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5FD8C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303CAF77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23242646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3CDD0E31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07764193" w14:textId="77777777" w:rsidR="00785A2E" w:rsidRDefault="00785A2E">
      <w:pPr>
        <w:pStyle w:val="BodyText"/>
        <w:kinsoku w:val="0"/>
        <w:overflowPunct w:val="0"/>
        <w:spacing w:before="5"/>
        <w:rPr>
          <w:sz w:val="21"/>
          <w:szCs w:val="21"/>
        </w:rPr>
      </w:pPr>
    </w:p>
    <w:p w14:paraId="5EBE5AB9" w14:textId="74A8D3BC" w:rsidR="00785A2E" w:rsidRDefault="008A7FC3">
      <w:pPr>
        <w:pStyle w:val="BodyText"/>
        <w:kinsoku w:val="0"/>
        <w:overflowPunct w:val="0"/>
        <w:ind w:left="552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FDCD9BC" wp14:editId="173202F9">
            <wp:extent cx="5124450" cy="2486025"/>
            <wp:effectExtent l="0" t="0" r="0" b="0"/>
            <wp:docPr id="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5F7F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147B6162" w14:textId="77777777" w:rsidR="00785A2E" w:rsidRDefault="00785A2E">
      <w:pPr>
        <w:pStyle w:val="BodyText"/>
        <w:kinsoku w:val="0"/>
        <w:overflowPunct w:val="0"/>
        <w:rPr>
          <w:sz w:val="23"/>
          <w:szCs w:val="23"/>
        </w:rPr>
      </w:pPr>
    </w:p>
    <w:p w14:paraId="5C53A2B3" w14:textId="77777777" w:rsidR="00785A2E" w:rsidRDefault="00FA04FB">
      <w:pPr>
        <w:pStyle w:val="BodyText"/>
        <w:kinsoku w:val="0"/>
        <w:overflowPunct w:val="0"/>
        <w:ind w:left="792" w:right="886"/>
        <w:jc w:val="center"/>
        <w:rPr>
          <w:b/>
          <w:bCs/>
        </w:rPr>
      </w:pPr>
      <w:r>
        <w:rPr>
          <w:b/>
          <w:bCs/>
        </w:rPr>
        <w:t>WYDZIAŁ</w:t>
      </w:r>
      <w:r>
        <w:rPr>
          <w:b/>
          <w:bCs/>
          <w:spacing w:val="-7"/>
        </w:rPr>
        <w:t xml:space="preserve"> </w:t>
      </w:r>
      <w:r>
        <w:rPr>
          <w:b/>
          <w:bCs/>
        </w:rPr>
        <w:t>INFORMATYKI,</w:t>
      </w:r>
      <w:r>
        <w:rPr>
          <w:b/>
          <w:bCs/>
          <w:spacing w:val="-6"/>
        </w:rPr>
        <w:t xml:space="preserve"> </w:t>
      </w:r>
      <w:r>
        <w:rPr>
          <w:b/>
          <w:bCs/>
        </w:rPr>
        <w:t>ELEKTRONIKI</w:t>
      </w:r>
      <w:r>
        <w:rPr>
          <w:b/>
          <w:bCs/>
          <w:spacing w:val="-6"/>
        </w:rPr>
        <w:t xml:space="preserve"> </w:t>
      </w:r>
      <w:r>
        <w:rPr>
          <w:b/>
          <w:bCs/>
        </w:rPr>
        <w:t>I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TELEKOMUNIKACJI</w:t>
      </w:r>
    </w:p>
    <w:p w14:paraId="0F958C6A" w14:textId="77777777" w:rsidR="00785A2E" w:rsidRDefault="00785A2E">
      <w:pPr>
        <w:pStyle w:val="BodyText"/>
        <w:kinsoku w:val="0"/>
        <w:overflowPunct w:val="0"/>
        <w:spacing w:before="10"/>
        <w:rPr>
          <w:b/>
          <w:bCs/>
          <w:sz w:val="25"/>
          <w:szCs w:val="25"/>
        </w:rPr>
      </w:pPr>
    </w:p>
    <w:p w14:paraId="77387ABF" w14:textId="77777777" w:rsidR="00785A2E" w:rsidRDefault="00FA04FB">
      <w:pPr>
        <w:pStyle w:val="BodyText"/>
        <w:kinsoku w:val="0"/>
        <w:overflowPunct w:val="0"/>
        <w:spacing w:before="1"/>
        <w:ind w:left="792" w:right="881"/>
        <w:jc w:val="center"/>
      </w:pPr>
      <w:r>
        <w:t>KATEDRA</w:t>
      </w:r>
      <w:r>
        <w:rPr>
          <w:spacing w:val="-3"/>
        </w:rPr>
        <w:t xml:space="preserve"> </w:t>
      </w:r>
      <w:r>
        <w:t>ELEKTRONIKI</w:t>
      </w:r>
    </w:p>
    <w:p w14:paraId="4CC9F316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7A7F7D03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07EBDD1F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7E8E99A4" w14:textId="77777777" w:rsidR="00785A2E" w:rsidRDefault="00785A2E">
      <w:pPr>
        <w:pStyle w:val="BodyText"/>
        <w:kinsoku w:val="0"/>
        <w:overflowPunct w:val="0"/>
        <w:spacing w:before="6"/>
        <w:rPr>
          <w:sz w:val="38"/>
          <w:szCs w:val="38"/>
        </w:rPr>
      </w:pPr>
    </w:p>
    <w:p w14:paraId="3FA92F4D" w14:textId="77777777" w:rsidR="00785A2E" w:rsidRDefault="00FA04FB">
      <w:pPr>
        <w:pStyle w:val="BodyText"/>
        <w:kinsoku w:val="0"/>
        <w:overflowPunct w:val="0"/>
        <w:ind w:right="9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PRACA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DYPLOMOWA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INŻYNIERSKA</w:t>
      </w:r>
    </w:p>
    <w:p w14:paraId="5888673A" w14:textId="77777777" w:rsidR="00785A2E" w:rsidRDefault="00785A2E">
      <w:pPr>
        <w:pStyle w:val="BodyText"/>
        <w:kinsoku w:val="0"/>
        <w:overflowPunct w:val="0"/>
        <w:rPr>
          <w:b/>
          <w:bCs/>
          <w:sz w:val="30"/>
          <w:szCs w:val="30"/>
        </w:rPr>
      </w:pPr>
    </w:p>
    <w:p w14:paraId="03ECF623" w14:textId="77777777" w:rsidR="00785A2E" w:rsidRDefault="00785A2E">
      <w:pPr>
        <w:pStyle w:val="BodyText"/>
        <w:kinsoku w:val="0"/>
        <w:overflowPunct w:val="0"/>
        <w:spacing w:before="4"/>
        <w:rPr>
          <w:b/>
          <w:bCs/>
          <w:sz w:val="26"/>
          <w:szCs w:val="26"/>
        </w:rPr>
      </w:pPr>
    </w:p>
    <w:p w14:paraId="34AB5CEE" w14:textId="77777777" w:rsidR="00785A2E" w:rsidRDefault="00FA04FB">
      <w:pPr>
        <w:pStyle w:val="Title"/>
        <w:kinsoku w:val="0"/>
        <w:overflowPunct w:val="0"/>
      </w:pPr>
      <w:r>
        <w:t>Syntezer</w:t>
      </w:r>
      <w:r>
        <w:rPr>
          <w:spacing w:val="-4"/>
        </w:rPr>
        <w:t xml:space="preserve"> </w:t>
      </w:r>
      <w:r>
        <w:t>dźwięku</w:t>
      </w:r>
      <w:r>
        <w:rPr>
          <w:spacing w:val="-2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układzie FPGA</w:t>
      </w:r>
    </w:p>
    <w:p w14:paraId="2D18E37D" w14:textId="77777777" w:rsidR="00785A2E" w:rsidRDefault="00FA04FB">
      <w:pPr>
        <w:pStyle w:val="BodyText"/>
        <w:kinsoku w:val="0"/>
        <w:overflowPunct w:val="0"/>
        <w:spacing w:before="65"/>
        <w:ind w:left="792" w:right="881"/>
        <w:jc w:val="center"/>
      </w:pPr>
      <w:r>
        <w:t>Music</w:t>
      </w:r>
      <w:r>
        <w:rPr>
          <w:spacing w:val="-2"/>
        </w:rPr>
        <w:t xml:space="preserve"> </w:t>
      </w:r>
      <w:r>
        <w:t>Synthesizer on</w:t>
      </w:r>
      <w:r>
        <w:rPr>
          <w:spacing w:val="-1"/>
        </w:rPr>
        <w:t xml:space="preserve"> </w:t>
      </w:r>
      <w:r>
        <w:t>FPGA</w:t>
      </w:r>
    </w:p>
    <w:p w14:paraId="2EDC01C3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493C5707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2AE3826F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750F9C76" w14:textId="77777777" w:rsidR="00785A2E" w:rsidRDefault="00785A2E">
      <w:pPr>
        <w:pStyle w:val="BodyText"/>
        <w:kinsoku w:val="0"/>
        <w:overflowPunct w:val="0"/>
        <w:rPr>
          <w:sz w:val="27"/>
          <w:szCs w:val="27"/>
        </w:rPr>
      </w:pPr>
    </w:p>
    <w:p w14:paraId="72F24749" w14:textId="77777777" w:rsidR="00785A2E" w:rsidRDefault="00FA04FB">
      <w:pPr>
        <w:pStyle w:val="BodyText"/>
        <w:tabs>
          <w:tab w:val="left" w:pos="3142"/>
        </w:tabs>
        <w:kinsoku w:val="0"/>
        <w:overflowPunct w:val="0"/>
        <w:ind w:left="305"/>
      </w:pPr>
      <w:r>
        <w:t>Autor:</w:t>
      </w:r>
      <w:r>
        <w:tab/>
        <w:t>Mateusz</w:t>
      </w:r>
      <w:r>
        <w:rPr>
          <w:spacing w:val="-2"/>
        </w:rPr>
        <w:t xml:space="preserve"> </w:t>
      </w:r>
      <w:r>
        <w:t>Dyrdół</w:t>
      </w:r>
    </w:p>
    <w:p w14:paraId="53A5B56D" w14:textId="77777777" w:rsidR="00785A2E" w:rsidRDefault="00FA04FB">
      <w:pPr>
        <w:pStyle w:val="BodyText"/>
        <w:tabs>
          <w:tab w:val="left" w:pos="3142"/>
        </w:tabs>
        <w:kinsoku w:val="0"/>
        <w:overflowPunct w:val="0"/>
        <w:spacing w:before="63" w:line="292" w:lineRule="auto"/>
        <w:ind w:left="305" w:right="3090"/>
      </w:pPr>
      <w:r>
        <w:t>Kierunek</w:t>
      </w:r>
      <w:r>
        <w:rPr>
          <w:spacing w:val="-2"/>
        </w:rPr>
        <w:t xml:space="preserve"> </w:t>
      </w:r>
      <w:r>
        <w:t>studiów:</w:t>
      </w:r>
      <w:r>
        <w:tab/>
        <w:t>Elektronika i Telekomunikacja</w:t>
      </w:r>
      <w:r>
        <w:rPr>
          <w:spacing w:val="-57"/>
        </w:rPr>
        <w:t xml:space="preserve"> </w:t>
      </w:r>
      <w:r>
        <w:t>Opiekun</w:t>
      </w:r>
      <w:r>
        <w:rPr>
          <w:spacing w:val="-3"/>
        </w:rPr>
        <w:t xml:space="preserve"> </w:t>
      </w:r>
      <w:r>
        <w:t>pracy:</w:t>
      </w:r>
      <w:r>
        <w:tab/>
        <w:t>dr inż.</w:t>
      </w:r>
      <w:r>
        <w:rPr>
          <w:spacing w:val="-3"/>
        </w:rPr>
        <w:t xml:space="preserve"> </w:t>
      </w:r>
      <w:r>
        <w:t>Jerzy</w:t>
      </w:r>
      <w:r>
        <w:rPr>
          <w:spacing w:val="-6"/>
        </w:rPr>
        <w:t xml:space="preserve"> </w:t>
      </w:r>
      <w:r>
        <w:t>Kasperek</w:t>
      </w:r>
    </w:p>
    <w:p w14:paraId="172E04D2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5B7BA72E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31C98713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1B4FA4F1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59777E80" w14:textId="77777777" w:rsidR="00785A2E" w:rsidRDefault="00FA04FB">
      <w:pPr>
        <w:pStyle w:val="BodyText"/>
        <w:kinsoku w:val="0"/>
        <w:overflowPunct w:val="0"/>
        <w:spacing w:before="154"/>
        <w:ind w:right="93"/>
        <w:jc w:val="center"/>
      </w:pPr>
      <w:r>
        <w:t>Kraków,</w:t>
      </w:r>
      <w:r>
        <w:rPr>
          <w:spacing w:val="-4"/>
        </w:rPr>
        <w:t xml:space="preserve"> </w:t>
      </w:r>
      <w:r>
        <w:t>2018</w:t>
      </w:r>
    </w:p>
    <w:p w14:paraId="583CE33E" w14:textId="77777777" w:rsidR="00785A2E" w:rsidRDefault="00785A2E">
      <w:pPr>
        <w:pStyle w:val="BodyText"/>
        <w:kinsoku w:val="0"/>
        <w:overflowPunct w:val="0"/>
        <w:spacing w:before="154"/>
        <w:ind w:right="93"/>
        <w:jc w:val="center"/>
        <w:sectPr w:rsidR="00785A2E">
          <w:type w:val="continuous"/>
          <w:pgSz w:w="11910" w:h="16840"/>
          <w:pgMar w:top="1580" w:right="1020" w:bottom="280" w:left="1680" w:header="720" w:footer="720" w:gutter="0"/>
          <w:cols w:space="720"/>
          <w:noEndnote/>
        </w:sectPr>
      </w:pPr>
    </w:p>
    <w:p w14:paraId="32E6AD32" w14:textId="77777777" w:rsidR="00785A2E" w:rsidRDefault="00FA04FB">
      <w:pPr>
        <w:pStyle w:val="BodyText"/>
        <w:kinsoku w:val="0"/>
        <w:overflowPunct w:val="0"/>
        <w:spacing w:before="79"/>
        <w:ind w:right="92"/>
        <w:jc w:val="center"/>
        <w:rPr>
          <w:b/>
          <w:bCs/>
        </w:rPr>
      </w:pPr>
      <w:r>
        <w:rPr>
          <w:b/>
          <w:bCs/>
        </w:rPr>
        <w:lastRenderedPageBreak/>
        <w:t>OŚWIADCZENIE</w:t>
      </w:r>
    </w:p>
    <w:p w14:paraId="568F31AD" w14:textId="77777777" w:rsidR="00785A2E" w:rsidRDefault="00785A2E">
      <w:pPr>
        <w:pStyle w:val="BodyText"/>
        <w:kinsoku w:val="0"/>
        <w:overflowPunct w:val="0"/>
        <w:rPr>
          <w:b/>
          <w:bCs/>
          <w:sz w:val="26"/>
          <w:szCs w:val="26"/>
        </w:rPr>
      </w:pPr>
    </w:p>
    <w:p w14:paraId="4E71A3DF" w14:textId="77777777" w:rsidR="00785A2E" w:rsidRDefault="00785A2E">
      <w:pPr>
        <w:pStyle w:val="BodyText"/>
        <w:kinsoku w:val="0"/>
        <w:overflowPunct w:val="0"/>
        <w:rPr>
          <w:b/>
          <w:bCs/>
          <w:sz w:val="26"/>
          <w:szCs w:val="26"/>
        </w:rPr>
      </w:pPr>
    </w:p>
    <w:p w14:paraId="78A87CAC" w14:textId="77777777" w:rsidR="00785A2E" w:rsidRDefault="00785A2E">
      <w:pPr>
        <w:pStyle w:val="BodyText"/>
        <w:kinsoku w:val="0"/>
        <w:overflowPunct w:val="0"/>
        <w:rPr>
          <w:b/>
          <w:bCs/>
          <w:sz w:val="26"/>
          <w:szCs w:val="26"/>
        </w:rPr>
      </w:pPr>
    </w:p>
    <w:p w14:paraId="72C3CA71" w14:textId="77777777" w:rsidR="00785A2E" w:rsidRDefault="00785A2E">
      <w:pPr>
        <w:pStyle w:val="BodyText"/>
        <w:kinsoku w:val="0"/>
        <w:overflowPunct w:val="0"/>
        <w:rPr>
          <w:b/>
          <w:bCs/>
          <w:sz w:val="26"/>
          <w:szCs w:val="26"/>
        </w:rPr>
      </w:pPr>
    </w:p>
    <w:p w14:paraId="5C3A49E9" w14:textId="77777777" w:rsidR="00785A2E" w:rsidRDefault="00FA04FB">
      <w:pPr>
        <w:pStyle w:val="BodyText"/>
        <w:kinsoku w:val="0"/>
        <w:overflowPunct w:val="0"/>
        <w:spacing w:before="177"/>
        <w:ind w:left="305" w:right="391"/>
        <w:jc w:val="both"/>
      </w:pPr>
      <w:r>
        <w:t>Uprzedzony o odpowiedzialności karnej na podstawie art. 115 ust. 1 i 2 ustawy z dnia 4</w:t>
      </w:r>
      <w:r>
        <w:rPr>
          <w:spacing w:val="1"/>
        </w:rPr>
        <w:t xml:space="preserve"> </w:t>
      </w:r>
      <w:r>
        <w:t>lutego 1994 r. o prawie autorskim i prawach pokrewnych (t.j. Dz.U. z 2006 r. Nr 90,</w:t>
      </w:r>
      <w:r>
        <w:rPr>
          <w:spacing w:val="1"/>
        </w:rPr>
        <w:t xml:space="preserve"> </w:t>
      </w:r>
      <w:r>
        <w:t>poz.631 z późn. zm.):„ Kto przywłaszcza sobie autorstwo albo wprowadza w błąd co do</w:t>
      </w:r>
      <w:r>
        <w:rPr>
          <w:spacing w:val="-57"/>
        </w:rPr>
        <w:t xml:space="preserve"> </w:t>
      </w:r>
      <w:r>
        <w:t>autorstwa całości lub części cudzego utworu albo artystycznego wykonania, podlega</w:t>
      </w:r>
      <w:r>
        <w:rPr>
          <w:spacing w:val="1"/>
        </w:rPr>
        <w:t xml:space="preserve"> </w:t>
      </w:r>
      <w:r>
        <w:t>grzywnie, karze ograniczenia wolności albo pozbawienia wolności do lat 3. Tej samej</w:t>
      </w:r>
      <w:r>
        <w:rPr>
          <w:spacing w:val="1"/>
        </w:rPr>
        <w:t xml:space="preserve"> </w:t>
      </w:r>
      <w:r>
        <w:t>karze podlega, kto rozpowszechnia bez podania nazwiska lub pseudonimu twórcy cudzy</w:t>
      </w:r>
      <w:r>
        <w:rPr>
          <w:spacing w:val="-57"/>
        </w:rPr>
        <w:t xml:space="preserve"> </w:t>
      </w:r>
      <w:r>
        <w:t>utwór w wersji oryginalnej albo w postaci opracowania, artystyczne wykonanie albo</w:t>
      </w:r>
      <w:r>
        <w:rPr>
          <w:spacing w:val="1"/>
        </w:rPr>
        <w:t xml:space="preserve"> </w:t>
      </w:r>
      <w:r>
        <w:t>publicznie zniekształca taki utwór, artystyczne wykonanie, fonogram, wideogram lub</w:t>
      </w:r>
      <w:r>
        <w:rPr>
          <w:spacing w:val="1"/>
        </w:rPr>
        <w:t xml:space="preserve"> </w:t>
      </w:r>
      <w:r>
        <w:t>nadanie.”, a także uprzedzony o odpowiedzialności dyscyplinarnej na podstawie art. 211</w:t>
      </w:r>
      <w:r>
        <w:rPr>
          <w:spacing w:val="-57"/>
        </w:rPr>
        <w:t xml:space="preserve"> </w:t>
      </w:r>
      <w:r>
        <w:t>ust.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ustawy</w:t>
      </w:r>
      <w:r>
        <w:rPr>
          <w:spacing w:val="-8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dnia</w:t>
      </w:r>
      <w:r>
        <w:rPr>
          <w:spacing w:val="-3"/>
        </w:rPr>
        <w:t xml:space="preserve"> </w:t>
      </w:r>
      <w:r>
        <w:t>27</w:t>
      </w:r>
      <w:r>
        <w:rPr>
          <w:spacing w:val="-4"/>
        </w:rPr>
        <w:t xml:space="preserve"> </w:t>
      </w:r>
      <w:r>
        <w:t>lipca</w:t>
      </w:r>
      <w:r>
        <w:rPr>
          <w:spacing w:val="-5"/>
        </w:rPr>
        <w:t xml:space="preserve"> </w:t>
      </w:r>
      <w:r>
        <w:t>2005</w:t>
      </w:r>
      <w:r>
        <w:rPr>
          <w:spacing w:val="-3"/>
        </w:rPr>
        <w:t xml:space="preserve"> </w:t>
      </w:r>
      <w:r>
        <w:t>r.</w:t>
      </w:r>
      <w:r>
        <w:rPr>
          <w:spacing w:val="-5"/>
        </w:rPr>
        <w:t xml:space="preserve"> </w:t>
      </w:r>
      <w:r>
        <w:t>Prawo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szkolnictwie</w:t>
      </w:r>
      <w:r>
        <w:rPr>
          <w:spacing w:val="-4"/>
        </w:rPr>
        <w:t xml:space="preserve"> </w:t>
      </w:r>
      <w:r>
        <w:t>wyższym</w:t>
      </w:r>
      <w:r>
        <w:rPr>
          <w:spacing w:val="-2"/>
        </w:rPr>
        <w:t xml:space="preserve"> </w:t>
      </w:r>
      <w:r>
        <w:t>(t.j.</w:t>
      </w:r>
      <w:r>
        <w:rPr>
          <w:spacing w:val="-4"/>
        </w:rPr>
        <w:t xml:space="preserve"> </w:t>
      </w:r>
      <w:r>
        <w:t>Dz.</w:t>
      </w:r>
      <w:r>
        <w:rPr>
          <w:spacing w:val="-3"/>
        </w:rPr>
        <w:t xml:space="preserve"> </w:t>
      </w:r>
      <w:r>
        <w:t>U.</w:t>
      </w:r>
      <w:r>
        <w:rPr>
          <w:spacing w:val="-4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2012</w:t>
      </w:r>
      <w:r>
        <w:rPr>
          <w:spacing w:val="-3"/>
        </w:rPr>
        <w:t xml:space="preserve"> </w:t>
      </w:r>
      <w:r>
        <w:t>r.</w:t>
      </w:r>
      <w:r>
        <w:rPr>
          <w:spacing w:val="-58"/>
        </w:rPr>
        <w:t xml:space="preserve"> </w:t>
      </w:r>
      <w:r>
        <w:rPr>
          <w:spacing w:val="-1"/>
        </w:rPr>
        <w:t>poz.</w:t>
      </w:r>
      <w:r>
        <w:rPr>
          <w:spacing w:val="-12"/>
        </w:rPr>
        <w:t xml:space="preserve"> </w:t>
      </w:r>
      <w:r>
        <w:rPr>
          <w:spacing w:val="-1"/>
        </w:rPr>
        <w:t>572,</w:t>
      </w:r>
      <w:r>
        <w:rPr>
          <w:spacing w:val="-15"/>
        </w:rPr>
        <w:t xml:space="preserve"> </w:t>
      </w:r>
      <w:r>
        <w:rPr>
          <w:spacing w:val="-1"/>
        </w:rPr>
        <w:t>z</w:t>
      </w:r>
      <w:r>
        <w:rPr>
          <w:spacing w:val="-11"/>
        </w:rPr>
        <w:t xml:space="preserve"> </w:t>
      </w:r>
      <w:r>
        <w:t>późn.</w:t>
      </w:r>
      <w:r>
        <w:rPr>
          <w:spacing w:val="-15"/>
        </w:rPr>
        <w:t xml:space="preserve"> </w:t>
      </w:r>
      <w:r>
        <w:t>zm.)</w:t>
      </w:r>
      <w:r>
        <w:rPr>
          <w:spacing w:val="-15"/>
        </w:rPr>
        <w:t xml:space="preserve"> </w:t>
      </w:r>
      <w:r>
        <w:t>„Za</w:t>
      </w:r>
      <w:r>
        <w:rPr>
          <w:spacing w:val="-14"/>
        </w:rPr>
        <w:t xml:space="preserve"> </w:t>
      </w:r>
      <w:r>
        <w:t>naruszenie</w:t>
      </w:r>
      <w:r>
        <w:rPr>
          <w:spacing w:val="-13"/>
        </w:rPr>
        <w:t xml:space="preserve"> </w:t>
      </w:r>
      <w:r>
        <w:t>przepisów</w:t>
      </w:r>
      <w:r>
        <w:rPr>
          <w:spacing w:val="-12"/>
        </w:rPr>
        <w:t xml:space="preserve"> </w:t>
      </w:r>
      <w:r>
        <w:t>obowiązujących</w:t>
      </w:r>
      <w:r>
        <w:rPr>
          <w:spacing w:val="-10"/>
        </w:rPr>
        <w:t xml:space="preserve"> </w:t>
      </w:r>
      <w:r>
        <w:t>w</w:t>
      </w:r>
      <w:r>
        <w:rPr>
          <w:spacing w:val="-13"/>
        </w:rPr>
        <w:t xml:space="preserve"> </w:t>
      </w:r>
      <w:r>
        <w:t>uczelni</w:t>
      </w:r>
      <w:r>
        <w:rPr>
          <w:spacing w:val="-12"/>
        </w:rPr>
        <w:t xml:space="preserve"> </w:t>
      </w:r>
      <w:r>
        <w:t>oraz</w:t>
      </w:r>
      <w:r>
        <w:rPr>
          <w:spacing w:val="-11"/>
        </w:rPr>
        <w:t xml:space="preserve"> </w:t>
      </w:r>
      <w:r>
        <w:t>za</w:t>
      </w:r>
      <w:r>
        <w:rPr>
          <w:spacing w:val="-13"/>
        </w:rPr>
        <w:t xml:space="preserve"> </w:t>
      </w:r>
      <w:r>
        <w:t>czyny</w:t>
      </w:r>
      <w:r>
        <w:rPr>
          <w:spacing w:val="-57"/>
        </w:rPr>
        <w:t xml:space="preserve"> </w:t>
      </w:r>
      <w:r>
        <w:t>uchybiające godności studenta student ponosi odpowiedzialność dyscyplinarną przed</w:t>
      </w:r>
      <w:r>
        <w:rPr>
          <w:spacing w:val="1"/>
        </w:rPr>
        <w:t xml:space="preserve"> </w:t>
      </w:r>
      <w:r>
        <w:t>komisją</w:t>
      </w:r>
      <w:r>
        <w:rPr>
          <w:spacing w:val="-9"/>
        </w:rPr>
        <w:t xml:space="preserve"> </w:t>
      </w:r>
      <w:r>
        <w:t>dyscyplinarną</w:t>
      </w:r>
      <w:r>
        <w:rPr>
          <w:spacing w:val="-9"/>
        </w:rPr>
        <w:t xml:space="preserve"> </w:t>
      </w:r>
      <w:r>
        <w:t>albo</w:t>
      </w:r>
      <w:r>
        <w:rPr>
          <w:spacing w:val="-8"/>
        </w:rPr>
        <w:t xml:space="preserve"> </w:t>
      </w:r>
      <w:r>
        <w:t>przed</w:t>
      </w:r>
      <w:r>
        <w:rPr>
          <w:spacing w:val="-8"/>
        </w:rPr>
        <w:t xml:space="preserve"> </w:t>
      </w:r>
      <w:r>
        <w:t>sądem</w:t>
      </w:r>
      <w:r>
        <w:rPr>
          <w:spacing w:val="-8"/>
        </w:rPr>
        <w:t xml:space="preserve"> </w:t>
      </w:r>
      <w:r>
        <w:t>koleżeńskim</w:t>
      </w:r>
      <w:r>
        <w:rPr>
          <w:spacing w:val="-8"/>
        </w:rPr>
        <w:t xml:space="preserve"> </w:t>
      </w:r>
      <w:r>
        <w:t>samorządu</w:t>
      </w:r>
      <w:r>
        <w:rPr>
          <w:spacing w:val="-8"/>
        </w:rPr>
        <w:t xml:space="preserve"> </w:t>
      </w:r>
      <w:r>
        <w:t>studenckiego,</w:t>
      </w:r>
      <w:r>
        <w:rPr>
          <w:spacing w:val="-6"/>
        </w:rPr>
        <w:t xml:space="preserve"> </w:t>
      </w:r>
      <w:r>
        <w:t>zwanym</w:t>
      </w:r>
      <w:r>
        <w:rPr>
          <w:spacing w:val="-58"/>
        </w:rPr>
        <w:t xml:space="preserve"> </w:t>
      </w:r>
      <w:r>
        <w:t>dalej „sądem koleżeńskim”, oświadczam, że niniejszą pracę dyplomową wykonałem</w:t>
      </w:r>
      <w:r>
        <w:rPr>
          <w:spacing w:val="1"/>
        </w:rPr>
        <w:t xml:space="preserve"> </w:t>
      </w:r>
      <w:r>
        <w:t>osobiście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samodzielnie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że</w:t>
      </w:r>
      <w:r>
        <w:rPr>
          <w:spacing w:val="-2"/>
        </w:rPr>
        <w:t xml:space="preserve"> </w:t>
      </w:r>
      <w:r>
        <w:t>nie</w:t>
      </w:r>
      <w:r>
        <w:rPr>
          <w:spacing w:val="-1"/>
        </w:rPr>
        <w:t xml:space="preserve"> </w:t>
      </w:r>
      <w:r>
        <w:t>korzystałem</w:t>
      </w:r>
      <w:r>
        <w:rPr>
          <w:spacing w:val="-2"/>
        </w:rPr>
        <w:t xml:space="preserve"> </w:t>
      </w:r>
      <w:r>
        <w:t>ze</w:t>
      </w:r>
      <w:r>
        <w:rPr>
          <w:spacing w:val="-2"/>
        </w:rPr>
        <w:t xml:space="preserve"> </w:t>
      </w:r>
      <w:r>
        <w:t>źródeł</w:t>
      </w:r>
      <w:r>
        <w:rPr>
          <w:spacing w:val="-1"/>
        </w:rPr>
        <w:t xml:space="preserve"> </w:t>
      </w:r>
      <w:r>
        <w:t>innych</w:t>
      </w:r>
      <w:r>
        <w:rPr>
          <w:spacing w:val="-1"/>
        </w:rPr>
        <w:t xml:space="preserve"> </w:t>
      </w:r>
      <w:r>
        <w:t>niż wymienione</w:t>
      </w:r>
      <w:r>
        <w:rPr>
          <w:spacing w:val="-2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pracy.</w:t>
      </w:r>
    </w:p>
    <w:p w14:paraId="43324909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7B28AC7E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626E4FE3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3CFBA9E1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1DB10497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2B09E541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35ACC4A2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40004269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65007B87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5E8FCB86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4D7FB995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37FF642B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5BB293B2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6CD8F7D7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5AA8EDB0" w14:textId="77777777" w:rsidR="00785A2E" w:rsidRDefault="00FA04FB">
      <w:pPr>
        <w:pStyle w:val="BodyText"/>
        <w:kinsoku w:val="0"/>
        <w:overflowPunct w:val="0"/>
        <w:spacing w:before="225"/>
        <w:ind w:left="5811"/>
      </w:pPr>
      <w:r>
        <w:t>……………………………….</w:t>
      </w:r>
    </w:p>
    <w:p w14:paraId="1DB35913" w14:textId="77777777" w:rsidR="00785A2E" w:rsidRDefault="00FA04FB">
      <w:pPr>
        <w:pStyle w:val="BodyText"/>
        <w:kinsoku w:val="0"/>
        <w:overflowPunct w:val="0"/>
        <w:ind w:left="6138"/>
        <w:rPr>
          <w:i/>
          <w:iCs/>
        </w:rPr>
      </w:pPr>
      <w:r>
        <w:rPr>
          <w:i/>
          <w:iCs/>
        </w:rPr>
        <w:t>podpis</w:t>
      </w:r>
      <w:r>
        <w:rPr>
          <w:i/>
          <w:iCs/>
          <w:spacing w:val="-1"/>
        </w:rPr>
        <w:t xml:space="preserve"> </w:t>
      </w:r>
      <w:r>
        <w:rPr>
          <w:i/>
          <w:iCs/>
        </w:rPr>
        <w:t>dyplomanta</w:t>
      </w:r>
    </w:p>
    <w:p w14:paraId="046CE31B" w14:textId="77777777" w:rsidR="00785A2E" w:rsidRDefault="00785A2E">
      <w:pPr>
        <w:pStyle w:val="BodyText"/>
        <w:kinsoku w:val="0"/>
        <w:overflowPunct w:val="0"/>
        <w:ind w:left="6138"/>
        <w:rPr>
          <w:i/>
          <w:iCs/>
        </w:rPr>
        <w:sectPr w:rsidR="00785A2E">
          <w:pgSz w:w="11910" w:h="16840"/>
          <w:pgMar w:top="1320" w:right="1020" w:bottom="280" w:left="1680" w:header="720" w:footer="720" w:gutter="0"/>
          <w:cols w:space="720"/>
          <w:noEndnote/>
        </w:sectPr>
      </w:pPr>
    </w:p>
    <w:p w14:paraId="605134EF" w14:textId="77777777" w:rsidR="00785A2E" w:rsidRDefault="00785A2E">
      <w:pPr>
        <w:pStyle w:val="BodyText"/>
        <w:kinsoku w:val="0"/>
        <w:overflowPunct w:val="0"/>
        <w:rPr>
          <w:i/>
          <w:iCs/>
          <w:sz w:val="20"/>
          <w:szCs w:val="20"/>
        </w:rPr>
      </w:pPr>
    </w:p>
    <w:p w14:paraId="2668A285" w14:textId="77777777" w:rsidR="00785A2E" w:rsidRDefault="00785A2E">
      <w:pPr>
        <w:pStyle w:val="BodyText"/>
        <w:kinsoku w:val="0"/>
        <w:overflowPunct w:val="0"/>
        <w:spacing w:before="1"/>
        <w:rPr>
          <w:i/>
          <w:iCs/>
          <w:sz w:val="16"/>
          <w:szCs w:val="16"/>
        </w:rPr>
      </w:pPr>
    </w:p>
    <w:p w14:paraId="172F9F29" w14:textId="77777777" w:rsidR="00785A2E" w:rsidRDefault="00FA04FB">
      <w:pPr>
        <w:pStyle w:val="Heading1"/>
        <w:kinsoku w:val="0"/>
        <w:overflowPunct w:val="0"/>
        <w:spacing w:before="86"/>
      </w:pPr>
      <w:r>
        <w:t>Spis</w:t>
      </w:r>
      <w:r>
        <w:rPr>
          <w:spacing w:val="-4"/>
        </w:rPr>
        <w:t xml:space="preserve"> </w:t>
      </w:r>
      <w:r>
        <w:t>treści</w:t>
      </w:r>
    </w:p>
    <w:p w14:paraId="18F9AF61" w14:textId="77777777" w:rsidR="00785A2E" w:rsidRDefault="00285A84">
      <w:pPr>
        <w:pStyle w:val="BodyText"/>
        <w:tabs>
          <w:tab w:val="right" w:leader="dot" w:pos="8799"/>
        </w:tabs>
        <w:kinsoku w:val="0"/>
        <w:overflowPunct w:val="0"/>
        <w:spacing w:before="759"/>
        <w:ind w:left="305"/>
        <w:rPr>
          <w:b/>
          <w:bCs/>
          <w:sz w:val="20"/>
          <w:szCs w:val="20"/>
        </w:rPr>
      </w:pPr>
      <w:hyperlink w:anchor="bookmark0" w:history="1">
        <w:r w:rsidR="00FA04FB">
          <w:rPr>
            <w:b/>
            <w:bCs/>
            <w:sz w:val="20"/>
            <w:szCs w:val="20"/>
          </w:rPr>
          <w:t>WSTĘP</w:t>
        </w:r>
        <w:r w:rsidR="00FA04FB">
          <w:rPr>
            <w:b/>
            <w:bCs/>
            <w:sz w:val="20"/>
            <w:szCs w:val="20"/>
          </w:rPr>
          <w:tab/>
          <w:t>5</w:t>
        </w:r>
      </w:hyperlink>
    </w:p>
    <w:p w14:paraId="3DC9DAA7" w14:textId="77777777" w:rsidR="00785A2E" w:rsidRDefault="00285A84">
      <w:pPr>
        <w:pStyle w:val="BodyText"/>
        <w:tabs>
          <w:tab w:val="right" w:leader="dot" w:pos="8799"/>
        </w:tabs>
        <w:kinsoku w:val="0"/>
        <w:overflowPunct w:val="0"/>
        <w:spacing w:before="235"/>
        <w:ind w:left="305"/>
        <w:rPr>
          <w:b/>
          <w:bCs/>
          <w:sz w:val="20"/>
          <w:szCs w:val="20"/>
        </w:rPr>
      </w:pPr>
      <w:hyperlink w:anchor="bookmark1" w:history="1">
        <w:r w:rsidR="00FA04FB">
          <w:rPr>
            <w:b/>
            <w:bCs/>
            <w:sz w:val="20"/>
            <w:szCs w:val="20"/>
          </w:rPr>
          <w:t>CEL</w:t>
        </w:r>
        <w:r w:rsidR="00FA04FB">
          <w:rPr>
            <w:b/>
            <w:bCs/>
            <w:spacing w:val="-2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PRACY</w:t>
        </w:r>
        <w:r w:rsidR="00FA04FB">
          <w:rPr>
            <w:b/>
            <w:bCs/>
            <w:sz w:val="20"/>
            <w:szCs w:val="20"/>
          </w:rPr>
          <w:tab/>
          <w:t>6</w:t>
        </w:r>
      </w:hyperlink>
    </w:p>
    <w:p w14:paraId="03D61E46" w14:textId="77777777" w:rsidR="00785A2E" w:rsidRDefault="00285A84">
      <w:pPr>
        <w:pStyle w:val="BodyText"/>
        <w:tabs>
          <w:tab w:val="right" w:leader="dot" w:pos="8799"/>
        </w:tabs>
        <w:kinsoku w:val="0"/>
        <w:overflowPunct w:val="0"/>
        <w:spacing w:before="236"/>
        <w:ind w:left="305"/>
        <w:rPr>
          <w:b/>
          <w:bCs/>
          <w:sz w:val="20"/>
          <w:szCs w:val="20"/>
        </w:rPr>
      </w:pPr>
      <w:hyperlink w:anchor="bookmark2" w:history="1">
        <w:r w:rsidR="00FA04FB">
          <w:rPr>
            <w:b/>
            <w:bCs/>
            <w:sz w:val="20"/>
            <w:szCs w:val="20"/>
          </w:rPr>
          <w:t>ROZDZIAŁ</w:t>
        </w:r>
        <w:r w:rsidR="00FA04FB">
          <w:rPr>
            <w:b/>
            <w:bCs/>
            <w:spacing w:val="-2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1</w:t>
        </w:r>
        <w:r w:rsidR="00FA04FB">
          <w:rPr>
            <w:b/>
            <w:bCs/>
            <w:spacing w:val="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METODY</w:t>
        </w:r>
        <w:r w:rsidR="00FA04FB">
          <w:rPr>
            <w:b/>
            <w:bCs/>
            <w:spacing w:val="-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SYNTEZY</w:t>
        </w:r>
        <w:r w:rsidR="00FA04FB">
          <w:rPr>
            <w:b/>
            <w:bCs/>
            <w:spacing w:val="2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I</w:t>
        </w:r>
        <w:r w:rsidR="00FA04FB">
          <w:rPr>
            <w:b/>
            <w:bCs/>
            <w:spacing w:val="-2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RODZAJE</w:t>
        </w:r>
        <w:r w:rsidR="00FA04FB">
          <w:rPr>
            <w:b/>
            <w:bCs/>
            <w:spacing w:val="-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SYNTEZATORÓW</w:t>
        </w:r>
        <w:r w:rsidR="00FA04FB">
          <w:rPr>
            <w:b/>
            <w:bCs/>
            <w:sz w:val="20"/>
            <w:szCs w:val="20"/>
          </w:rPr>
          <w:tab/>
          <w:t>7</w:t>
        </w:r>
      </w:hyperlink>
    </w:p>
    <w:p w14:paraId="48542298" w14:textId="77777777" w:rsidR="00785A2E" w:rsidRDefault="00285A84">
      <w:pPr>
        <w:pStyle w:val="ListParagraph"/>
        <w:numPr>
          <w:ilvl w:val="1"/>
          <w:numId w:val="15"/>
        </w:numPr>
        <w:tabs>
          <w:tab w:val="left" w:pos="1026"/>
          <w:tab w:val="right" w:leader="dot" w:pos="8799"/>
        </w:tabs>
        <w:kinsoku w:val="0"/>
        <w:overflowPunct w:val="0"/>
        <w:spacing w:before="229"/>
        <w:ind w:hanging="481"/>
        <w:rPr>
          <w:sz w:val="20"/>
          <w:szCs w:val="20"/>
        </w:rPr>
      </w:pPr>
      <w:hyperlink w:anchor="bookmark3" w:history="1">
        <w:r w:rsidR="00FA04FB">
          <w:rPr>
            <w:sz w:val="20"/>
            <w:szCs w:val="20"/>
          </w:rPr>
          <w:t>S</w:t>
        </w:r>
        <w:r w:rsidR="00FA04FB">
          <w:rPr>
            <w:sz w:val="16"/>
            <w:szCs w:val="16"/>
          </w:rPr>
          <w:t>YNTEZA</w:t>
        </w:r>
        <w:r w:rsidR="00FA04FB">
          <w:rPr>
            <w:spacing w:val="-2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ADDYTYWNA</w:t>
        </w:r>
        <w:r w:rsidR="00FA04FB">
          <w:rPr>
            <w:sz w:val="16"/>
            <w:szCs w:val="16"/>
          </w:rPr>
          <w:tab/>
        </w:r>
        <w:r w:rsidR="00FA04FB">
          <w:rPr>
            <w:sz w:val="20"/>
            <w:szCs w:val="20"/>
          </w:rPr>
          <w:t>7</w:t>
        </w:r>
      </w:hyperlink>
    </w:p>
    <w:p w14:paraId="5EBFFFC7" w14:textId="77777777" w:rsidR="00785A2E" w:rsidRDefault="00285A84">
      <w:pPr>
        <w:pStyle w:val="ListParagraph"/>
        <w:numPr>
          <w:ilvl w:val="1"/>
          <w:numId w:val="15"/>
        </w:numPr>
        <w:tabs>
          <w:tab w:val="left" w:pos="1026"/>
          <w:tab w:val="right" w:leader="dot" w:pos="8799"/>
        </w:tabs>
        <w:kinsoku w:val="0"/>
        <w:overflowPunct w:val="0"/>
        <w:spacing w:before="115"/>
        <w:ind w:hanging="481"/>
        <w:rPr>
          <w:sz w:val="20"/>
          <w:szCs w:val="20"/>
        </w:rPr>
      </w:pPr>
      <w:hyperlink w:anchor="bookmark4" w:history="1">
        <w:r w:rsidR="00FA04FB">
          <w:rPr>
            <w:sz w:val="20"/>
            <w:szCs w:val="20"/>
          </w:rPr>
          <w:t>S</w:t>
        </w:r>
        <w:r w:rsidR="00FA04FB">
          <w:rPr>
            <w:sz w:val="16"/>
            <w:szCs w:val="16"/>
          </w:rPr>
          <w:t>YNTEZA</w:t>
        </w:r>
        <w:r w:rsidR="00FA04FB">
          <w:rPr>
            <w:spacing w:val="-4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SUBTRAKTYWNA</w:t>
        </w:r>
        <w:r w:rsidR="00FA04FB">
          <w:rPr>
            <w:sz w:val="16"/>
            <w:szCs w:val="16"/>
          </w:rPr>
          <w:tab/>
        </w:r>
        <w:r w:rsidR="00FA04FB">
          <w:rPr>
            <w:sz w:val="20"/>
            <w:szCs w:val="20"/>
          </w:rPr>
          <w:t>8</w:t>
        </w:r>
      </w:hyperlink>
    </w:p>
    <w:p w14:paraId="06C457FA" w14:textId="77777777" w:rsidR="00785A2E" w:rsidRDefault="00285A84">
      <w:pPr>
        <w:pStyle w:val="ListParagraph"/>
        <w:numPr>
          <w:ilvl w:val="2"/>
          <w:numId w:val="15"/>
        </w:numPr>
        <w:tabs>
          <w:tab w:val="left" w:pos="1506"/>
          <w:tab w:val="right" w:leader="dot" w:pos="8803"/>
        </w:tabs>
        <w:kinsoku w:val="0"/>
        <w:overflowPunct w:val="0"/>
        <w:spacing w:before="116"/>
        <w:ind w:hanging="721"/>
        <w:rPr>
          <w:i/>
          <w:iCs/>
          <w:sz w:val="20"/>
          <w:szCs w:val="20"/>
        </w:rPr>
      </w:pPr>
      <w:hyperlink w:anchor="bookmark6" w:history="1">
        <w:r w:rsidR="00FA04FB">
          <w:rPr>
            <w:i/>
            <w:iCs/>
            <w:sz w:val="20"/>
            <w:szCs w:val="20"/>
          </w:rPr>
          <w:t>Blok</w:t>
        </w:r>
        <w:r w:rsidR="00FA04FB">
          <w:rPr>
            <w:i/>
            <w:iCs/>
            <w:spacing w:val="-1"/>
            <w:sz w:val="20"/>
            <w:szCs w:val="20"/>
          </w:rPr>
          <w:t xml:space="preserve"> </w:t>
        </w:r>
        <w:r w:rsidR="00FA04FB">
          <w:rPr>
            <w:i/>
            <w:iCs/>
            <w:sz w:val="20"/>
            <w:szCs w:val="20"/>
          </w:rPr>
          <w:t>przetwarzania</w:t>
        </w:r>
        <w:r w:rsidR="00FA04FB">
          <w:rPr>
            <w:i/>
            <w:iCs/>
            <w:spacing w:val="1"/>
            <w:sz w:val="20"/>
            <w:szCs w:val="20"/>
          </w:rPr>
          <w:t xml:space="preserve"> </w:t>
        </w:r>
        <w:r w:rsidR="00FA04FB">
          <w:rPr>
            <w:i/>
            <w:iCs/>
            <w:sz w:val="20"/>
            <w:szCs w:val="20"/>
          </w:rPr>
          <w:t>dźwięku</w:t>
        </w:r>
        <w:r w:rsidR="00FA04FB">
          <w:rPr>
            <w:i/>
            <w:iCs/>
            <w:sz w:val="20"/>
            <w:szCs w:val="20"/>
          </w:rPr>
          <w:tab/>
          <w:t>10</w:t>
        </w:r>
      </w:hyperlink>
    </w:p>
    <w:p w14:paraId="356FCDC4" w14:textId="77777777" w:rsidR="00785A2E" w:rsidRDefault="00285A84">
      <w:pPr>
        <w:pStyle w:val="ListParagraph"/>
        <w:numPr>
          <w:ilvl w:val="2"/>
          <w:numId w:val="15"/>
        </w:numPr>
        <w:tabs>
          <w:tab w:val="left" w:pos="1506"/>
          <w:tab w:val="right" w:leader="dot" w:pos="8803"/>
        </w:tabs>
        <w:kinsoku w:val="0"/>
        <w:overflowPunct w:val="0"/>
        <w:spacing w:before="116"/>
        <w:ind w:hanging="721"/>
        <w:rPr>
          <w:i/>
          <w:iCs/>
          <w:sz w:val="20"/>
          <w:szCs w:val="20"/>
        </w:rPr>
      </w:pPr>
      <w:hyperlink w:anchor="bookmark7" w:history="1">
        <w:r w:rsidR="00FA04FB">
          <w:rPr>
            <w:i/>
            <w:iCs/>
            <w:sz w:val="20"/>
            <w:szCs w:val="20"/>
          </w:rPr>
          <w:t>Blok modulacji</w:t>
        </w:r>
        <w:r w:rsidR="00FA04FB">
          <w:rPr>
            <w:i/>
            <w:iCs/>
            <w:sz w:val="20"/>
            <w:szCs w:val="20"/>
          </w:rPr>
          <w:tab/>
          <w:t>10</w:t>
        </w:r>
      </w:hyperlink>
    </w:p>
    <w:p w14:paraId="1D3597AB" w14:textId="77777777" w:rsidR="00785A2E" w:rsidRDefault="00285A84">
      <w:pPr>
        <w:pStyle w:val="ListParagraph"/>
        <w:numPr>
          <w:ilvl w:val="1"/>
          <w:numId w:val="15"/>
        </w:numPr>
        <w:tabs>
          <w:tab w:val="left" w:pos="1026"/>
          <w:tab w:val="right" w:leader="dot" w:pos="8803"/>
        </w:tabs>
        <w:kinsoku w:val="0"/>
        <w:overflowPunct w:val="0"/>
        <w:spacing w:before="113"/>
        <w:ind w:hanging="481"/>
        <w:rPr>
          <w:sz w:val="20"/>
          <w:szCs w:val="20"/>
        </w:rPr>
      </w:pPr>
      <w:hyperlink w:anchor="bookmark9" w:history="1">
        <w:r w:rsidR="00FA04FB">
          <w:rPr>
            <w:sz w:val="20"/>
            <w:szCs w:val="20"/>
          </w:rPr>
          <w:t>S</w:t>
        </w:r>
        <w:r w:rsidR="00FA04FB">
          <w:rPr>
            <w:sz w:val="16"/>
            <w:szCs w:val="16"/>
          </w:rPr>
          <w:t>YNTEZA</w:t>
        </w:r>
        <w:r w:rsidR="00FA04FB">
          <w:rPr>
            <w:spacing w:val="-4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MODULACJI</w:t>
        </w:r>
        <w:r w:rsidR="00FA04FB">
          <w:rPr>
            <w:spacing w:val="-3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CZĘSTOTLIWOŚCI</w:t>
        </w:r>
        <w:r w:rsidR="00FA04FB">
          <w:rPr>
            <w:sz w:val="16"/>
            <w:szCs w:val="16"/>
          </w:rPr>
          <w:tab/>
        </w:r>
        <w:r w:rsidR="00FA04FB">
          <w:rPr>
            <w:sz w:val="20"/>
            <w:szCs w:val="20"/>
          </w:rPr>
          <w:t>11</w:t>
        </w:r>
      </w:hyperlink>
    </w:p>
    <w:p w14:paraId="2C084F31" w14:textId="77777777" w:rsidR="00785A2E" w:rsidRDefault="00285A84">
      <w:pPr>
        <w:pStyle w:val="ListParagraph"/>
        <w:numPr>
          <w:ilvl w:val="1"/>
          <w:numId w:val="15"/>
        </w:numPr>
        <w:tabs>
          <w:tab w:val="left" w:pos="1026"/>
          <w:tab w:val="right" w:leader="dot" w:pos="8803"/>
        </w:tabs>
        <w:kinsoku w:val="0"/>
        <w:overflowPunct w:val="0"/>
        <w:spacing w:before="116"/>
        <w:ind w:hanging="481"/>
        <w:rPr>
          <w:sz w:val="20"/>
          <w:szCs w:val="20"/>
        </w:rPr>
      </w:pPr>
      <w:hyperlink w:anchor="bookmark12" w:history="1">
        <w:r w:rsidR="00FA04FB">
          <w:rPr>
            <w:sz w:val="20"/>
            <w:szCs w:val="20"/>
          </w:rPr>
          <w:t>S</w:t>
        </w:r>
        <w:r w:rsidR="00FA04FB">
          <w:rPr>
            <w:sz w:val="16"/>
            <w:szCs w:val="16"/>
          </w:rPr>
          <w:t>YNTEZA</w:t>
        </w:r>
        <w:r w:rsidR="00FA04FB">
          <w:rPr>
            <w:spacing w:val="-3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Z</w:t>
        </w:r>
        <w:r w:rsidR="00FA04FB">
          <w:rPr>
            <w:spacing w:val="-2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UŻYCIEM</w:t>
        </w:r>
        <w:r w:rsidR="00FA04FB">
          <w:rPr>
            <w:spacing w:val="1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PRÓBEK</w:t>
        </w:r>
        <w:r w:rsidR="00FA04FB">
          <w:rPr>
            <w:sz w:val="16"/>
            <w:szCs w:val="16"/>
          </w:rPr>
          <w:tab/>
        </w:r>
        <w:r w:rsidR="00FA04FB">
          <w:rPr>
            <w:sz w:val="20"/>
            <w:szCs w:val="20"/>
          </w:rPr>
          <w:t>12</w:t>
        </w:r>
      </w:hyperlink>
    </w:p>
    <w:p w14:paraId="55D2DCFF" w14:textId="77777777" w:rsidR="00785A2E" w:rsidRDefault="00285A84">
      <w:pPr>
        <w:pStyle w:val="ListParagraph"/>
        <w:numPr>
          <w:ilvl w:val="2"/>
          <w:numId w:val="15"/>
        </w:numPr>
        <w:tabs>
          <w:tab w:val="left" w:pos="1506"/>
          <w:tab w:val="right" w:leader="dot" w:pos="8803"/>
        </w:tabs>
        <w:kinsoku w:val="0"/>
        <w:overflowPunct w:val="0"/>
        <w:spacing w:before="115"/>
        <w:ind w:hanging="721"/>
        <w:rPr>
          <w:i/>
          <w:iCs/>
          <w:sz w:val="20"/>
          <w:szCs w:val="20"/>
        </w:rPr>
      </w:pPr>
      <w:hyperlink w:anchor="bookmark13" w:history="1">
        <w:r w:rsidR="00FA04FB">
          <w:rPr>
            <w:i/>
            <w:iCs/>
            <w:sz w:val="20"/>
            <w:szCs w:val="20"/>
          </w:rPr>
          <w:t>Synteza</w:t>
        </w:r>
        <w:r w:rsidR="00FA04FB">
          <w:rPr>
            <w:i/>
            <w:iCs/>
            <w:spacing w:val="-1"/>
            <w:sz w:val="20"/>
            <w:szCs w:val="20"/>
          </w:rPr>
          <w:t xml:space="preserve"> </w:t>
        </w:r>
        <w:r w:rsidR="00FA04FB">
          <w:rPr>
            <w:i/>
            <w:iCs/>
            <w:sz w:val="20"/>
            <w:szCs w:val="20"/>
          </w:rPr>
          <w:t>z</w:t>
        </w:r>
        <w:r w:rsidR="00FA04FB">
          <w:rPr>
            <w:i/>
            <w:iCs/>
            <w:spacing w:val="-1"/>
            <w:sz w:val="20"/>
            <w:szCs w:val="20"/>
          </w:rPr>
          <w:t xml:space="preserve"> </w:t>
        </w:r>
        <w:r w:rsidR="00FA04FB">
          <w:rPr>
            <w:i/>
            <w:iCs/>
            <w:sz w:val="20"/>
            <w:szCs w:val="20"/>
          </w:rPr>
          <w:t>użyciem tabeli przebiegu</w:t>
        </w:r>
        <w:r w:rsidR="00FA04FB">
          <w:rPr>
            <w:i/>
            <w:iCs/>
            <w:spacing w:val="1"/>
            <w:sz w:val="20"/>
            <w:szCs w:val="20"/>
          </w:rPr>
          <w:t xml:space="preserve"> </w:t>
        </w:r>
        <w:r w:rsidR="00FA04FB">
          <w:rPr>
            <w:i/>
            <w:iCs/>
            <w:sz w:val="20"/>
            <w:szCs w:val="20"/>
          </w:rPr>
          <w:t>fali</w:t>
        </w:r>
        <w:r w:rsidR="00FA04FB">
          <w:rPr>
            <w:i/>
            <w:iCs/>
            <w:sz w:val="20"/>
            <w:szCs w:val="20"/>
          </w:rPr>
          <w:tab/>
          <w:t>12</w:t>
        </w:r>
      </w:hyperlink>
    </w:p>
    <w:p w14:paraId="15750672" w14:textId="77777777" w:rsidR="00785A2E" w:rsidRDefault="00285A84">
      <w:pPr>
        <w:pStyle w:val="ListParagraph"/>
        <w:numPr>
          <w:ilvl w:val="1"/>
          <w:numId w:val="15"/>
        </w:numPr>
        <w:tabs>
          <w:tab w:val="left" w:pos="1026"/>
          <w:tab w:val="right" w:leader="dot" w:pos="8803"/>
        </w:tabs>
        <w:kinsoku w:val="0"/>
        <w:overflowPunct w:val="0"/>
        <w:spacing w:before="116"/>
        <w:ind w:hanging="481"/>
        <w:rPr>
          <w:sz w:val="20"/>
          <w:szCs w:val="20"/>
        </w:rPr>
      </w:pPr>
      <w:hyperlink w:anchor="bookmark14" w:history="1">
        <w:r w:rsidR="00FA04FB">
          <w:rPr>
            <w:sz w:val="20"/>
            <w:szCs w:val="20"/>
          </w:rPr>
          <w:t>S</w:t>
        </w:r>
        <w:r w:rsidR="00FA04FB">
          <w:rPr>
            <w:sz w:val="16"/>
            <w:szCs w:val="16"/>
          </w:rPr>
          <w:t>YNTEZATORY</w:t>
        </w:r>
        <w:r w:rsidR="00FA04FB">
          <w:rPr>
            <w:spacing w:val="-2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DŹWIĘKU</w:t>
        </w:r>
        <w:r w:rsidR="00FA04FB">
          <w:rPr>
            <w:sz w:val="16"/>
            <w:szCs w:val="16"/>
          </w:rPr>
          <w:tab/>
        </w:r>
        <w:r w:rsidR="00FA04FB">
          <w:rPr>
            <w:sz w:val="20"/>
            <w:szCs w:val="20"/>
          </w:rPr>
          <w:t>13</w:t>
        </w:r>
      </w:hyperlink>
    </w:p>
    <w:p w14:paraId="4584F4CB" w14:textId="77777777" w:rsidR="00785A2E" w:rsidRDefault="00285A84">
      <w:pPr>
        <w:pStyle w:val="ListParagraph"/>
        <w:numPr>
          <w:ilvl w:val="2"/>
          <w:numId w:val="15"/>
        </w:numPr>
        <w:tabs>
          <w:tab w:val="left" w:pos="1506"/>
          <w:tab w:val="right" w:leader="dot" w:pos="8803"/>
        </w:tabs>
        <w:kinsoku w:val="0"/>
        <w:overflowPunct w:val="0"/>
        <w:spacing w:before="113"/>
        <w:ind w:hanging="721"/>
        <w:rPr>
          <w:i/>
          <w:iCs/>
          <w:sz w:val="20"/>
          <w:szCs w:val="20"/>
        </w:rPr>
      </w:pPr>
      <w:hyperlink w:anchor="bookmark15" w:history="1">
        <w:r w:rsidR="00FA04FB">
          <w:rPr>
            <w:i/>
            <w:iCs/>
            <w:sz w:val="20"/>
            <w:szCs w:val="20"/>
          </w:rPr>
          <w:t>Syntezatory</w:t>
        </w:r>
        <w:r w:rsidR="00FA04FB">
          <w:rPr>
            <w:i/>
            <w:iCs/>
            <w:spacing w:val="-1"/>
            <w:sz w:val="20"/>
            <w:szCs w:val="20"/>
          </w:rPr>
          <w:t xml:space="preserve"> </w:t>
        </w:r>
        <w:r w:rsidR="00FA04FB">
          <w:rPr>
            <w:i/>
            <w:iCs/>
            <w:sz w:val="20"/>
            <w:szCs w:val="20"/>
          </w:rPr>
          <w:t>analogowe</w:t>
        </w:r>
        <w:r w:rsidR="00FA04FB">
          <w:rPr>
            <w:i/>
            <w:iCs/>
            <w:sz w:val="20"/>
            <w:szCs w:val="20"/>
          </w:rPr>
          <w:tab/>
          <w:t>13</w:t>
        </w:r>
      </w:hyperlink>
    </w:p>
    <w:p w14:paraId="18AFDE20" w14:textId="77777777" w:rsidR="00785A2E" w:rsidRDefault="00285A84">
      <w:pPr>
        <w:pStyle w:val="ListParagraph"/>
        <w:numPr>
          <w:ilvl w:val="2"/>
          <w:numId w:val="15"/>
        </w:numPr>
        <w:tabs>
          <w:tab w:val="left" w:pos="1506"/>
          <w:tab w:val="right" w:leader="dot" w:pos="8803"/>
        </w:tabs>
        <w:kinsoku w:val="0"/>
        <w:overflowPunct w:val="0"/>
        <w:spacing w:before="116"/>
        <w:ind w:hanging="721"/>
        <w:rPr>
          <w:i/>
          <w:iCs/>
          <w:sz w:val="20"/>
          <w:szCs w:val="20"/>
        </w:rPr>
      </w:pPr>
      <w:hyperlink w:anchor="bookmark19" w:history="1">
        <w:r w:rsidR="00FA04FB">
          <w:rPr>
            <w:i/>
            <w:iCs/>
            <w:sz w:val="20"/>
            <w:szCs w:val="20"/>
          </w:rPr>
          <w:t>Syntezatory</w:t>
        </w:r>
        <w:r w:rsidR="00FA04FB">
          <w:rPr>
            <w:i/>
            <w:iCs/>
            <w:spacing w:val="-1"/>
            <w:sz w:val="20"/>
            <w:szCs w:val="20"/>
          </w:rPr>
          <w:t xml:space="preserve"> </w:t>
        </w:r>
        <w:r w:rsidR="00FA04FB">
          <w:rPr>
            <w:i/>
            <w:iCs/>
            <w:sz w:val="20"/>
            <w:szCs w:val="20"/>
          </w:rPr>
          <w:t>cyfrowe</w:t>
        </w:r>
        <w:r w:rsidR="00FA04FB">
          <w:rPr>
            <w:i/>
            <w:iCs/>
            <w:sz w:val="20"/>
            <w:szCs w:val="20"/>
          </w:rPr>
          <w:tab/>
          <w:t>15</w:t>
        </w:r>
      </w:hyperlink>
    </w:p>
    <w:p w14:paraId="2DE924F4" w14:textId="77777777" w:rsidR="00785A2E" w:rsidRDefault="00285A84">
      <w:pPr>
        <w:pStyle w:val="ListParagraph"/>
        <w:numPr>
          <w:ilvl w:val="2"/>
          <w:numId w:val="15"/>
        </w:numPr>
        <w:tabs>
          <w:tab w:val="left" w:pos="1506"/>
          <w:tab w:val="right" w:leader="dot" w:pos="8803"/>
        </w:tabs>
        <w:kinsoku w:val="0"/>
        <w:overflowPunct w:val="0"/>
        <w:spacing w:before="116"/>
        <w:ind w:hanging="721"/>
        <w:rPr>
          <w:i/>
          <w:iCs/>
          <w:sz w:val="20"/>
          <w:szCs w:val="20"/>
        </w:rPr>
      </w:pPr>
      <w:hyperlink w:anchor="bookmark21" w:history="1">
        <w:r w:rsidR="00FA04FB">
          <w:rPr>
            <w:i/>
            <w:iCs/>
            <w:sz w:val="20"/>
            <w:szCs w:val="20"/>
          </w:rPr>
          <w:t>Syntezatory</w:t>
        </w:r>
        <w:r w:rsidR="00FA04FB">
          <w:rPr>
            <w:i/>
            <w:iCs/>
            <w:spacing w:val="-1"/>
            <w:sz w:val="20"/>
            <w:szCs w:val="20"/>
          </w:rPr>
          <w:t xml:space="preserve"> </w:t>
        </w:r>
        <w:r w:rsidR="00FA04FB">
          <w:rPr>
            <w:i/>
            <w:iCs/>
            <w:sz w:val="20"/>
            <w:szCs w:val="20"/>
          </w:rPr>
          <w:t>w</w:t>
        </w:r>
        <w:r w:rsidR="00FA04FB">
          <w:rPr>
            <w:i/>
            <w:iCs/>
            <w:spacing w:val="-1"/>
            <w:sz w:val="20"/>
            <w:szCs w:val="20"/>
          </w:rPr>
          <w:t xml:space="preserve"> </w:t>
        </w:r>
        <w:r w:rsidR="00FA04FB">
          <w:rPr>
            <w:i/>
            <w:iCs/>
            <w:sz w:val="20"/>
            <w:szCs w:val="20"/>
          </w:rPr>
          <w:t>standardzie Virtual</w:t>
        </w:r>
        <w:r w:rsidR="00FA04FB">
          <w:rPr>
            <w:i/>
            <w:iCs/>
            <w:spacing w:val="-1"/>
            <w:sz w:val="20"/>
            <w:szCs w:val="20"/>
          </w:rPr>
          <w:t xml:space="preserve"> </w:t>
        </w:r>
        <w:r w:rsidR="00FA04FB">
          <w:rPr>
            <w:i/>
            <w:iCs/>
            <w:sz w:val="20"/>
            <w:szCs w:val="20"/>
          </w:rPr>
          <w:t>Studio</w:t>
        </w:r>
        <w:r w:rsidR="00FA04FB">
          <w:rPr>
            <w:i/>
            <w:iCs/>
            <w:spacing w:val="1"/>
            <w:sz w:val="20"/>
            <w:szCs w:val="20"/>
          </w:rPr>
          <w:t xml:space="preserve"> </w:t>
        </w:r>
        <w:r w:rsidR="00FA04FB">
          <w:rPr>
            <w:i/>
            <w:iCs/>
            <w:sz w:val="20"/>
            <w:szCs w:val="20"/>
          </w:rPr>
          <w:t>Technology</w:t>
        </w:r>
        <w:r w:rsidR="00FA04FB">
          <w:rPr>
            <w:i/>
            <w:iCs/>
            <w:sz w:val="20"/>
            <w:szCs w:val="20"/>
          </w:rPr>
          <w:tab/>
          <w:t>16</w:t>
        </w:r>
      </w:hyperlink>
    </w:p>
    <w:p w14:paraId="643B6860" w14:textId="77777777" w:rsidR="00785A2E" w:rsidRDefault="00285A84">
      <w:pPr>
        <w:pStyle w:val="BodyText"/>
        <w:tabs>
          <w:tab w:val="right" w:leader="dot" w:pos="8803"/>
        </w:tabs>
        <w:kinsoku w:val="0"/>
        <w:overflowPunct w:val="0"/>
        <w:spacing w:before="238"/>
        <w:ind w:left="305"/>
        <w:rPr>
          <w:b/>
          <w:bCs/>
          <w:sz w:val="20"/>
          <w:szCs w:val="20"/>
        </w:rPr>
      </w:pPr>
      <w:hyperlink w:anchor="bookmark24" w:history="1">
        <w:r w:rsidR="00FA04FB">
          <w:rPr>
            <w:b/>
            <w:bCs/>
            <w:sz w:val="20"/>
            <w:szCs w:val="20"/>
          </w:rPr>
          <w:t>ROZDZIAŁ</w:t>
        </w:r>
        <w:r w:rsidR="00FA04FB">
          <w:rPr>
            <w:b/>
            <w:bCs/>
            <w:spacing w:val="-2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2</w:t>
        </w:r>
        <w:r w:rsidR="00FA04FB">
          <w:rPr>
            <w:b/>
            <w:bCs/>
            <w:spacing w:val="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INTERFEJS</w:t>
        </w:r>
        <w:r w:rsidR="00FA04FB">
          <w:rPr>
            <w:b/>
            <w:bCs/>
            <w:spacing w:val="4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MIDI</w:t>
        </w:r>
        <w:r w:rsidR="00FA04FB">
          <w:rPr>
            <w:b/>
            <w:bCs/>
            <w:sz w:val="20"/>
            <w:szCs w:val="20"/>
          </w:rPr>
          <w:tab/>
          <w:t>19</w:t>
        </w:r>
      </w:hyperlink>
    </w:p>
    <w:p w14:paraId="56200C81" w14:textId="77777777" w:rsidR="00785A2E" w:rsidRDefault="00285A84">
      <w:pPr>
        <w:pStyle w:val="BodyText"/>
        <w:tabs>
          <w:tab w:val="left" w:pos="1025"/>
          <w:tab w:val="right" w:leader="dot" w:pos="8803"/>
        </w:tabs>
        <w:kinsoku w:val="0"/>
        <w:overflowPunct w:val="0"/>
        <w:spacing w:before="231"/>
        <w:ind w:left="545"/>
        <w:rPr>
          <w:sz w:val="20"/>
          <w:szCs w:val="20"/>
        </w:rPr>
      </w:pPr>
      <w:hyperlink w:anchor="bookmark25" w:history="1">
        <w:r w:rsidR="00FA04FB">
          <w:rPr>
            <w:sz w:val="20"/>
            <w:szCs w:val="20"/>
          </w:rPr>
          <w:t>2.1</w:t>
        </w:r>
        <w:r w:rsidR="00FA04FB">
          <w:rPr>
            <w:sz w:val="20"/>
            <w:szCs w:val="20"/>
          </w:rPr>
          <w:tab/>
          <w:t>I</w:t>
        </w:r>
        <w:r w:rsidR="00FA04FB">
          <w:rPr>
            <w:sz w:val="16"/>
            <w:szCs w:val="16"/>
          </w:rPr>
          <w:t>NTERFEJS</w:t>
        </w:r>
        <w:r w:rsidR="00FA04FB">
          <w:rPr>
            <w:spacing w:val="-1"/>
            <w:sz w:val="16"/>
            <w:szCs w:val="16"/>
          </w:rPr>
          <w:t xml:space="preserve"> </w:t>
        </w:r>
        <w:r w:rsidR="00FA04FB">
          <w:rPr>
            <w:sz w:val="20"/>
            <w:szCs w:val="20"/>
          </w:rPr>
          <w:t>MIDI</w:t>
        </w:r>
        <w:r w:rsidR="00FA04FB">
          <w:rPr>
            <w:spacing w:val="-6"/>
            <w:sz w:val="20"/>
            <w:szCs w:val="20"/>
          </w:rPr>
          <w:t xml:space="preserve"> </w:t>
        </w:r>
        <w:r w:rsidR="00FA04FB">
          <w:rPr>
            <w:sz w:val="16"/>
            <w:szCs w:val="16"/>
          </w:rPr>
          <w:t>I</w:t>
        </w:r>
        <w:r w:rsidR="00FA04FB">
          <w:rPr>
            <w:spacing w:val="-5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JEGO</w:t>
        </w:r>
        <w:r w:rsidR="00FA04FB">
          <w:rPr>
            <w:spacing w:val="-1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ROLA</w:t>
        </w:r>
        <w:r w:rsidR="00FA04FB">
          <w:rPr>
            <w:spacing w:val="-3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W</w:t>
        </w:r>
        <w:r w:rsidR="00FA04FB">
          <w:rPr>
            <w:spacing w:val="-1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INSTRUMENTACH</w:t>
        </w:r>
        <w:r w:rsidR="00FA04FB">
          <w:rPr>
            <w:spacing w:val="-1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MUZYCZNYCH</w:t>
        </w:r>
        <w:r w:rsidR="00FA04FB">
          <w:rPr>
            <w:sz w:val="16"/>
            <w:szCs w:val="16"/>
          </w:rPr>
          <w:tab/>
        </w:r>
        <w:r w:rsidR="00FA04FB">
          <w:rPr>
            <w:sz w:val="20"/>
            <w:szCs w:val="20"/>
          </w:rPr>
          <w:t>19</w:t>
        </w:r>
      </w:hyperlink>
    </w:p>
    <w:p w14:paraId="268CA4B4" w14:textId="77777777" w:rsidR="00785A2E" w:rsidRDefault="00285A84">
      <w:pPr>
        <w:pStyle w:val="BodyText"/>
        <w:tabs>
          <w:tab w:val="right" w:leader="dot" w:pos="8803"/>
        </w:tabs>
        <w:kinsoku w:val="0"/>
        <w:overflowPunct w:val="0"/>
        <w:spacing w:before="240"/>
        <w:ind w:left="305"/>
        <w:rPr>
          <w:b/>
          <w:bCs/>
          <w:sz w:val="20"/>
          <w:szCs w:val="20"/>
        </w:rPr>
      </w:pPr>
      <w:hyperlink w:anchor="bookmark30" w:history="1">
        <w:r w:rsidR="00FA04FB">
          <w:rPr>
            <w:b/>
            <w:bCs/>
            <w:sz w:val="20"/>
            <w:szCs w:val="20"/>
          </w:rPr>
          <w:t>ROZDZIAŁ</w:t>
        </w:r>
        <w:r w:rsidR="00FA04FB">
          <w:rPr>
            <w:b/>
            <w:bCs/>
            <w:spacing w:val="-2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3</w:t>
        </w:r>
        <w:r w:rsidR="00FA04FB">
          <w:rPr>
            <w:b/>
            <w:bCs/>
            <w:spacing w:val="-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IMPLEMENTACJA</w:t>
        </w:r>
        <w:r w:rsidR="00FA04FB">
          <w:rPr>
            <w:b/>
            <w:bCs/>
            <w:spacing w:val="-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SYNTEZERA</w:t>
        </w:r>
        <w:r w:rsidR="00FA04FB">
          <w:rPr>
            <w:b/>
            <w:bCs/>
            <w:spacing w:val="-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DŹWIĘKU</w:t>
        </w:r>
        <w:r w:rsidR="00FA04FB">
          <w:rPr>
            <w:b/>
            <w:bCs/>
            <w:spacing w:val="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W</w:t>
        </w:r>
        <w:r w:rsidR="00FA04FB">
          <w:rPr>
            <w:b/>
            <w:bCs/>
            <w:spacing w:val="-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UKŁADZIE</w:t>
        </w:r>
        <w:r w:rsidR="00FA04FB">
          <w:rPr>
            <w:b/>
            <w:bCs/>
            <w:spacing w:val="-2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FPGA</w:t>
        </w:r>
        <w:r w:rsidR="00FA04FB">
          <w:rPr>
            <w:b/>
            <w:bCs/>
            <w:sz w:val="20"/>
            <w:szCs w:val="20"/>
          </w:rPr>
          <w:tab/>
          <w:t>23</w:t>
        </w:r>
      </w:hyperlink>
    </w:p>
    <w:p w14:paraId="7C97602F" w14:textId="77777777" w:rsidR="00785A2E" w:rsidRDefault="00285A84">
      <w:pPr>
        <w:pStyle w:val="ListParagraph"/>
        <w:numPr>
          <w:ilvl w:val="1"/>
          <w:numId w:val="14"/>
        </w:numPr>
        <w:tabs>
          <w:tab w:val="left" w:pos="1026"/>
          <w:tab w:val="right" w:leader="dot" w:pos="8803"/>
        </w:tabs>
        <w:kinsoku w:val="0"/>
        <w:overflowPunct w:val="0"/>
        <w:spacing w:before="231"/>
        <w:ind w:hanging="481"/>
        <w:rPr>
          <w:sz w:val="20"/>
          <w:szCs w:val="20"/>
        </w:rPr>
      </w:pPr>
      <w:hyperlink w:anchor="bookmark31" w:history="1">
        <w:r w:rsidR="00FA04FB">
          <w:rPr>
            <w:sz w:val="20"/>
            <w:szCs w:val="20"/>
          </w:rPr>
          <w:t>O</w:t>
        </w:r>
        <w:r w:rsidR="00FA04FB">
          <w:rPr>
            <w:sz w:val="16"/>
            <w:szCs w:val="16"/>
          </w:rPr>
          <w:t>PIS</w:t>
        </w:r>
        <w:r w:rsidR="00FA04FB">
          <w:rPr>
            <w:spacing w:val="-1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PLATFORMY</w:t>
        </w:r>
        <w:r w:rsidR="00FA04FB">
          <w:rPr>
            <w:spacing w:val="1"/>
            <w:sz w:val="16"/>
            <w:szCs w:val="16"/>
          </w:rPr>
          <w:t xml:space="preserve"> </w:t>
        </w:r>
        <w:r w:rsidR="00FA04FB">
          <w:rPr>
            <w:sz w:val="20"/>
            <w:szCs w:val="20"/>
          </w:rPr>
          <w:t>MAX</w:t>
        </w:r>
        <w:r w:rsidR="00FA04FB">
          <w:rPr>
            <w:sz w:val="16"/>
            <w:szCs w:val="16"/>
          </w:rPr>
          <w:t>IMATOR</w:t>
        </w:r>
        <w:r w:rsidR="00FA04FB">
          <w:rPr>
            <w:spacing w:val="1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ORAZ</w:t>
        </w:r>
        <w:r w:rsidR="00FA04FB">
          <w:rPr>
            <w:spacing w:val="-2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ŚRODOWISKA</w:t>
        </w:r>
        <w:r w:rsidR="00FA04FB">
          <w:rPr>
            <w:spacing w:val="-3"/>
            <w:sz w:val="16"/>
            <w:szCs w:val="16"/>
          </w:rPr>
          <w:t xml:space="preserve"> </w:t>
        </w:r>
        <w:r w:rsidR="00FA04FB">
          <w:rPr>
            <w:sz w:val="20"/>
            <w:szCs w:val="20"/>
          </w:rPr>
          <w:t>I</w:t>
        </w:r>
        <w:r w:rsidR="00FA04FB">
          <w:rPr>
            <w:sz w:val="16"/>
            <w:szCs w:val="16"/>
          </w:rPr>
          <w:t>NTEL</w:t>
        </w:r>
        <w:r w:rsidR="00FA04FB">
          <w:rPr>
            <w:spacing w:val="-4"/>
            <w:sz w:val="16"/>
            <w:szCs w:val="16"/>
          </w:rPr>
          <w:t xml:space="preserve"> </w:t>
        </w:r>
        <w:r w:rsidR="00FA04FB">
          <w:rPr>
            <w:sz w:val="20"/>
            <w:szCs w:val="20"/>
          </w:rPr>
          <w:t>Q</w:t>
        </w:r>
        <w:r w:rsidR="00FA04FB">
          <w:rPr>
            <w:sz w:val="16"/>
            <w:szCs w:val="16"/>
          </w:rPr>
          <w:t>UARTUS</w:t>
        </w:r>
        <w:r w:rsidR="00FA04FB">
          <w:rPr>
            <w:sz w:val="16"/>
            <w:szCs w:val="16"/>
          </w:rPr>
          <w:tab/>
        </w:r>
        <w:r w:rsidR="00FA04FB">
          <w:rPr>
            <w:sz w:val="20"/>
            <w:szCs w:val="20"/>
          </w:rPr>
          <w:t>23</w:t>
        </w:r>
      </w:hyperlink>
    </w:p>
    <w:p w14:paraId="5651E043" w14:textId="77777777" w:rsidR="00785A2E" w:rsidRDefault="00285A84">
      <w:pPr>
        <w:pStyle w:val="ListParagraph"/>
        <w:numPr>
          <w:ilvl w:val="1"/>
          <w:numId w:val="14"/>
        </w:numPr>
        <w:tabs>
          <w:tab w:val="left" w:pos="1026"/>
          <w:tab w:val="right" w:leader="dot" w:pos="8803"/>
        </w:tabs>
        <w:kinsoku w:val="0"/>
        <w:overflowPunct w:val="0"/>
        <w:spacing w:before="113"/>
        <w:ind w:hanging="481"/>
        <w:rPr>
          <w:sz w:val="20"/>
          <w:szCs w:val="20"/>
        </w:rPr>
      </w:pPr>
      <w:hyperlink w:anchor="bookmark36" w:history="1">
        <w:r w:rsidR="00FA04FB">
          <w:rPr>
            <w:sz w:val="20"/>
            <w:szCs w:val="20"/>
          </w:rPr>
          <w:t>A</w:t>
        </w:r>
        <w:r w:rsidR="00FA04FB">
          <w:rPr>
            <w:sz w:val="16"/>
            <w:szCs w:val="16"/>
          </w:rPr>
          <w:t>RCHITEKTURA</w:t>
        </w:r>
        <w:r w:rsidR="00FA04FB">
          <w:rPr>
            <w:spacing w:val="-4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SYNTEZERA</w:t>
        </w:r>
        <w:r w:rsidR="00FA04FB">
          <w:rPr>
            <w:sz w:val="16"/>
            <w:szCs w:val="16"/>
          </w:rPr>
          <w:tab/>
        </w:r>
        <w:r w:rsidR="00FA04FB">
          <w:rPr>
            <w:sz w:val="20"/>
            <w:szCs w:val="20"/>
          </w:rPr>
          <w:t>26</w:t>
        </w:r>
      </w:hyperlink>
    </w:p>
    <w:p w14:paraId="1E15477A" w14:textId="77777777" w:rsidR="00785A2E" w:rsidRDefault="00285A84">
      <w:pPr>
        <w:pStyle w:val="ListParagraph"/>
        <w:numPr>
          <w:ilvl w:val="1"/>
          <w:numId w:val="14"/>
        </w:numPr>
        <w:tabs>
          <w:tab w:val="left" w:pos="1026"/>
          <w:tab w:val="right" w:leader="dot" w:pos="8803"/>
        </w:tabs>
        <w:kinsoku w:val="0"/>
        <w:overflowPunct w:val="0"/>
        <w:spacing w:before="116"/>
        <w:ind w:hanging="481"/>
        <w:rPr>
          <w:sz w:val="20"/>
          <w:szCs w:val="20"/>
        </w:rPr>
      </w:pPr>
      <w:hyperlink w:anchor="bookmark38" w:history="1">
        <w:r w:rsidR="00FA04FB">
          <w:rPr>
            <w:sz w:val="20"/>
            <w:szCs w:val="20"/>
          </w:rPr>
          <w:t>D</w:t>
        </w:r>
        <w:r w:rsidR="00FA04FB">
          <w:rPr>
            <w:sz w:val="16"/>
            <w:szCs w:val="16"/>
          </w:rPr>
          <w:t>EKODER RAMKI</w:t>
        </w:r>
        <w:r w:rsidR="00FA04FB">
          <w:rPr>
            <w:spacing w:val="-2"/>
            <w:sz w:val="16"/>
            <w:szCs w:val="16"/>
          </w:rPr>
          <w:t xml:space="preserve"> </w:t>
        </w:r>
        <w:r w:rsidR="00FA04FB">
          <w:rPr>
            <w:sz w:val="20"/>
            <w:szCs w:val="20"/>
          </w:rPr>
          <w:t>MIDI</w:t>
        </w:r>
        <w:r w:rsidR="00FA04FB">
          <w:rPr>
            <w:sz w:val="20"/>
            <w:szCs w:val="20"/>
          </w:rPr>
          <w:tab/>
          <w:t>26</w:t>
        </w:r>
      </w:hyperlink>
    </w:p>
    <w:p w14:paraId="3163E4B2" w14:textId="77777777" w:rsidR="00785A2E" w:rsidRDefault="00285A84">
      <w:pPr>
        <w:pStyle w:val="ListParagraph"/>
        <w:numPr>
          <w:ilvl w:val="1"/>
          <w:numId w:val="14"/>
        </w:numPr>
        <w:tabs>
          <w:tab w:val="left" w:pos="1026"/>
          <w:tab w:val="right" w:leader="dot" w:pos="8803"/>
        </w:tabs>
        <w:kinsoku w:val="0"/>
        <w:overflowPunct w:val="0"/>
        <w:spacing w:before="115"/>
        <w:ind w:hanging="481"/>
        <w:rPr>
          <w:sz w:val="20"/>
          <w:szCs w:val="20"/>
        </w:rPr>
      </w:pPr>
      <w:hyperlink w:anchor="bookmark41" w:history="1">
        <w:r w:rsidR="00FA04FB">
          <w:rPr>
            <w:sz w:val="20"/>
            <w:szCs w:val="20"/>
          </w:rPr>
          <w:t>B</w:t>
        </w:r>
        <w:r w:rsidR="00FA04FB">
          <w:rPr>
            <w:sz w:val="16"/>
            <w:szCs w:val="16"/>
          </w:rPr>
          <w:t>EZPOŚREDNIA</w:t>
        </w:r>
        <w:r w:rsidR="00FA04FB">
          <w:rPr>
            <w:spacing w:val="-4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SYNTEZA</w:t>
        </w:r>
        <w:r w:rsidR="00FA04FB">
          <w:rPr>
            <w:spacing w:val="-1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CYFROWA</w:t>
        </w:r>
        <w:r w:rsidR="00FA04FB">
          <w:rPr>
            <w:sz w:val="16"/>
            <w:szCs w:val="16"/>
          </w:rPr>
          <w:tab/>
        </w:r>
        <w:r w:rsidR="00FA04FB">
          <w:rPr>
            <w:sz w:val="20"/>
            <w:szCs w:val="20"/>
          </w:rPr>
          <w:t>28</w:t>
        </w:r>
      </w:hyperlink>
    </w:p>
    <w:p w14:paraId="60493E2E" w14:textId="77777777" w:rsidR="00785A2E" w:rsidRDefault="00285A84">
      <w:pPr>
        <w:pStyle w:val="ListParagraph"/>
        <w:numPr>
          <w:ilvl w:val="1"/>
          <w:numId w:val="14"/>
        </w:numPr>
        <w:tabs>
          <w:tab w:val="left" w:pos="1026"/>
          <w:tab w:val="right" w:leader="dot" w:pos="8802"/>
        </w:tabs>
        <w:kinsoku w:val="0"/>
        <w:overflowPunct w:val="0"/>
        <w:spacing w:before="116"/>
        <w:ind w:hanging="481"/>
        <w:rPr>
          <w:sz w:val="20"/>
          <w:szCs w:val="20"/>
        </w:rPr>
      </w:pPr>
      <w:hyperlink w:anchor="bookmark43" w:history="1">
        <w:r w:rsidR="00FA04FB">
          <w:rPr>
            <w:sz w:val="20"/>
            <w:szCs w:val="20"/>
          </w:rPr>
          <w:t>G</w:t>
        </w:r>
        <w:r w:rsidR="00FA04FB">
          <w:rPr>
            <w:sz w:val="16"/>
            <w:szCs w:val="16"/>
          </w:rPr>
          <w:t>ENERACJA</w:t>
        </w:r>
        <w:r w:rsidR="00FA04FB">
          <w:rPr>
            <w:spacing w:val="-4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SYGNAŁÓW</w:t>
        </w:r>
        <w:r w:rsidR="00FA04FB">
          <w:rPr>
            <w:sz w:val="16"/>
            <w:szCs w:val="16"/>
          </w:rPr>
          <w:tab/>
        </w:r>
        <w:r w:rsidR="00FA04FB">
          <w:rPr>
            <w:sz w:val="20"/>
            <w:szCs w:val="20"/>
          </w:rPr>
          <w:t>29</w:t>
        </w:r>
      </w:hyperlink>
    </w:p>
    <w:p w14:paraId="74E3496B" w14:textId="77777777" w:rsidR="00785A2E" w:rsidRDefault="00285A84">
      <w:pPr>
        <w:pStyle w:val="ListParagraph"/>
        <w:numPr>
          <w:ilvl w:val="2"/>
          <w:numId w:val="14"/>
        </w:numPr>
        <w:tabs>
          <w:tab w:val="left" w:pos="1506"/>
          <w:tab w:val="right" w:leader="dot" w:pos="8802"/>
        </w:tabs>
        <w:kinsoku w:val="0"/>
        <w:overflowPunct w:val="0"/>
        <w:spacing w:before="113"/>
        <w:ind w:hanging="721"/>
        <w:rPr>
          <w:i/>
          <w:iCs/>
          <w:sz w:val="20"/>
          <w:szCs w:val="20"/>
        </w:rPr>
      </w:pPr>
      <w:hyperlink w:anchor="bookmark45" w:history="1">
        <w:r w:rsidR="00FA04FB">
          <w:rPr>
            <w:i/>
            <w:iCs/>
            <w:sz w:val="20"/>
            <w:szCs w:val="20"/>
          </w:rPr>
          <w:t>Zegar</w:t>
        </w:r>
        <w:r w:rsidR="00FA04FB">
          <w:rPr>
            <w:i/>
            <w:iCs/>
            <w:spacing w:val="-2"/>
            <w:sz w:val="20"/>
            <w:szCs w:val="20"/>
          </w:rPr>
          <w:t xml:space="preserve"> </w:t>
        </w:r>
        <w:r w:rsidR="00FA04FB">
          <w:rPr>
            <w:i/>
            <w:iCs/>
            <w:sz w:val="20"/>
            <w:szCs w:val="20"/>
          </w:rPr>
          <w:t>referencyjny</w:t>
        </w:r>
        <w:r w:rsidR="00FA04FB">
          <w:rPr>
            <w:i/>
            <w:iCs/>
            <w:sz w:val="20"/>
            <w:szCs w:val="20"/>
          </w:rPr>
          <w:tab/>
          <w:t>29</w:t>
        </w:r>
      </w:hyperlink>
    </w:p>
    <w:p w14:paraId="4E847E7D" w14:textId="77777777" w:rsidR="00785A2E" w:rsidRDefault="00285A84">
      <w:pPr>
        <w:pStyle w:val="ListParagraph"/>
        <w:numPr>
          <w:ilvl w:val="2"/>
          <w:numId w:val="14"/>
        </w:numPr>
        <w:tabs>
          <w:tab w:val="left" w:pos="1506"/>
          <w:tab w:val="right" w:leader="dot" w:pos="8802"/>
        </w:tabs>
        <w:kinsoku w:val="0"/>
        <w:overflowPunct w:val="0"/>
        <w:spacing w:before="116"/>
        <w:ind w:hanging="721"/>
        <w:rPr>
          <w:i/>
          <w:iCs/>
          <w:sz w:val="20"/>
          <w:szCs w:val="20"/>
        </w:rPr>
      </w:pPr>
      <w:hyperlink w:anchor="bookmark46" w:history="1">
        <w:r w:rsidR="00FA04FB">
          <w:rPr>
            <w:i/>
            <w:iCs/>
            <w:sz w:val="20"/>
            <w:szCs w:val="20"/>
          </w:rPr>
          <w:t>Akumulator</w:t>
        </w:r>
        <w:r w:rsidR="00FA04FB">
          <w:rPr>
            <w:i/>
            <w:iCs/>
            <w:spacing w:val="-2"/>
            <w:sz w:val="20"/>
            <w:szCs w:val="20"/>
          </w:rPr>
          <w:t xml:space="preserve"> </w:t>
        </w:r>
        <w:r w:rsidR="00FA04FB">
          <w:rPr>
            <w:i/>
            <w:iCs/>
            <w:sz w:val="20"/>
            <w:szCs w:val="20"/>
          </w:rPr>
          <w:t>fazy</w:t>
        </w:r>
        <w:r w:rsidR="00FA04FB">
          <w:rPr>
            <w:i/>
            <w:iCs/>
            <w:sz w:val="20"/>
            <w:szCs w:val="20"/>
          </w:rPr>
          <w:tab/>
          <w:t>29</w:t>
        </w:r>
      </w:hyperlink>
    </w:p>
    <w:p w14:paraId="4BF55B8C" w14:textId="77777777" w:rsidR="00785A2E" w:rsidRDefault="00285A84">
      <w:pPr>
        <w:pStyle w:val="ListParagraph"/>
        <w:numPr>
          <w:ilvl w:val="2"/>
          <w:numId w:val="14"/>
        </w:numPr>
        <w:tabs>
          <w:tab w:val="left" w:pos="1506"/>
          <w:tab w:val="right" w:leader="dot" w:pos="8802"/>
        </w:tabs>
        <w:kinsoku w:val="0"/>
        <w:overflowPunct w:val="0"/>
        <w:spacing w:before="116"/>
        <w:ind w:hanging="721"/>
        <w:rPr>
          <w:i/>
          <w:iCs/>
          <w:sz w:val="20"/>
          <w:szCs w:val="20"/>
        </w:rPr>
      </w:pPr>
      <w:hyperlink w:anchor="bookmark50" w:history="1">
        <w:r w:rsidR="00FA04FB">
          <w:rPr>
            <w:i/>
            <w:iCs/>
            <w:sz w:val="20"/>
            <w:szCs w:val="20"/>
          </w:rPr>
          <w:t>Tablica z</w:t>
        </w:r>
        <w:r w:rsidR="00FA04FB">
          <w:rPr>
            <w:i/>
            <w:iCs/>
            <w:spacing w:val="-1"/>
            <w:sz w:val="20"/>
            <w:szCs w:val="20"/>
          </w:rPr>
          <w:t xml:space="preserve"> </w:t>
        </w:r>
        <w:r w:rsidR="00FA04FB">
          <w:rPr>
            <w:i/>
            <w:iCs/>
            <w:sz w:val="20"/>
            <w:szCs w:val="20"/>
          </w:rPr>
          <w:t>próbkami</w:t>
        </w:r>
        <w:r w:rsidR="00FA04FB">
          <w:rPr>
            <w:i/>
            <w:iCs/>
            <w:sz w:val="20"/>
            <w:szCs w:val="20"/>
          </w:rPr>
          <w:tab/>
          <w:t>32</w:t>
        </w:r>
      </w:hyperlink>
    </w:p>
    <w:p w14:paraId="1EC5F768" w14:textId="77777777" w:rsidR="00785A2E" w:rsidRDefault="00285A84">
      <w:pPr>
        <w:pStyle w:val="ListParagraph"/>
        <w:numPr>
          <w:ilvl w:val="2"/>
          <w:numId w:val="14"/>
        </w:numPr>
        <w:tabs>
          <w:tab w:val="left" w:pos="1506"/>
          <w:tab w:val="right" w:leader="dot" w:pos="8802"/>
        </w:tabs>
        <w:kinsoku w:val="0"/>
        <w:overflowPunct w:val="0"/>
        <w:spacing w:before="116"/>
        <w:ind w:hanging="721"/>
        <w:rPr>
          <w:i/>
          <w:iCs/>
          <w:sz w:val="20"/>
          <w:szCs w:val="20"/>
        </w:rPr>
      </w:pPr>
      <w:hyperlink w:anchor="bookmark52" w:history="1">
        <w:r w:rsidR="00FA04FB">
          <w:rPr>
            <w:i/>
            <w:iCs/>
            <w:sz w:val="20"/>
            <w:szCs w:val="20"/>
          </w:rPr>
          <w:t>Mikser</w:t>
        </w:r>
        <w:r w:rsidR="00FA04FB">
          <w:rPr>
            <w:i/>
            <w:iCs/>
            <w:sz w:val="20"/>
            <w:szCs w:val="20"/>
          </w:rPr>
          <w:tab/>
          <w:t>33</w:t>
        </w:r>
      </w:hyperlink>
    </w:p>
    <w:p w14:paraId="2BB119B0" w14:textId="77777777" w:rsidR="00785A2E" w:rsidRDefault="00285A84">
      <w:pPr>
        <w:pStyle w:val="ListParagraph"/>
        <w:numPr>
          <w:ilvl w:val="1"/>
          <w:numId w:val="14"/>
        </w:numPr>
        <w:tabs>
          <w:tab w:val="left" w:pos="1026"/>
          <w:tab w:val="right" w:leader="dot" w:pos="8802"/>
        </w:tabs>
        <w:kinsoku w:val="0"/>
        <w:overflowPunct w:val="0"/>
        <w:spacing w:before="113"/>
        <w:ind w:hanging="481"/>
        <w:rPr>
          <w:sz w:val="20"/>
          <w:szCs w:val="20"/>
        </w:rPr>
      </w:pPr>
      <w:hyperlink w:anchor="bookmark54" w:history="1">
        <w:r w:rsidR="00FA04FB">
          <w:rPr>
            <w:sz w:val="20"/>
            <w:szCs w:val="20"/>
          </w:rPr>
          <w:t>I</w:t>
        </w:r>
        <w:r w:rsidR="00FA04FB">
          <w:rPr>
            <w:sz w:val="16"/>
            <w:szCs w:val="16"/>
          </w:rPr>
          <w:t>NTERFEJS</w:t>
        </w:r>
        <w:r w:rsidR="00FA04FB">
          <w:rPr>
            <w:spacing w:val="-1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UŻYTKOWNIKA</w:t>
        </w:r>
        <w:r w:rsidR="00FA04FB">
          <w:rPr>
            <w:sz w:val="16"/>
            <w:szCs w:val="16"/>
          </w:rPr>
          <w:tab/>
        </w:r>
        <w:r w:rsidR="00FA04FB">
          <w:rPr>
            <w:sz w:val="20"/>
            <w:szCs w:val="20"/>
          </w:rPr>
          <w:t>34</w:t>
        </w:r>
      </w:hyperlink>
    </w:p>
    <w:p w14:paraId="443344A9" w14:textId="77777777" w:rsidR="00785A2E" w:rsidRDefault="00285A84">
      <w:pPr>
        <w:pStyle w:val="ListParagraph"/>
        <w:numPr>
          <w:ilvl w:val="1"/>
          <w:numId w:val="14"/>
        </w:numPr>
        <w:tabs>
          <w:tab w:val="left" w:pos="1026"/>
          <w:tab w:val="right" w:leader="dot" w:pos="8802"/>
        </w:tabs>
        <w:kinsoku w:val="0"/>
        <w:overflowPunct w:val="0"/>
        <w:spacing w:before="116"/>
        <w:ind w:hanging="481"/>
        <w:rPr>
          <w:sz w:val="20"/>
          <w:szCs w:val="20"/>
        </w:rPr>
      </w:pPr>
      <w:hyperlink w:anchor="bookmark55" w:history="1">
        <w:r w:rsidR="00FA04FB">
          <w:rPr>
            <w:sz w:val="20"/>
            <w:szCs w:val="20"/>
          </w:rPr>
          <w:t>D</w:t>
        </w:r>
        <w:r w:rsidR="00FA04FB">
          <w:rPr>
            <w:sz w:val="16"/>
            <w:szCs w:val="16"/>
          </w:rPr>
          <w:t>ŹWIĘK</w:t>
        </w:r>
        <w:r w:rsidR="00FA04FB">
          <w:rPr>
            <w:spacing w:val="-2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W</w:t>
        </w:r>
        <w:r w:rsidR="00FA04FB">
          <w:rPr>
            <w:spacing w:val="-3"/>
            <w:sz w:val="16"/>
            <w:szCs w:val="16"/>
          </w:rPr>
          <w:t xml:space="preserve"> </w:t>
        </w:r>
        <w:r w:rsidR="00FA04FB">
          <w:rPr>
            <w:sz w:val="16"/>
            <w:szCs w:val="16"/>
          </w:rPr>
          <w:t>PROGRAMIE</w:t>
        </w:r>
        <w:r w:rsidR="00FA04FB">
          <w:rPr>
            <w:spacing w:val="5"/>
            <w:sz w:val="16"/>
            <w:szCs w:val="16"/>
          </w:rPr>
          <w:t xml:space="preserve"> </w:t>
        </w:r>
        <w:r w:rsidR="00FA04FB">
          <w:rPr>
            <w:sz w:val="20"/>
            <w:szCs w:val="20"/>
          </w:rPr>
          <w:t>A</w:t>
        </w:r>
        <w:r w:rsidR="00FA04FB">
          <w:rPr>
            <w:sz w:val="16"/>
            <w:szCs w:val="16"/>
          </w:rPr>
          <w:t>UDACITY</w:t>
        </w:r>
        <w:r w:rsidR="00FA04FB">
          <w:rPr>
            <w:sz w:val="16"/>
            <w:szCs w:val="16"/>
          </w:rPr>
          <w:tab/>
        </w:r>
        <w:r w:rsidR="00FA04FB">
          <w:rPr>
            <w:sz w:val="20"/>
            <w:szCs w:val="20"/>
          </w:rPr>
          <w:t>34</w:t>
        </w:r>
      </w:hyperlink>
    </w:p>
    <w:p w14:paraId="7DDDEB6C" w14:textId="77777777" w:rsidR="00785A2E" w:rsidRDefault="00285A84">
      <w:pPr>
        <w:pStyle w:val="BodyText"/>
        <w:tabs>
          <w:tab w:val="right" w:leader="dot" w:pos="8802"/>
        </w:tabs>
        <w:kinsoku w:val="0"/>
        <w:overflowPunct w:val="0"/>
        <w:spacing w:before="240"/>
        <w:ind w:left="305"/>
        <w:rPr>
          <w:b/>
          <w:bCs/>
          <w:sz w:val="20"/>
          <w:szCs w:val="20"/>
        </w:rPr>
      </w:pPr>
      <w:hyperlink w:anchor="bookmark57" w:history="1">
        <w:r w:rsidR="00FA04FB">
          <w:rPr>
            <w:b/>
            <w:bCs/>
            <w:sz w:val="20"/>
            <w:szCs w:val="20"/>
          </w:rPr>
          <w:t>PODSUMOWANIE</w:t>
        </w:r>
        <w:r w:rsidR="00FA04FB">
          <w:rPr>
            <w:b/>
            <w:bCs/>
            <w:spacing w:val="-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I</w:t>
        </w:r>
        <w:r w:rsidR="00FA04FB">
          <w:rPr>
            <w:b/>
            <w:bCs/>
            <w:spacing w:val="-2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WNIOSKI</w:t>
        </w:r>
        <w:r w:rsidR="00FA04FB">
          <w:rPr>
            <w:b/>
            <w:bCs/>
            <w:sz w:val="20"/>
            <w:szCs w:val="20"/>
          </w:rPr>
          <w:tab/>
          <w:t>36</w:t>
        </w:r>
      </w:hyperlink>
    </w:p>
    <w:p w14:paraId="459D7AE1" w14:textId="77777777" w:rsidR="00785A2E" w:rsidRDefault="00285A84">
      <w:pPr>
        <w:pStyle w:val="BodyText"/>
        <w:tabs>
          <w:tab w:val="right" w:leader="dot" w:pos="8802"/>
        </w:tabs>
        <w:kinsoku w:val="0"/>
        <w:overflowPunct w:val="0"/>
        <w:spacing w:before="236"/>
        <w:ind w:left="305"/>
        <w:rPr>
          <w:b/>
          <w:bCs/>
          <w:sz w:val="20"/>
          <w:szCs w:val="20"/>
        </w:rPr>
      </w:pPr>
      <w:hyperlink w:anchor="bookmark58" w:history="1">
        <w:r w:rsidR="00FA04FB">
          <w:rPr>
            <w:b/>
            <w:bCs/>
            <w:sz w:val="20"/>
            <w:szCs w:val="20"/>
          </w:rPr>
          <w:t>STRESZCZENIE</w:t>
        </w:r>
        <w:r w:rsidR="00FA04FB">
          <w:rPr>
            <w:b/>
            <w:bCs/>
            <w:sz w:val="20"/>
            <w:szCs w:val="20"/>
          </w:rPr>
          <w:tab/>
          <w:t>37</w:t>
        </w:r>
      </w:hyperlink>
    </w:p>
    <w:p w14:paraId="457FF243" w14:textId="77777777" w:rsidR="00785A2E" w:rsidRDefault="00285A84">
      <w:pPr>
        <w:pStyle w:val="BodyText"/>
        <w:tabs>
          <w:tab w:val="right" w:leader="dot" w:pos="8802"/>
        </w:tabs>
        <w:kinsoku w:val="0"/>
        <w:overflowPunct w:val="0"/>
        <w:spacing w:before="233"/>
        <w:ind w:left="305"/>
        <w:rPr>
          <w:b/>
          <w:bCs/>
          <w:sz w:val="20"/>
          <w:szCs w:val="20"/>
        </w:rPr>
      </w:pPr>
      <w:hyperlink w:anchor="bookmark59" w:history="1">
        <w:r w:rsidR="00FA04FB">
          <w:rPr>
            <w:b/>
            <w:bCs/>
            <w:sz w:val="20"/>
            <w:szCs w:val="20"/>
          </w:rPr>
          <w:t>SUMMARY</w:t>
        </w:r>
        <w:r w:rsidR="00FA04FB">
          <w:rPr>
            <w:b/>
            <w:bCs/>
            <w:sz w:val="20"/>
            <w:szCs w:val="20"/>
          </w:rPr>
          <w:tab/>
          <w:t>38</w:t>
        </w:r>
      </w:hyperlink>
    </w:p>
    <w:p w14:paraId="587DDD17" w14:textId="77777777" w:rsidR="00785A2E" w:rsidRDefault="00285A84">
      <w:pPr>
        <w:pStyle w:val="BodyText"/>
        <w:tabs>
          <w:tab w:val="right" w:leader="dot" w:pos="8802"/>
        </w:tabs>
        <w:kinsoku w:val="0"/>
        <w:overflowPunct w:val="0"/>
        <w:spacing w:before="235"/>
        <w:ind w:left="305"/>
        <w:rPr>
          <w:b/>
          <w:bCs/>
          <w:sz w:val="20"/>
          <w:szCs w:val="20"/>
        </w:rPr>
      </w:pPr>
      <w:hyperlink w:anchor="bookmark60" w:history="1">
        <w:r w:rsidR="00FA04FB">
          <w:rPr>
            <w:b/>
            <w:bCs/>
            <w:sz w:val="20"/>
            <w:szCs w:val="20"/>
          </w:rPr>
          <w:t>SPIS</w:t>
        </w:r>
        <w:r w:rsidR="00FA04FB">
          <w:rPr>
            <w:b/>
            <w:bCs/>
            <w:spacing w:val="-2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STOSOWANYCH</w:t>
        </w:r>
        <w:r w:rsidR="00FA04FB">
          <w:rPr>
            <w:b/>
            <w:bCs/>
            <w:spacing w:val="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SKRÓTÓW</w:t>
        </w:r>
        <w:r w:rsidR="00FA04FB">
          <w:rPr>
            <w:b/>
            <w:bCs/>
            <w:sz w:val="20"/>
            <w:szCs w:val="20"/>
          </w:rPr>
          <w:tab/>
          <w:t>39</w:t>
        </w:r>
      </w:hyperlink>
    </w:p>
    <w:p w14:paraId="6F9792A5" w14:textId="77777777" w:rsidR="00785A2E" w:rsidRDefault="00285A84">
      <w:pPr>
        <w:pStyle w:val="BodyText"/>
        <w:tabs>
          <w:tab w:val="right" w:leader="dot" w:pos="8802"/>
        </w:tabs>
        <w:kinsoku w:val="0"/>
        <w:overflowPunct w:val="0"/>
        <w:spacing w:before="236"/>
        <w:ind w:left="305"/>
        <w:rPr>
          <w:b/>
          <w:bCs/>
          <w:sz w:val="20"/>
          <w:szCs w:val="20"/>
        </w:rPr>
      </w:pPr>
      <w:hyperlink w:anchor="bookmark61" w:history="1">
        <w:r w:rsidR="00FA04FB">
          <w:rPr>
            <w:b/>
            <w:bCs/>
            <w:sz w:val="20"/>
            <w:szCs w:val="20"/>
          </w:rPr>
          <w:t>SŁOWA</w:t>
        </w:r>
        <w:r w:rsidR="00FA04FB">
          <w:rPr>
            <w:b/>
            <w:bCs/>
            <w:spacing w:val="-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KLUCZOWE</w:t>
        </w:r>
        <w:r w:rsidR="00FA04FB">
          <w:rPr>
            <w:b/>
            <w:bCs/>
            <w:sz w:val="20"/>
            <w:szCs w:val="20"/>
          </w:rPr>
          <w:tab/>
          <w:t>40</w:t>
        </w:r>
      </w:hyperlink>
    </w:p>
    <w:p w14:paraId="24E1B53C" w14:textId="77777777" w:rsidR="00785A2E" w:rsidRDefault="00785A2E">
      <w:pPr>
        <w:pStyle w:val="BodyText"/>
        <w:tabs>
          <w:tab w:val="right" w:leader="dot" w:pos="8802"/>
        </w:tabs>
        <w:kinsoku w:val="0"/>
        <w:overflowPunct w:val="0"/>
        <w:spacing w:before="236"/>
        <w:ind w:left="305"/>
        <w:rPr>
          <w:b/>
          <w:bCs/>
          <w:sz w:val="20"/>
          <w:szCs w:val="20"/>
        </w:rPr>
        <w:sectPr w:rsidR="00785A2E">
          <w:headerReference w:type="default" r:id="rId8"/>
          <w:footerReference w:type="default" r:id="rId9"/>
          <w:pgSz w:w="11910" w:h="16840"/>
          <w:pgMar w:top="1060" w:right="1020" w:bottom="1100" w:left="1680" w:header="709" w:footer="916" w:gutter="0"/>
          <w:pgNumType w:start="3"/>
          <w:cols w:space="720"/>
          <w:noEndnote/>
        </w:sectPr>
      </w:pPr>
    </w:p>
    <w:p w14:paraId="01F28ADA" w14:textId="77777777" w:rsidR="00785A2E" w:rsidRDefault="00285A84">
      <w:pPr>
        <w:pStyle w:val="BodyText"/>
        <w:tabs>
          <w:tab w:val="right" w:leader="dot" w:pos="8803"/>
        </w:tabs>
        <w:kinsoku w:val="0"/>
        <w:overflowPunct w:val="0"/>
        <w:spacing w:before="348"/>
        <w:ind w:left="305"/>
        <w:rPr>
          <w:b/>
          <w:bCs/>
          <w:sz w:val="20"/>
          <w:szCs w:val="20"/>
        </w:rPr>
      </w:pPr>
      <w:hyperlink w:anchor="bookmark62" w:history="1">
        <w:r w:rsidR="00FA04FB">
          <w:rPr>
            <w:b/>
            <w:bCs/>
            <w:sz w:val="20"/>
            <w:szCs w:val="20"/>
          </w:rPr>
          <w:t>KEYWORDS</w:t>
        </w:r>
        <w:r w:rsidR="00FA04FB">
          <w:rPr>
            <w:b/>
            <w:bCs/>
            <w:sz w:val="20"/>
            <w:szCs w:val="20"/>
          </w:rPr>
          <w:tab/>
          <w:t>41</w:t>
        </w:r>
      </w:hyperlink>
    </w:p>
    <w:p w14:paraId="50C58EAF" w14:textId="77777777" w:rsidR="00785A2E" w:rsidRDefault="00285A84">
      <w:pPr>
        <w:pStyle w:val="BodyText"/>
        <w:tabs>
          <w:tab w:val="right" w:leader="dot" w:pos="8803"/>
        </w:tabs>
        <w:kinsoku w:val="0"/>
        <w:overflowPunct w:val="0"/>
        <w:spacing w:before="236"/>
        <w:ind w:left="305"/>
        <w:rPr>
          <w:b/>
          <w:bCs/>
          <w:sz w:val="20"/>
          <w:szCs w:val="20"/>
        </w:rPr>
      </w:pPr>
      <w:hyperlink w:anchor="bookmark63" w:history="1">
        <w:r w:rsidR="00FA04FB">
          <w:rPr>
            <w:b/>
            <w:bCs/>
            <w:sz w:val="20"/>
            <w:szCs w:val="20"/>
          </w:rPr>
          <w:t>BIBLIOGRAFIA</w:t>
        </w:r>
        <w:r w:rsidR="00FA04FB">
          <w:rPr>
            <w:b/>
            <w:bCs/>
            <w:sz w:val="20"/>
            <w:szCs w:val="20"/>
          </w:rPr>
          <w:tab/>
          <w:t>42</w:t>
        </w:r>
      </w:hyperlink>
    </w:p>
    <w:p w14:paraId="45FF9FF9" w14:textId="77777777" w:rsidR="00785A2E" w:rsidRDefault="00285A84">
      <w:pPr>
        <w:pStyle w:val="BodyText"/>
        <w:tabs>
          <w:tab w:val="right" w:leader="dot" w:pos="8803"/>
        </w:tabs>
        <w:kinsoku w:val="0"/>
        <w:overflowPunct w:val="0"/>
        <w:spacing w:before="233"/>
        <w:ind w:left="305"/>
        <w:rPr>
          <w:b/>
          <w:bCs/>
          <w:sz w:val="20"/>
          <w:szCs w:val="20"/>
        </w:rPr>
      </w:pPr>
      <w:hyperlink w:anchor="bookmark64" w:history="1">
        <w:r w:rsidR="00FA04FB">
          <w:rPr>
            <w:b/>
            <w:bCs/>
            <w:sz w:val="20"/>
            <w:szCs w:val="20"/>
          </w:rPr>
          <w:t>DODATEK</w:t>
        </w:r>
        <w:r w:rsidR="00FA04FB">
          <w:rPr>
            <w:b/>
            <w:bCs/>
            <w:spacing w:val="-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A.</w:t>
        </w:r>
        <w:r w:rsidR="00FA04FB">
          <w:rPr>
            <w:b/>
            <w:bCs/>
            <w:spacing w:val="48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SCHEMAT POŁĄCZENIA</w:t>
        </w:r>
        <w:r w:rsidR="00FA04FB">
          <w:rPr>
            <w:b/>
            <w:bCs/>
            <w:spacing w:val="-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MIDI Z</w:t>
        </w:r>
        <w:r w:rsidR="00FA04FB">
          <w:rPr>
            <w:b/>
            <w:bCs/>
            <w:spacing w:val="-7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PORTEM</w:t>
        </w:r>
        <w:r w:rsidR="00FA04FB">
          <w:rPr>
            <w:b/>
            <w:bCs/>
            <w:spacing w:val="2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SZEREGOWYM</w:t>
        </w:r>
        <w:r w:rsidR="00FA04FB">
          <w:rPr>
            <w:b/>
            <w:bCs/>
            <w:spacing w:val="3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UART</w:t>
        </w:r>
        <w:r w:rsidR="00FA04FB">
          <w:rPr>
            <w:b/>
            <w:bCs/>
            <w:sz w:val="20"/>
            <w:szCs w:val="20"/>
          </w:rPr>
          <w:tab/>
          <w:t>43</w:t>
        </w:r>
      </w:hyperlink>
    </w:p>
    <w:p w14:paraId="7AA90079" w14:textId="77777777" w:rsidR="00785A2E" w:rsidRDefault="00285A84">
      <w:pPr>
        <w:pStyle w:val="BodyText"/>
        <w:tabs>
          <w:tab w:val="right" w:leader="dot" w:pos="8803"/>
        </w:tabs>
        <w:kinsoku w:val="0"/>
        <w:overflowPunct w:val="0"/>
        <w:spacing w:before="236"/>
        <w:ind w:left="305"/>
        <w:rPr>
          <w:b/>
          <w:bCs/>
          <w:sz w:val="20"/>
          <w:szCs w:val="20"/>
        </w:rPr>
      </w:pPr>
      <w:hyperlink w:anchor="bookmark65" w:history="1">
        <w:r w:rsidR="00FA04FB">
          <w:rPr>
            <w:b/>
            <w:bCs/>
            <w:sz w:val="20"/>
            <w:szCs w:val="20"/>
          </w:rPr>
          <w:t>DODATEK B.</w:t>
        </w:r>
        <w:r w:rsidR="00FA04FB">
          <w:rPr>
            <w:b/>
            <w:bCs/>
            <w:spacing w:val="49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SPIS</w:t>
        </w:r>
        <w:r w:rsidR="00FA04FB">
          <w:rPr>
            <w:b/>
            <w:bCs/>
            <w:spacing w:val="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ZAWARTOŚCI</w:t>
        </w:r>
        <w:r w:rsidR="00FA04FB">
          <w:rPr>
            <w:b/>
            <w:bCs/>
            <w:spacing w:val="-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DOŁĄCZONEJ PŁYTY CD</w:t>
        </w:r>
        <w:r w:rsidR="00FA04FB">
          <w:rPr>
            <w:b/>
            <w:bCs/>
            <w:sz w:val="20"/>
            <w:szCs w:val="20"/>
          </w:rPr>
          <w:tab/>
          <w:t>44</w:t>
        </w:r>
      </w:hyperlink>
    </w:p>
    <w:p w14:paraId="40842D2D" w14:textId="77777777" w:rsidR="00785A2E" w:rsidRDefault="00285A84">
      <w:pPr>
        <w:pStyle w:val="BodyText"/>
        <w:tabs>
          <w:tab w:val="right" w:leader="dot" w:pos="8803"/>
        </w:tabs>
        <w:kinsoku w:val="0"/>
        <w:overflowPunct w:val="0"/>
        <w:spacing w:before="236"/>
        <w:ind w:left="305"/>
        <w:rPr>
          <w:b/>
          <w:bCs/>
          <w:sz w:val="20"/>
          <w:szCs w:val="20"/>
        </w:rPr>
      </w:pPr>
      <w:hyperlink w:anchor="bookmark66" w:history="1">
        <w:r w:rsidR="00FA04FB">
          <w:rPr>
            <w:b/>
            <w:bCs/>
            <w:sz w:val="20"/>
            <w:szCs w:val="20"/>
          </w:rPr>
          <w:t>SPIS</w:t>
        </w:r>
        <w:r w:rsidR="00FA04FB">
          <w:rPr>
            <w:b/>
            <w:bCs/>
            <w:spacing w:val="-1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ILUSTRACJI</w:t>
        </w:r>
        <w:r w:rsidR="00FA04FB">
          <w:rPr>
            <w:b/>
            <w:bCs/>
            <w:sz w:val="20"/>
            <w:szCs w:val="20"/>
          </w:rPr>
          <w:tab/>
          <w:t>45</w:t>
        </w:r>
      </w:hyperlink>
    </w:p>
    <w:p w14:paraId="29C5DDB5" w14:textId="77777777" w:rsidR="00785A2E" w:rsidRDefault="00285A84">
      <w:pPr>
        <w:pStyle w:val="BodyText"/>
        <w:tabs>
          <w:tab w:val="right" w:leader="dot" w:pos="8803"/>
        </w:tabs>
        <w:kinsoku w:val="0"/>
        <w:overflowPunct w:val="0"/>
        <w:spacing w:before="235"/>
        <w:ind w:left="305"/>
        <w:rPr>
          <w:b/>
          <w:bCs/>
          <w:sz w:val="20"/>
          <w:szCs w:val="20"/>
        </w:rPr>
      </w:pPr>
      <w:hyperlink w:anchor="bookmark67" w:history="1">
        <w:r w:rsidR="00FA04FB">
          <w:rPr>
            <w:b/>
            <w:bCs/>
            <w:sz w:val="20"/>
            <w:szCs w:val="20"/>
          </w:rPr>
          <w:t>SPIS</w:t>
        </w:r>
        <w:r w:rsidR="00FA04FB">
          <w:rPr>
            <w:b/>
            <w:bCs/>
            <w:spacing w:val="-2"/>
            <w:sz w:val="20"/>
            <w:szCs w:val="20"/>
          </w:rPr>
          <w:t xml:space="preserve"> </w:t>
        </w:r>
        <w:r w:rsidR="00FA04FB">
          <w:rPr>
            <w:b/>
            <w:bCs/>
            <w:sz w:val="20"/>
            <w:szCs w:val="20"/>
          </w:rPr>
          <w:t>TABEL</w:t>
        </w:r>
        <w:r w:rsidR="00FA04FB">
          <w:rPr>
            <w:b/>
            <w:bCs/>
            <w:sz w:val="20"/>
            <w:szCs w:val="20"/>
          </w:rPr>
          <w:tab/>
          <w:t>46</w:t>
        </w:r>
      </w:hyperlink>
    </w:p>
    <w:p w14:paraId="26D731BC" w14:textId="77777777" w:rsidR="00785A2E" w:rsidRDefault="00785A2E">
      <w:pPr>
        <w:pStyle w:val="BodyText"/>
        <w:tabs>
          <w:tab w:val="right" w:leader="dot" w:pos="8803"/>
        </w:tabs>
        <w:kinsoku w:val="0"/>
        <w:overflowPunct w:val="0"/>
        <w:spacing w:before="235"/>
        <w:ind w:left="305"/>
        <w:rPr>
          <w:b/>
          <w:bCs/>
          <w:sz w:val="20"/>
          <w:szCs w:val="20"/>
        </w:rPr>
        <w:sectPr w:rsidR="00785A2E">
          <w:pgSz w:w="11910" w:h="16840"/>
          <w:pgMar w:top="1060" w:right="1020" w:bottom="1100" w:left="1680" w:header="709" w:footer="916" w:gutter="0"/>
          <w:cols w:space="720"/>
          <w:noEndnote/>
        </w:sectPr>
      </w:pPr>
    </w:p>
    <w:p w14:paraId="289BCFFE" w14:textId="77777777" w:rsidR="00785A2E" w:rsidRDefault="00785A2E">
      <w:pPr>
        <w:pStyle w:val="BodyText"/>
        <w:kinsoku w:val="0"/>
        <w:overflowPunct w:val="0"/>
        <w:spacing w:before="6"/>
        <w:rPr>
          <w:b/>
          <w:bCs/>
          <w:sz w:val="43"/>
          <w:szCs w:val="43"/>
        </w:rPr>
      </w:pPr>
    </w:p>
    <w:p w14:paraId="7C86FCD1" w14:textId="77777777" w:rsidR="00785A2E" w:rsidRDefault="00FA04FB">
      <w:pPr>
        <w:pStyle w:val="Heading1"/>
        <w:kinsoku w:val="0"/>
        <w:overflowPunct w:val="0"/>
        <w:spacing w:before="0"/>
      </w:pPr>
      <w:bookmarkStart w:id="0" w:name="_bookmark0"/>
      <w:bookmarkEnd w:id="0"/>
      <w:r>
        <w:t>Wstęp</w:t>
      </w:r>
    </w:p>
    <w:p w14:paraId="619DCAF2" w14:textId="77777777" w:rsidR="00785A2E" w:rsidRDefault="00785A2E">
      <w:pPr>
        <w:pStyle w:val="BodyText"/>
        <w:kinsoku w:val="0"/>
        <w:overflowPunct w:val="0"/>
        <w:rPr>
          <w:b/>
          <w:bCs/>
          <w:sz w:val="34"/>
          <w:szCs w:val="34"/>
        </w:rPr>
      </w:pPr>
    </w:p>
    <w:p w14:paraId="7D7F8AD7" w14:textId="77777777" w:rsidR="00785A2E" w:rsidRDefault="00785A2E">
      <w:pPr>
        <w:pStyle w:val="BodyText"/>
        <w:kinsoku w:val="0"/>
        <w:overflowPunct w:val="0"/>
        <w:spacing w:before="8"/>
        <w:rPr>
          <w:b/>
          <w:bCs/>
          <w:sz w:val="31"/>
          <w:szCs w:val="31"/>
        </w:rPr>
      </w:pPr>
    </w:p>
    <w:p w14:paraId="20FE4DA6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2" w:firstLine="283"/>
        <w:jc w:val="both"/>
      </w:pPr>
      <w:r>
        <w:t>Syntezator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instrument</w:t>
      </w:r>
      <w:r>
        <w:rPr>
          <w:spacing w:val="-3"/>
        </w:rPr>
        <w:t xml:space="preserve"> </w:t>
      </w:r>
      <w:r>
        <w:t>muzyczny,</w:t>
      </w:r>
      <w:r>
        <w:rPr>
          <w:spacing w:val="-3"/>
        </w:rPr>
        <w:t xml:space="preserve"> </w:t>
      </w:r>
      <w:r>
        <w:t>w</w:t>
      </w:r>
      <w:r>
        <w:rPr>
          <w:spacing w:val="-7"/>
        </w:rPr>
        <w:t xml:space="preserve"> </w:t>
      </w:r>
      <w:r>
        <w:t>którym</w:t>
      </w:r>
      <w:r>
        <w:rPr>
          <w:spacing w:val="-5"/>
        </w:rPr>
        <w:t xml:space="preserve"> </w:t>
      </w:r>
      <w:r>
        <w:t>dźwięk</w:t>
      </w:r>
      <w:r>
        <w:rPr>
          <w:spacing w:val="-6"/>
        </w:rPr>
        <w:t xml:space="preserve"> </w:t>
      </w:r>
      <w:r>
        <w:t>jest</w:t>
      </w:r>
      <w:r>
        <w:rPr>
          <w:spacing w:val="-3"/>
        </w:rPr>
        <w:t xml:space="preserve"> </w:t>
      </w:r>
      <w:r>
        <w:t>generowany</w:t>
      </w:r>
      <w:r>
        <w:rPr>
          <w:spacing w:val="-1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modelowany</w:t>
      </w:r>
      <w:r>
        <w:rPr>
          <w:spacing w:val="-58"/>
        </w:rPr>
        <w:t xml:space="preserve"> </w:t>
      </w:r>
      <w:r>
        <w:t>w układach elektronicznych. Syntezowanie dźwięku obejmuje wytworzenie głównej</w:t>
      </w:r>
      <w:r>
        <w:rPr>
          <w:spacing w:val="1"/>
        </w:rPr>
        <w:t xml:space="preserve"> </w:t>
      </w:r>
      <w:r>
        <w:t xml:space="preserve">składowej częstotliwości odpowiedzialnej za </w:t>
      </w:r>
      <w:hyperlink r:id="rId10" w:history="1">
        <w:r>
          <w:t xml:space="preserve">wysokość dźwięku </w:t>
        </w:r>
      </w:hyperlink>
      <w:r>
        <w:t>oraz proporcjonowanie</w:t>
      </w:r>
      <w:r>
        <w:rPr>
          <w:spacing w:val="-57"/>
        </w:rPr>
        <w:t xml:space="preserve"> </w:t>
      </w:r>
      <w:r>
        <w:t>składowych harmonicznych kształtujących barwę. Pierwsze koncepty tworzenia muzyki</w:t>
      </w:r>
      <w:r>
        <w:rPr>
          <w:spacing w:val="-57"/>
        </w:rPr>
        <w:t xml:space="preserve"> </w:t>
      </w:r>
      <w:r>
        <w:t>przy pomocy urządzeń elektrycznych zostały zawarte w pracy „</w:t>
      </w:r>
      <w:r>
        <w:rPr>
          <w:i/>
          <w:iCs/>
        </w:rPr>
        <w:t>A Mathematical Theory</w:t>
      </w:r>
      <w:r>
        <w:rPr>
          <w:i/>
          <w:iCs/>
          <w:spacing w:val="1"/>
        </w:rPr>
        <w:t xml:space="preserve"> </w:t>
      </w:r>
      <w:r>
        <w:rPr>
          <w:i/>
          <w:iCs/>
        </w:rPr>
        <w:t>of Music</w:t>
      </w:r>
      <w:r>
        <w:t>” w połowie dwudziestego wieku. Przez kolejne dziesiątki lat, wraz z rozwojem</w:t>
      </w:r>
      <w:r>
        <w:rPr>
          <w:spacing w:val="-57"/>
        </w:rPr>
        <w:t xml:space="preserve"> </w:t>
      </w:r>
      <w:r>
        <w:t>technologii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układach</w:t>
      </w:r>
      <w:r>
        <w:rPr>
          <w:spacing w:val="1"/>
        </w:rPr>
        <w:t xml:space="preserve"> </w:t>
      </w:r>
      <w:r>
        <w:t>elektronicznych,</w:t>
      </w:r>
      <w:r>
        <w:rPr>
          <w:spacing w:val="1"/>
        </w:rPr>
        <w:t xml:space="preserve"> </w:t>
      </w:r>
      <w:r>
        <w:t>konstruktorzy</w:t>
      </w:r>
      <w:r>
        <w:rPr>
          <w:spacing w:val="1"/>
        </w:rPr>
        <w:t xml:space="preserve"> </w:t>
      </w:r>
      <w:r>
        <w:t>rozwijali</w:t>
      </w:r>
      <w:r>
        <w:rPr>
          <w:spacing w:val="1"/>
        </w:rPr>
        <w:t xml:space="preserve"> </w:t>
      </w:r>
      <w:r>
        <w:t>funkcjonalność</w:t>
      </w:r>
      <w:r>
        <w:rPr>
          <w:spacing w:val="1"/>
        </w:rPr>
        <w:t xml:space="preserve"> </w:t>
      </w:r>
      <w:r>
        <w:rPr>
          <w:spacing w:val="-1"/>
        </w:rPr>
        <w:t>urządzeń</w:t>
      </w:r>
      <w:r>
        <w:rPr>
          <w:spacing w:val="-12"/>
        </w:rPr>
        <w:t xml:space="preserve"> </w:t>
      </w:r>
      <w:r>
        <w:rPr>
          <w:spacing w:val="-1"/>
        </w:rPr>
        <w:t>syntezujących</w:t>
      </w:r>
      <w:r>
        <w:rPr>
          <w:spacing w:val="-11"/>
        </w:rPr>
        <w:t xml:space="preserve"> </w:t>
      </w:r>
      <w:r>
        <w:t>dźwięk.</w:t>
      </w:r>
      <w:r>
        <w:rPr>
          <w:spacing w:val="-11"/>
        </w:rPr>
        <w:t xml:space="preserve"> </w:t>
      </w:r>
      <w:r>
        <w:t>W</w:t>
      </w:r>
      <w:r>
        <w:rPr>
          <w:spacing w:val="-10"/>
        </w:rPr>
        <w:t xml:space="preserve"> </w:t>
      </w:r>
      <w:r>
        <w:t>dzisiejszych</w:t>
      </w:r>
      <w:r>
        <w:rPr>
          <w:spacing w:val="-11"/>
        </w:rPr>
        <w:t xml:space="preserve"> </w:t>
      </w:r>
      <w:r>
        <w:t>czasach</w:t>
      </w:r>
      <w:r>
        <w:rPr>
          <w:spacing w:val="-9"/>
        </w:rPr>
        <w:t xml:space="preserve"> </w:t>
      </w:r>
      <w:r>
        <w:t>cyfrowe</w:t>
      </w:r>
      <w:r>
        <w:rPr>
          <w:spacing w:val="-14"/>
        </w:rPr>
        <w:t xml:space="preserve"> </w:t>
      </w:r>
      <w:r>
        <w:t>syntezatory</w:t>
      </w:r>
      <w:r>
        <w:rPr>
          <w:spacing w:val="-14"/>
        </w:rPr>
        <w:t xml:space="preserve"> </w:t>
      </w:r>
      <w:r>
        <w:t>są</w:t>
      </w:r>
      <w:r>
        <w:rPr>
          <w:spacing w:val="-12"/>
        </w:rPr>
        <w:t xml:space="preserve"> </w:t>
      </w:r>
      <w:r>
        <w:t>tak</w:t>
      </w:r>
      <w:r>
        <w:rPr>
          <w:spacing w:val="-12"/>
        </w:rPr>
        <w:t xml:space="preserve"> </w:t>
      </w:r>
      <w:r>
        <w:t>samo</w:t>
      </w:r>
      <w:r>
        <w:rPr>
          <w:spacing w:val="-58"/>
        </w:rPr>
        <w:t xml:space="preserve"> </w:t>
      </w:r>
      <w:r>
        <w:t>popularne jak ich analogowe odpowiedniki. Z powodu przystępnej ceny oraz szerokiej</w:t>
      </w:r>
      <w:r>
        <w:rPr>
          <w:spacing w:val="1"/>
        </w:rPr>
        <w:t xml:space="preserve"> </w:t>
      </w:r>
      <w:r>
        <w:t>gamy</w:t>
      </w:r>
      <w:r>
        <w:rPr>
          <w:spacing w:val="1"/>
        </w:rPr>
        <w:t xml:space="preserve"> </w:t>
      </w:r>
      <w:r>
        <w:t>możliwości,</w:t>
      </w:r>
      <w:r>
        <w:rPr>
          <w:spacing w:val="1"/>
        </w:rPr>
        <w:t xml:space="preserve"> </w:t>
      </w:r>
      <w:r>
        <w:t>cyfrowe</w:t>
      </w:r>
      <w:r>
        <w:rPr>
          <w:spacing w:val="1"/>
        </w:rPr>
        <w:t xml:space="preserve"> </w:t>
      </w:r>
      <w:r>
        <w:t>instrumentów</w:t>
      </w:r>
      <w:r>
        <w:rPr>
          <w:spacing w:val="1"/>
        </w:rPr>
        <w:t xml:space="preserve"> </w:t>
      </w:r>
      <w:r>
        <w:t>są</w:t>
      </w:r>
      <w:r>
        <w:rPr>
          <w:spacing w:val="1"/>
        </w:rPr>
        <w:t xml:space="preserve"> </w:t>
      </w:r>
      <w:r>
        <w:t>wszechobecne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każdym</w:t>
      </w:r>
      <w:r>
        <w:rPr>
          <w:spacing w:val="1"/>
        </w:rPr>
        <w:t xml:space="preserve"> </w:t>
      </w:r>
      <w:r>
        <w:t>studiu</w:t>
      </w:r>
      <w:r>
        <w:rPr>
          <w:spacing w:val="1"/>
        </w:rPr>
        <w:t xml:space="preserve"> </w:t>
      </w:r>
      <w:r>
        <w:t>nagraniowym. Z drugiej strony analogowe syntezatory są uwielbiane przez artystów za</w:t>
      </w:r>
      <w:r>
        <w:rPr>
          <w:spacing w:val="1"/>
        </w:rPr>
        <w:t xml:space="preserve"> </w:t>
      </w:r>
      <w:r>
        <w:t>ciepłą barwę i pewne niedoskonałości, które nadają unikalne brzmienie, niemożliwe do</w:t>
      </w:r>
      <w:r>
        <w:rPr>
          <w:spacing w:val="1"/>
        </w:rPr>
        <w:t xml:space="preserve"> </w:t>
      </w:r>
      <w:r>
        <w:t>wytworzenia</w:t>
      </w:r>
      <w:r>
        <w:rPr>
          <w:spacing w:val="-1"/>
        </w:rPr>
        <w:t xml:space="preserve"> </w:t>
      </w:r>
      <w:r>
        <w:t>w</w:t>
      </w:r>
      <w:r>
        <w:rPr>
          <w:spacing w:val="-1"/>
        </w:rPr>
        <w:t xml:space="preserve"> </w:t>
      </w:r>
      <w:r>
        <w:t>cyfrowym instrumencie.</w:t>
      </w:r>
    </w:p>
    <w:p w14:paraId="56F59060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5" w:firstLine="283"/>
        <w:jc w:val="both"/>
      </w:pPr>
      <w:r>
        <w:t>Głównym zastosowaniem syntezatorów w muzyce jest najwierniejsze odtworzenie</w:t>
      </w:r>
      <w:r>
        <w:rPr>
          <w:spacing w:val="1"/>
        </w:rPr>
        <w:t xml:space="preserve"> </w:t>
      </w:r>
      <w:r>
        <w:t>znanych instrumentów akustycznych lub elektrycznych. Od kilkunastu lat konstruktorzy</w:t>
      </w:r>
      <w:r>
        <w:rPr>
          <w:spacing w:val="-57"/>
        </w:rPr>
        <w:t xml:space="preserve"> </w:t>
      </w:r>
      <w:r>
        <w:t>tych urządzeń oraz</w:t>
      </w:r>
      <w:r>
        <w:rPr>
          <w:spacing w:val="1"/>
        </w:rPr>
        <w:t xml:space="preserve"> </w:t>
      </w:r>
      <w:r>
        <w:t>producenci muzyczni budują imitacje pozwalające</w:t>
      </w:r>
      <w:r>
        <w:rPr>
          <w:spacing w:val="1"/>
        </w:rPr>
        <w:t xml:space="preserve"> </w:t>
      </w:r>
      <w:r>
        <w:t>na generacje</w:t>
      </w:r>
      <w:r>
        <w:rPr>
          <w:spacing w:val="1"/>
        </w:rPr>
        <w:t xml:space="preserve"> </w:t>
      </w:r>
      <w:r>
        <w:rPr>
          <w:spacing w:val="-1"/>
        </w:rPr>
        <w:t>ścieżek</w:t>
      </w:r>
      <w:r>
        <w:rPr>
          <w:spacing w:val="-15"/>
        </w:rPr>
        <w:t xml:space="preserve"> </w:t>
      </w:r>
      <w:r>
        <w:rPr>
          <w:spacing w:val="-1"/>
        </w:rPr>
        <w:t>dźwiękowych</w:t>
      </w:r>
      <w:r>
        <w:rPr>
          <w:spacing w:val="-14"/>
        </w:rPr>
        <w:t xml:space="preserve"> </w:t>
      </w:r>
      <w:r>
        <w:t>bez</w:t>
      </w:r>
      <w:r>
        <w:rPr>
          <w:spacing w:val="-14"/>
        </w:rPr>
        <w:t xml:space="preserve"> </w:t>
      </w:r>
      <w:r>
        <w:t>umiejętności</w:t>
      </w:r>
      <w:r>
        <w:rPr>
          <w:spacing w:val="-13"/>
        </w:rPr>
        <w:t xml:space="preserve"> </w:t>
      </w:r>
      <w:r>
        <w:t>grania</w:t>
      </w:r>
      <w:r>
        <w:rPr>
          <w:spacing w:val="-13"/>
        </w:rPr>
        <w:t xml:space="preserve"> </w:t>
      </w:r>
      <w:r>
        <w:t>na</w:t>
      </w:r>
      <w:r>
        <w:rPr>
          <w:spacing w:val="-15"/>
        </w:rPr>
        <w:t xml:space="preserve"> </w:t>
      </w:r>
      <w:r>
        <w:t>skomplikowanych</w:t>
      </w:r>
      <w:r>
        <w:rPr>
          <w:spacing w:val="-12"/>
        </w:rPr>
        <w:t xml:space="preserve"> </w:t>
      </w:r>
      <w:r>
        <w:t>instrumentach</w:t>
      </w:r>
      <w:r>
        <w:rPr>
          <w:spacing w:val="-15"/>
        </w:rPr>
        <w:t xml:space="preserve"> </w:t>
      </w:r>
      <w:r>
        <w:t>takich</w:t>
      </w:r>
      <w:r>
        <w:rPr>
          <w:spacing w:val="-57"/>
        </w:rPr>
        <w:t xml:space="preserve"> </w:t>
      </w:r>
      <w:r>
        <w:t>jak skrzypce czy saksofon. Innym zastosowaniem syntezatorów jest kreowanie nowych,</w:t>
      </w:r>
      <w:r>
        <w:rPr>
          <w:spacing w:val="-57"/>
        </w:rPr>
        <w:t xml:space="preserve"> </w:t>
      </w:r>
      <w:r>
        <w:t>nieznanych dotąd brzmień. W tym zakresie istnieje bardzo duża dowolności i każdy</w:t>
      </w:r>
      <w:r>
        <w:rPr>
          <w:spacing w:val="1"/>
        </w:rPr>
        <w:t xml:space="preserve"> </w:t>
      </w:r>
      <w:r>
        <w:t>artysta ma możliwość stworzyć bazę własnych tonów, które nadają mu unikatowy znak</w:t>
      </w:r>
      <w:r>
        <w:rPr>
          <w:spacing w:val="1"/>
        </w:rPr>
        <w:t xml:space="preserve"> </w:t>
      </w:r>
      <w:r>
        <w:t>rozpoznawczy.</w:t>
      </w:r>
    </w:p>
    <w:p w14:paraId="25B0A01F" w14:textId="77777777" w:rsidR="00785A2E" w:rsidRDefault="00FA04FB">
      <w:pPr>
        <w:pStyle w:val="BodyText"/>
        <w:kinsoku w:val="0"/>
        <w:overflowPunct w:val="0"/>
        <w:spacing w:before="1" w:line="360" w:lineRule="auto"/>
        <w:ind w:left="305" w:right="399" w:firstLine="283"/>
        <w:jc w:val="both"/>
      </w:pPr>
      <w:r>
        <w:t>Motywacją do stworzenia tego syntezatora jest zapoznanie się z metodami syntezy</w:t>
      </w:r>
      <w:r>
        <w:rPr>
          <w:spacing w:val="1"/>
        </w:rPr>
        <w:t xml:space="preserve"> </w:t>
      </w:r>
      <w:r>
        <w:t>cyfrowej w nowoczesnych instrumentach elektronicznych oraz stworzenie osobliwego i</w:t>
      </w:r>
      <w:r>
        <w:rPr>
          <w:spacing w:val="1"/>
        </w:rPr>
        <w:t xml:space="preserve"> </w:t>
      </w:r>
      <w:r>
        <w:t>niepowtarzalnego</w:t>
      </w:r>
      <w:r>
        <w:rPr>
          <w:spacing w:val="-3"/>
        </w:rPr>
        <w:t xml:space="preserve"> </w:t>
      </w:r>
      <w:r>
        <w:t>urządzenia</w:t>
      </w:r>
      <w:r>
        <w:rPr>
          <w:spacing w:val="-2"/>
        </w:rPr>
        <w:t xml:space="preserve"> </w:t>
      </w:r>
      <w:r>
        <w:t>dopasowanego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awangardowych</w:t>
      </w:r>
      <w:r>
        <w:rPr>
          <w:spacing w:val="-2"/>
        </w:rPr>
        <w:t xml:space="preserve"> </w:t>
      </w:r>
      <w:r>
        <w:t>potrzeb</w:t>
      </w:r>
      <w:r>
        <w:rPr>
          <w:spacing w:val="-2"/>
        </w:rPr>
        <w:t xml:space="preserve"> </w:t>
      </w:r>
      <w:r>
        <w:t>użytkownika.</w:t>
      </w:r>
    </w:p>
    <w:p w14:paraId="03FB98A9" w14:textId="77777777" w:rsidR="00785A2E" w:rsidRDefault="00785A2E">
      <w:pPr>
        <w:pStyle w:val="BodyText"/>
        <w:kinsoku w:val="0"/>
        <w:overflowPunct w:val="0"/>
        <w:spacing w:before="1" w:line="360" w:lineRule="auto"/>
        <w:ind w:left="305" w:right="399" w:firstLine="283"/>
        <w:jc w:val="both"/>
        <w:sectPr w:rsidR="00785A2E">
          <w:pgSz w:w="11910" w:h="16840"/>
          <w:pgMar w:top="1060" w:right="1020" w:bottom="1100" w:left="1680" w:header="709" w:footer="916" w:gutter="0"/>
          <w:cols w:space="720"/>
          <w:noEndnote/>
        </w:sectPr>
      </w:pPr>
    </w:p>
    <w:p w14:paraId="661C453D" w14:textId="77777777" w:rsidR="00785A2E" w:rsidRDefault="00785A2E">
      <w:pPr>
        <w:pStyle w:val="BodyText"/>
        <w:kinsoku w:val="0"/>
        <w:overflowPunct w:val="0"/>
        <w:spacing w:before="3"/>
        <w:rPr>
          <w:sz w:val="11"/>
          <w:szCs w:val="11"/>
        </w:rPr>
      </w:pPr>
    </w:p>
    <w:p w14:paraId="659917B0" w14:textId="4C04A3FD" w:rsidR="00785A2E" w:rsidRDefault="008A7FC3">
      <w:pPr>
        <w:pStyle w:val="BodyText"/>
        <w:kinsoku w:val="0"/>
        <w:overflowPunct w:val="0"/>
        <w:spacing w:line="20" w:lineRule="exact"/>
        <w:ind w:left="276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 wp14:anchorId="3699E2DB" wp14:editId="7ECE50F4">
                <wp:extent cx="5437505" cy="12700"/>
                <wp:effectExtent l="3810" t="0" r="0" b="0"/>
                <wp:docPr id="98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7505" cy="12700"/>
                          <a:chOff x="0" y="0"/>
                          <a:chExt cx="8563" cy="20"/>
                        </a:xfrm>
                      </wpg:grpSpPr>
                      <wps:wsp>
                        <wps:cNvPr id="99" name="Freeform 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563" cy="10"/>
                          </a:xfrm>
                          <a:custGeom>
                            <a:avLst/>
                            <a:gdLst>
                              <a:gd name="T0" fmla="*/ 8562 w 8563"/>
                              <a:gd name="T1" fmla="*/ 0 h 10"/>
                              <a:gd name="T2" fmla="*/ 0 w 8563"/>
                              <a:gd name="T3" fmla="*/ 0 h 10"/>
                              <a:gd name="T4" fmla="*/ 0 w 8563"/>
                              <a:gd name="T5" fmla="*/ 9 h 10"/>
                              <a:gd name="T6" fmla="*/ 8562 w 8563"/>
                              <a:gd name="T7" fmla="*/ 9 h 10"/>
                              <a:gd name="T8" fmla="*/ 8562 w 8563"/>
                              <a:gd name="T9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563" h="10">
                                <a:moveTo>
                                  <a:pt x="85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8562" y="9"/>
                                </a:lnTo>
                                <a:lnTo>
                                  <a:pt x="8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4045D8" id="Group 7" o:spid="_x0000_s1026" style="width:428.15pt;height:1pt;mso-position-horizontal-relative:char;mso-position-vertical-relative:line" coordsize="856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">
                <v:shape id="Freeform 8" o:spid="_x0000_s1027" style="position:absolute;width:8563;height:10;visibility:visible;mso-wrap-style:square;v-text-anchor:top" coordsize="856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" path="m8562,l,,,9r8562,l8562,xe" fillcolor="black" stroked="f">
                  <v:path arrowok="t" o:connecttype="custom" o:connectlocs="8562,0;0,0;0,9;8562,9;8562,0" o:connectangles="0,0,0,0,0"/>
                </v:shape>
                <w10:anchorlock/>
              </v:group>
            </w:pict>
          </mc:Fallback>
        </mc:AlternateContent>
      </w:r>
    </w:p>
    <w:p w14:paraId="3D2EB5AC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43FC4F31" w14:textId="77777777" w:rsidR="00785A2E" w:rsidRDefault="00785A2E">
      <w:pPr>
        <w:pStyle w:val="BodyText"/>
        <w:kinsoku w:val="0"/>
        <w:overflowPunct w:val="0"/>
        <w:spacing w:before="7"/>
        <w:rPr>
          <w:sz w:val="20"/>
          <w:szCs w:val="20"/>
        </w:rPr>
      </w:pPr>
    </w:p>
    <w:p w14:paraId="4176DE1F" w14:textId="77777777" w:rsidR="00785A2E" w:rsidRDefault="00FA04FB">
      <w:pPr>
        <w:pStyle w:val="Heading1"/>
        <w:kinsoku w:val="0"/>
        <w:overflowPunct w:val="0"/>
        <w:spacing w:before="86"/>
      </w:pPr>
      <w:bookmarkStart w:id="1" w:name="_bookmark1"/>
      <w:bookmarkEnd w:id="1"/>
      <w:r>
        <w:t>Cel</w:t>
      </w:r>
      <w:r>
        <w:rPr>
          <w:spacing w:val="-12"/>
        </w:rPr>
        <w:t xml:space="preserve"> </w:t>
      </w:r>
      <w:r>
        <w:t>pracy</w:t>
      </w:r>
    </w:p>
    <w:p w14:paraId="08342481" w14:textId="77777777" w:rsidR="00785A2E" w:rsidRDefault="00785A2E">
      <w:pPr>
        <w:pStyle w:val="BodyText"/>
        <w:kinsoku w:val="0"/>
        <w:overflowPunct w:val="0"/>
        <w:rPr>
          <w:b/>
          <w:bCs/>
          <w:sz w:val="34"/>
          <w:szCs w:val="34"/>
        </w:rPr>
      </w:pPr>
    </w:p>
    <w:p w14:paraId="53692927" w14:textId="77777777" w:rsidR="00785A2E" w:rsidRDefault="00785A2E">
      <w:pPr>
        <w:pStyle w:val="BodyText"/>
        <w:kinsoku w:val="0"/>
        <w:overflowPunct w:val="0"/>
        <w:spacing w:before="7"/>
        <w:rPr>
          <w:b/>
          <w:bCs/>
          <w:sz w:val="31"/>
          <w:szCs w:val="31"/>
        </w:rPr>
      </w:pPr>
    </w:p>
    <w:p w14:paraId="045C912B" w14:textId="77777777" w:rsidR="00785A2E" w:rsidRDefault="00FA04FB">
      <w:pPr>
        <w:pStyle w:val="BodyText"/>
        <w:kinsoku w:val="0"/>
        <w:overflowPunct w:val="0"/>
        <w:spacing w:before="1" w:line="360" w:lineRule="auto"/>
        <w:ind w:left="305" w:right="394" w:firstLine="283"/>
        <w:jc w:val="both"/>
      </w:pPr>
      <w:r>
        <w:t>Praca</w:t>
      </w:r>
      <w:r>
        <w:rPr>
          <w:spacing w:val="-8"/>
        </w:rPr>
        <w:t xml:space="preserve"> </w:t>
      </w:r>
      <w:r>
        <w:t>inżynierska</w:t>
      </w:r>
      <w:r>
        <w:rPr>
          <w:spacing w:val="-9"/>
        </w:rPr>
        <w:t xml:space="preserve"> </w:t>
      </w:r>
      <w:r>
        <w:t>ma</w:t>
      </w:r>
      <w:r>
        <w:rPr>
          <w:spacing w:val="-7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celu</w:t>
      </w:r>
      <w:r>
        <w:rPr>
          <w:spacing w:val="-6"/>
        </w:rPr>
        <w:t xml:space="preserve"> </w:t>
      </w:r>
      <w:r>
        <w:t>implementację</w:t>
      </w:r>
      <w:r>
        <w:rPr>
          <w:spacing w:val="-6"/>
        </w:rPr>
        <w:t xml:space="preserve"> </w:t>
      </w:r>
      <w:r>
        <w:t>syntezera</w:t>
      </w:r>
      <w:r>
        <w:rPr>
          <w:spacing w:val="-9"/>
        </w:rPr>
        <w:t xml:space="preserve"> </w:t>
      </w:r>
      <w:r>
        <w:t>dźwięku</w:t>
      </w:r>
      <w:r>
        <w:rPr>
          <w:spacing w:val="-6"/>
        </w:rPr>
        <w:t xml:space="preserve"> </w:t>
      </w:r>
      <w:r>
        <w:t>korzystając</w:t>
      </w:r>
      <w:r>
        <w:rPr>
          <w:spacing w:val="-6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zestawu</w:t>
      </w:r>
      <w:r>
        <w:rPr>
          <w:spacing w:val="-58"/>
        </w:rPr>
        <w:t xml:space="preserve"> </w:t>
      </w:r>
      <w:r>
        <w:t>startowego z układem FPGA z rodziny Altera MAX10. Do zaprogramowania układu</w:t>
      </w:r>
      <w:r>
        <w:rPr>
          <w:spacing w:val="1"/>
        </w:rPr>
        <w:t xml:space="preserve"> </w:t>
      </w:r>
      <w:r>
        <w:t>służy</w:t>
      </w:r>
      <w:r>
        <w:rPr>
          <w:spacing w:val="-12"/>
        </w:rPr>
        <w:t xml:space="preserve"> </w:t>
      </w:r>
      <w:r>
        <w:t>środowisko</w:t>
      </w:r>
      <w:r>
        <w:rPr>
          <w:spacing w:val="-2"/>
        </w:rPr>
        <w:t xml:space="preserve"> </w:t>
      </w:r>
      <w:r>
        <w:t>Intel</w:t>
      </w:r>
      <w:r>
        <w:rPr>
          <w:spacing w:val="-5"/>
        </w:rPr>
        <w:t xml:space="preserve"> </w:t>
      </w:r>
      <w:r>
        <w:t>Quartus</w:t>
      </w:r>
      <w:r>
        <w:rPr>
          <w:spacing w:val="-5"/>
        </w:rPr>
        <w:t xml:space="preserve"> </w:t>
      </w:r>
      <w:r>
        <w:t>Prime.</w:t>
      </w:r>
      <w:r>
        <w:rPr>
          <w:spacing w:val="-5"/>
        </w:rPr>
        <w:t xml:space="preserve"> </w:t>
      </w:r>
      <w:r>
        <w:t>Projekt</w:t>
      </w:r>
      <w:r>
        <w:rPr>
          <w:spacing w:val="-7"/>
        </w:rPr>
        <w:t xml:space="preserve"> </w:t>
      </w:r>
      <w:r>
        <w:t>został</w:t>
      </w:r>
      <w:r>
        <w:rPr>
          <w:spacing w:val="-5"/>
        </w:rPr>
        <w:t xml:space="preserve"> </w:t>
      </w:r>
      <w:r>
        <w:t>wykonany</w:t>
      </w:r>
      <w:r>
        <w:rPr>
          <w:spacing w:val="-10"/>
        </w:rPr>
        <w:t xml:space="preserve"> </w:t>
      </w:r>
      <w:r>
        <w:t>używając</w:t>
      </w:r>
      <w:r>
        <w:rPr>
          <w:spacing w:val="-6"/>
        </w:rPr>
        <w:t xml:space="preserve"> </w:t>
      </w:r>
      <w:r>
        <w:t>języków</w:t>
      </w:r>
      <w:r>
        <w:rPr>
          <w:spacing w:val="-5"/>
        </w:rPr>
        <w:t xml:space="preserve"> </w:t>
      </w:r>
      <w:r>
        <w:t>opisu</w:t>
      </w:r>
      <w:r>
        <w:rPr>
          <w:spacing w:val="-58"/>
        </w:rPr>
        <w:t xml:space="preserve"> </w:t>
      </w:r>
      <w:r>
        <w:t>sprzętu. Praca zawiera informacje o rodzajach syntezatorów ze szczegółowym opisem</w:t>
      </w:r>
      <w:r>
        <w:rPr>
          <w:spacing w:val="1"/>
        </w:rPr>
        <w:t xml:space="preserve"> </w:t>
      </w:r>
      <w:r>
        <w:t>zalet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wad.</w:t>
      </w:r>
      <w:r>
        <w:rPr>
          <w:spacing w:val="1"/>
        </w:rPr>
        <w:t xml:space="preserve"> </w:t>
      </w:r>
      <w:r>
        <w:t>Przedstawione</w:t>
      </w:r>
      <w:r>
        <w:rPr>
          <w:spacing w:val="1"/>
        </w:rPr>
        <w:t xml:space="preserve"> </w:t>
      </w:r>
      <w:r>
        <w:t>zostały</w:t>
      </w:r>
      <w:r>
        <w:rPr>
          <w:spacing w:val="1"/>
        </w:rPr>
        <w:t xml:space="preserve"> </w:t>
      </w:r>
      <w:r>
        <w:t>rozwiązania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dzisiejszych</w:t>
      </w:r>
      <w:r>
        <w:rPr>
          <w:spacing w:val="1"/>
        </w:rPr>
        <w:t xml:space="preserve"> </w:t>
      </w:r>
      <w:r>
        <w:t>systemach</w:t>
      </w:r>
      <w:r>
        <w:rPr>
          <w:spacing w:val="1"/>
        </w:rPr>
        <w:t xml:space="preserve"> </w:t>
      </w:r>
      <w:r>
        <w:t>syntezy</w:t>
      </w:r>
      <w:r>
        <w:rPr>
          <w:spacing w:val="1"/>
        </w:rPr>
        <w:t xml:space="preserve"> </w:t>
      </w:r>
      <w:r>
        <w:t>cyfrowej.</w:t>
      </w:r>
      <w:r>
        <w:rPr>
          <w:spacing w:val="-6"/>
        </w:rPr>
        <w:t xml:space="preserve"> </w:t>
      </w:r>
      <w:r>
        <w:t>Analiza</w:t>
      </w:r>
      <w:r>
        <w:rPr>
          <w:spacing w:val="-7"/>
        </w:rPr>
        <w:t xml:space="preserve"> </w:t>
      </w:r>
      <w:r>
        <w:t>problemu</w:t>
      </w:r>
      <w:r>
        <w:rPr>
          <w:spacing w:val="-5"/>
        </w:rPr>
        <w:t xml:space="preserve"> </w:t>
      </w:r>
      <w:r>
        <w:t>wraz</w:t>
      </w:r>
      <w:r>
        <w:rPr>
          <w:spacing w:val="-5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uwzględnieniem</w:t>
      </w:r>
      <w:r>
        <w:rPr>
          <w:spacing w:val="-5"/>
        </w:rPr>
        <w:t xml:space="preserve"> </w:t>
      </w:r>
      <w:r>
        <w:t>wstępnie</w:t>
      </w:r>
      <w:r>
        <w:rPr>
          <w:spacing w:val="-6"/>
        </w:rPr>
        <w:t xml:space="preserve"> </w:t>
      </w:r>
      <w:r>
        <w:t>założonych</w:t>
      </w:r>
      <w:r>
        <w:rPr>
          <w:spacing w:val="-7"/>
        </w:rPr>
        <w:t xml:space="preserve"> </w:t>
      </w:r>
      <w:r>
        <w:t>cech</w:t>
      </w:r>
      <w:r>
        <w:rPr>
          <w:spacing w:val="-6"/>
        </w:rPr>
        <w:t xml:space="preserve"> </w:t>
      </w:r>
      <w:r>
        <w:t>produktu</w:t>
      </w:r>
      <w:r>
        <w:rPr>
          <w:spacing w:val="-57"/>
        </w:rPr>
        <w:t xml:space="preserve"> </w:t>
      </w:r>
      <w:r>
        <w:t>skłoniła autora do</w:t>
      </w:r>
      <w:r>
        <w:rPr>
          <w:spacing w:val="1"/>
        </w:rPr>
        <w:t xml:space="preserve"> </w:t>
      </w:r>
      <w:r>
        <w:t>stworzenia syntezatora w układzie FPGA z</w:t>
      </w:r>
      <w:r>
        <w:rPr>
          <w:spacing w:val="1"/>
        </w:rPr>
        <w:t xml:space="preserve"> </w:t>
      </w:r>
      <w:r>
        <w:t>interfejsu HDMI do</w:t>
      </w:r>
      <w:r>
        <w:rPr>
          <w:spacing w:val="1"/>
        </w:rPr>
        <w:t xml:space="preserve"> </w:t>
      </w:r>
      <w:r>
        <w:t>komunikacji</w:t>
      </w:r>
      <w:r>
        <w:rPr>
          <w:spacing w:val="-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odbiornikiem.</w:t>
      </w:r>
    </w:p>
    <w:p w14:paraId="6E39C37C" w14:textId="77777777" w:rsidR="00785A2E" w:rsidRDefault="00FA04FB">
      <w:pPr>
        <w:pStyle w:val="BodyText"/>
        <w:kinsoku w:val="0"/>
        <w:overflowPunct w:val="0"/>
        <w:spacing w:before="1" w:line="360" w:lineRule="auto"/>
        <w:ind w:left="305" w:right="394" w:firstLine="283"/>
        <w:jc w:val="both"/>
      </w:pPr>
      <w:r>
        <w:t>Główną</w:t>
      </w:r>
      <w:r>
        <w:rPr>
          <w:spacing w:val="1"/>
        </w:rPr>
        <w:t xml:space="preserve"> </w:t>
      </w:r>
      <w:r>
        <w:t>częścią</w:t>
      </w:r>
      <w:r>
        <w:rPr>
          <w:spacing w:val="1"/>
        </w:rPr>
        <w:t xml:space="preserve"> </w:t>
      </w:r>
      <w:r>
        <w:t>syntezatora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moduł</w:t>
      </w:r>
      <w:r>
        <w:rPr>
          <w:spacing w:val="1"/>
        </w:rPr>
        <w:t xml:space="preserve"> </w:t>
      </w:r>
      <w:r>
        <w:t>bezpośredniej</w:t>
      </w:r>
      <w:r>
        <w:rPr>
          <w:spacing w:val="1"/>
        </w:rPr>
        <w:t xml:space="preserve"> </w:t>
      </w:r>
      <w:r>
        <w:t>syntezy</w:t>
      </w:r>
      <w:r>
        <w:rPr>
          <w:spacing w:val="1"/>
        </w:rPr>
        <w:t xml:space="preserve"> </w:t>
      </w:r>
      <w:r>
        <w:t>cyfrowej</w:t>
      </w:r>
      <w:r>
        <w:rPr>
          <w:spacing w:val="1"/>
        </w:rPr>
        <w:t xml:space="preserve"> </w:t>
      </w:r>
      <w:r>
        <w:t>odpowiedzialny</w:t>
      </w:r>
      <w:r>
        <w:rPr>
          <w:spacing w:val="1"/>
        </w:rPr>
        <w:t xml:space="preserve"> </w:t>
      </w:r>
      <w:r>
        <w:t>za</w:t>
      </w:r>
      <w:r>
        <w:rPr>
          <w:spacing w:val="1"/>
        </w:rPr>
        <w:t xml:space="preserve"> </w:t>
      </w:r>
      <w:r>
        <w:t>wytworzenie</w:t>
      </w:r>
      <w:r>
        <w:rPr>
          <w:spacing w:val="1"/>
        </w:rPr>
        <w:t xml:space="preserve"> </w:t>
      </w:r>
      <w:r>
        <w:t>sygnałów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parametru</w:t>
      </w:r>
      <w:r>
        <w:rPr>
          <w:spacing w:val="1"/>
        </w:rPr>
        <w:t xml:space="preserve"> </w:t>
      </w:r>
      <w:r>
        <w:t>wysokości</w:t>
      </w:r>
      <w:r>
        <w:rPr>
          <w:spacing w:val="1"/>
        </w:rPr>
        <w:t xml:space="preserve"> </w:t>
      </w:r>
      <w:r>
        <w:t>oraz</w:t>
      </w:r>
      <w:r>
        <w:rPr>
          <w:spacing w:val="1"/>
        </w:rPr>
        <w:t xml:space="preserve"> </w:t>
      </w:r>
      <w:r>
        <w:t>amplitudy</w:t>
      </w:r>
      <w:r>
        <w:rPr>
          <w:spacing w:val="1"/>
        </w:rPr>
        <w:t xml:space="preserve"> </w:t>
      </w:r>
      <w:r>
        <w:t>dźwięku</w:t>
      </w:r>
      <w:r>
        <w:rPr>
          <w:spacing w:val="1"/>
        </w:rPr>
        <w:t xml:space="preserve"> </w:t>
      </w:r>
      <w:r>
        <w:t>przesyłanych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standardzie</w:t>
      </w:r>
      <w:r>
        <w:rPr>
          <w:spacing w:val="1"/>
        </w:rPr>
        <w:t xml:space="preserve"> </w:t>
      </w:r>
      <w:r>
        <w:t>MIDI.</w:t>
      </w:r>
      <w:r>
        <w:rPr>
          <w:spacing w:val="1"/>
        </w:rPr>
        <w:t xml:space="preserve"> </w:t>
      </w:r>
      <w:r>
        <w:t>Wybraną</w:t>
      </w:r>
      <w:r>
        <w:rPr>
          <w:spacing w:val="1"/>
        </w:rPr>
        <w:t xml:space="preserve"> </w:t>
      </w:r>
      <w:r>
        <w:t>metodą</w:t>
      </w:r>
      <w:r>
        <w:rPr>
          <w:spacing w:val="1"/>
        </w:rPr>
        <w:t xml:space="preserve"> </w:t>
      </w:r>
      <w:r>
        <w:t>syntezy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metoda</w:t>
      </w:r>
      <w:r>
        <w:rPr>
          <w:spacing w:val="1"/>
        </w:rPr>
        <w:t xml:space="preserve"> </w:t>
      </w:r>
      <w:r>
        <w:t>tablicowa w oparciu o próbki zawarte w pamięci. Jest to jedno z najnowocześniejszych</w:t>
      </w:r>
      <w:r>
        <w:rPr>
          <w:spacing w:val="1"/>
        </w:rPr>
        <w:t xml:space="preserve"> </w:t>
      </w:r>
      <w:r>
        <w:t>podejść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syntezy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instrumentach</w:t>
      </w:r>
      <w:r>
        <w:rPr>
          <w:spacing w:val="1"/>
        </w:rPr>
        <w:t xml:space="preserve"> </w:t>
      </w:r>
      <w:r>
        <w:t>muzycznych</w:t>
      </w:r>
      <w:r>
        <w:rPr>
          <w:spacing w:val="1"/>
        </w:rPr>
        <w:t xml:space="preserve"> </w:t>
      </w:r>
      <w:r>
        <w:t>rozpowszechnione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większości</w:t>
      </w:r>
      <w:r>
        <w:rPr>
          <w:spacing w:val="1"/>
        </w:rPr>
        <w:t xml:space="preserve"> </w:t>
      </w:r>
      <w:r>
        <w:t>współczesnych syntezatorów. Wyżej wymienione normy przesyłania sygnałów zostały</w:t>
      </w:r>
      <w:r>
        <w:rPr>
          <w:spacing w:val="1"/>
        </w:rPr>
        <w:t xml:space="preserve"> </w:t>
      </w:r>
      <w:r>
        <w:t>opisane</w:t>
      </w:r>
      <w:r>
        <w:rPr>
          <w:spacing w:val="-3"/>
        </w:rPr>
        <w:t xml:space="preserve"> </w:t>
      </w:r>
      <w:r>
        <w:t>wraz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wykorzystaniem w projekcie.</w:t>
      </w:r>
    </w:p>
    <w:p w14:paraId="390D53F9" w14:textId="77777777" w:rsidR="00785A2E" w:rsidRDefault="00FA04FB">
      <w:pPr>
        <w:pStyle w:val="BodyText"/>
        <w:kinsoku w:val="0"/>
        <w:overflowPunct w:val="0"/>
        <w:spacing w:before="1" w:line="360" w:lineRule="auto"/>
        <w:ind w:left="305" w:right="397" w:firstLine="283"/>
        <w:jc w:val="both"/>
      </w:pPr>
      <w:r>
        <w:t>Obsługa sprzętu ze strony użytkownika odbywa się przez dołączony ekspander w</w:t>
      </w:r>
      <w:r>
        <w:rPr>
          <w:spacing w:val="1"/>
        </w:rPr>
        <w:t xml:space="preserve"> </w:t>
      </w:r>
      <w:r>
        <w:t>zestawie MAXimator. Wybór funkcji syntezatora następuje po naciśnięciu przycisków.</w:t>
      </w:r>
      <w:r>
        <w:rPr>
          <w:spacing w:val="1"/>
        </w:rPr>
        <w:t xml:space="preserve"> </w:t>
      </w:r>
      <w:r>
        <w:t>Wyświetlacze</w:t>
      </w:r>
      <w:r>
        <w:rPr>
          <w:spacing w:val="-9"/>
        </w:rPr>
        <w:t xml:space="preserve"> </w:t>
      </w:r>
      <w:r>
        <w:t>dołączone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płytki</w:t>
      </w:r>
      <w:r>
        <w:rPr>
          <w:spacing w:val="-8"/>
        </w:rPr>
        <w:t xml:space="preserve"> </w:t>
      </w:r>
      <w:r>
        <w:t>zapewniają</w:t>
      </w:r>
      <w:r>
        <w:rPr>
          <w:spacing w:val="-8"/>
        </w:rPr>
        <w:t xml:space="preserve"> </w:t>
      </w:r>
      <w:r>
        <w:t>kontrolę</w:t>
      </w:r>
      <w:r>
        <w:rPr>
          <w:spacing w:val="-9"/>
        </w:rPr>
        <w:t xml:space="preserve"> </w:t>
      </w:r>
      <w:r>
        <w:t>nad</w:t>
      </w:r>
      <w:r>
        <w:rPr>
          <w:spacing w:val="-7"/>
        </w:rPr>
        <w:t xml:space="preserve"> </w:t>
      </w:r>
      <w:r>
        <w:t>syntezatorem</w:t>
      </w:r>
      <w:r>
        <w:rPr>
          <w:spacing w:val="-8"/>
        </w:rPr>
        <w:t xml:space="preserve"> </w:t>
      </w:r>
      <w:r>
        <w:t>wskazując</w:t>
      </w:r>
      <w:r>
        <w:rPr>
          <w:spacing w:val="-9"/>
        </w:rPr>
        <w:t xml:space="preserve"> </w:t>
      </w:r>
      <w:r>
        <w:t>stan</w:t>
      </w:r>
      <w:r>
        <w:rPr>
          <w:spacing w:val="-58"/>
        </w:rPr>
        <w:t xml:space="preserve"> </w:t>
      </w:r>
      <w:r>
        <w:t>instrumentu,</w:t>
      </w:r>
      <w:r>
        <w:rPr>
          <w:spacing w:val="-1"/>
        </w:rPr>
        <w:t xml:space="preserve"> </w:t>
      </w:r>
      <w:r>
        <w:t>w</w:t>
      </w:r>
      <w:r>
        <w:rPr>
          <w:spacing w:val="-1"/>
        </w:rPr>
        <w:t xml:space="preserve"> </w:t>
      </w:r>
      <w:r>
        <w:t>jakim się</w:t>
      </w:r>
      <w:r>
        <w:rPr>
          <w:spacing w:val="-1"/>
        </w:rPr>
        <w:t xml:space="preserve"> </w:t>
      </w:r>
      <w:r>
        <w:t>znajduje.</w:t>
      </w:r>
    </w:p>
    <w:p w14:paraId="4F5B4EE6" w14:textId="77777777" w:rsidR="00785A2E" w:rsidRDefault="00785A2E">
      <w:pPr>
        <w:pStyle w:val="BodyText"/>
        <w:kinsoku w:val="0"/>
        <w:overflowPunct w:val="0"/>
        <w:spacing w:before="1" w:line="360" w:lineRule="auto"/>
        <w:ind w:left="305" w:right="397" w:firstLine="283"/>
        <w:jc w:val="both"/>
        <w:sectPr w:rsidR="00785A2E">
          <w:headerReference w:type="default" r:id="rId11"/>
          <w:footerReference w:type="default" r:id="rId12"/>
          <w:pgSz w:w="11910" w:h="16840"/>
          <w:pgMar w:top="920" w:right="1020" w:bottom="1100" w:left="1680" w:header="709" w:footer="916" w:gutter="0"/>
          <w:cols w:space="720"/>
          <w:noEndnote/>
        </w:sectPr>
      </w:pPr>
    </w:p>
    <w:p w14:paraId="7CEEA66B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6A73410B" w14:textId="77777777" w:rsidR="00785A2E" w:rsidRDefault="00785A2E">
      <w:pPr>
        <w:pStyle w:val="BodyText"/>
        <w:kinsoku w:val="0"/>
        <w:overflowPunct w:val="0"/>
        <w:spacing w:before="8"/>
      </w:pPr>
    </w:p>
    <w:p w14:paraId="62932BAB" w14:textId="77777777" w:rsidR="00785A2E" w:rsidRDefault="00FA04FB">
      <w:pPr>
        <w:pStyle w:val="BodyText"/>
        <w:kinsoku w:val="0"/>
        <w:overflowPunct w:val="0"/>
        <w:spacing w:before="89"/>
        <w:ind w:left="305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Rozdział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</w:t>
      </w:r>
    </w:p>
    <w:p w14:paraId="42FF35CF" w14:textId="77777777" w:rsidR="00785A2E" w:rsidRDefault="00FA04FB">
      <w:pPr>
        <w:pStyle w:val="Heading1"/>
        <w:kinsoku w:val="0"/>
        <w:overflowPunct w:val="0"/>
        <w:spacing w:before="200"/>
        <w:jc w:val="both"/>
      </w:pPr>
      <w:bookmarkStart w:id="2" w:name="_bookmark2"/>
      <w:bookmarkEnd w:id="2"/>
      <w:r>
        <w:t>Metody</w:t>
      </w:r>
      <w:r>
        <w:rPr>
          <w:spacing w:val="-5"/>
        </w:rPr>
        <w:t xml:space="preserve"> </w:t>
      </w:r>
      <w:r>
        <w:t>syntezy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rodzaje</w:t>
      </w:r>
      <w:r>
        <w:rPr>
          <w:spacing w:val="-7"/>
        </w:rPr>
        <w:t xml:space="preserve"> </w:t>
      </w:r>
      <w:r>
        <w:t>syntezatorów</w:t>
      </w:r>
    </w:p>
    <w:p w14:paraId="53C0153F" w14:textId="77777777" w:rsidR="00785A2E" w:rsidRDefault="00785A2E">
      <w:pPr>
        <w:pStyle w:val="BodyText"/>
        <w:kinsoku w:val="0"/>
        <w:overflowPunct w:val="0"/>
        <w:rPr>
          <w:b/>
          <w:bCs/>
          <w:sz w:val="34"/>
          <w:szCs w:val="34"/>
        </w:rPr>
      </w:pPr>
    </w:p>
    <w:p w14:paraId="0AFC03EE" w14:textId="77777777" w:rsidR="00785A2E" w:rsidRDefault="00785A2E">
      <w:pPr>
        <w:pStyle w:val="BodyText"/>
        <w:kinsoku w:val="0"/>
        <w:overflowPunct w:val="0"/>
        <w:spacing w:before="10"/>
        <w:rPr>
          <w:b/>
          <w:bCs/>
          <w:sz w:val="31"/>
          <w:szCs w:val="31"/>
        </w:rPr>
      </w:pPr>
    </w:p>
    <w:p w14:paraId="012F8679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2" w:firstLine="283"/>
        <w:jc w:val="both"/>
      </w:pPr>
      <w:r>
        <w:t>Przez</w:t>
      </w:r>
      <w:r>
        <w:rPr>
          <w:spacing w:val="-12"/>
        </w:rPr>
        <w:t xml:space="preserve"> </w:t>
      </w:r>
      <w:r>
        <w:t>lata,</w:t>
      </w:r>
      <w:r>
        <w:rPr>
          <w:spacing w:val="-12"/>
        </w:rPr>
        <w:t xml:space="preserve"> </w:t>
      </w:r>
      <w:r>
        <w:t>wraz</w:t>
      </w:r>
      <w:r>
        <w:rPr>
          <w:spacing w:val="-11"/>
        </w:rPr>
        <w:t xml:space="preserve"> </w:t>
      </w:r>
      <w:r>
        <w:t>z</w:t>
      </w:r>
      <w:r>
        <w:rPr>
          <w:spacing w:val="-11"/>
        </w:rPr>
        <w:t xml:space="preserve"> </w:t>
      </w:r>
      <w:r>
        <w:t>rozwojem</w:t>
      </w:r>
      <w:r>
        <w:rPr>
          <w:spacing w:val="-12"/>
        </w:rPr>
        <w:t xml:space="preserve"> </w:t>
      </w:r>
      <w:r>
        <w:t>przemysłu</w:t>
      </w:r>
      <w:r>
        <w:rPr>
          <w:spacing w:val="-11"/>
        </w:rPr>
        <w:t xml:space="preserve"> </w:t>
      </w:r>
      <w:r>
        <w:t>muzycznego</w:t>
      </w:r>
      <w:r>
        <w:rPr>
          <w:spacing w:val="-12"/>
        </w:rPr>
        <w:t xml:space="preserve"> </w:t>
      </w:r>
      <w:r>
        <w:t>oraz</w:t>
      </w:r>
      <w:r>
        <w:rPr>
          <w:spacing w:val="-11"/>
        </w:rPr>
        <w:t xml:space="preserve"> </w:t>
      </w:r>
      <w:r>
        <w:t>technologii</w:t>
      </w:r>
      <w:r>
        <w:rPr>
          <w:spacing w:val="-11"/>
        </w:rPr>
        <w:t xml:space="preserve"> </w:t>
      </w:r>
      <w:r>
        <w:t>cyfrowej</w:t>
      </w:r>
      <w:r>
        <w:rPr>
          <w:spacing w:val="-5"/>
        </w:rPr>
        <w:t xml:space="preserve"> </w:t>
      </w:r>
      <w:r>
        <w:t>zostało</w:t>
      </w:r>
      <w:r>
        <w:rPr>
          <w:spacing w:val="-58"/>
        </w:rPr>
        <w:t xml:space="preserve"> </w:t>
      </w:r>
      <w:r>
        <w:t>opracowanych wiele metod syntezy dźwięku. W tym rozdziale zostało przedstawione</w:t>
      </w:r>
      <w:r>
        <w:rPr>
          <w:spacing w:val="1"/>
        </w:rPr>
        <w:t xml:space="preserve"> </w:t>
      </w:r>
      <w:r>
        <w:t>kilka</w:t>
      </w:r>
      <w:r>
        <w:rPr>
          <w:spacing w:val="-2"/>
        </w:rPr>
        <w:t xml:space="preserve"> </w:t>
      </w:r>
      <w:r>
        <w:t>metod z naciskiem na</w:t>
      </w:r>
      <w:r>
        <w:rPr>
          <w:spacing w:val="-1"/>
        </w:rPr>
        <w:t xml:space="preserve"> </w:t>
      </w:r>
      <w:r>
        <w:t>ich różnice</w:t>
      </w:r>
      <w:r>
        <w:rPr>
          <w:spacing w:val="-3"/>
        </w:rPr>
        <w:t xml:space="preserve"> </w:t>
      </w:r>
      <w:r>
        <w:t>w</w:t>
      </w:r>
      <w:r>
        <w:rPr>
          <w:spacing w:val="-1"/>
        </w:rPr>
        <w:t xml:space="preserve"> </w:t>
      </w:r>
      <w:r>
        <w:t>obliczeniach</w:t>
      </w:r>
      <w:r>
        <w:rPr>
          <w:spacing w:val="-1"/>
        </w:rPr>
        <w:t xml:space="preserve"> </w:t>
      </w:r>
      <w:r>
        <w:t>i zależności</w:t>
      </w:r>
      <w:r>
        <w:rPr>
          <w:spacing w:val="-1"/>
        </w:rPr>
        <w:t xml:space="preserve"> </w:t>
      </w:r>
      <w:r>
        <w:t>matematyczne.</w:t>
      </w:r>
    </w:p>
    <w:p w14:paraId="17468E9A" w14:textId="77777777" w:rsidR="00785A2E" w:rsidRDefault="00FA04FB">
      <w:pPr>
        <w:pStyle w:val="BodyText"/>
        <w:kinsoku w:val="0"/>
        <w:overflowPunct w:val="0"/>
        <w:spacing w:line="275" w:lineRule="exact"/>
        <w:ind w:left="305"/>
        <w:jc w:val="both"/>
      </w:pPr>
      <w:r>
        <w:t>Idealna metoda</w:t>
      </w:r>
      <w:r>
        <w:rPr>
          <w:spacing w:val="-1"/>
        </w:rPr>
        <w:t xml:space="preserve"> </w:t>
      </w:r>
      <w:r>
        <w:t>syntezy</w:t>
      </w:r>
      <w:r>
        <w:rPr>
          <w:spacing w:val="-5"/>
        </w:rPr>
        <w:t xml:space="preserve"> </w:t>
      </w:r>
      <w:r>
        <w:t>powinna:</w:t>
      </w:r>
    </w:p>
    <w:p w14:paraId="08D957BB" w14:textId="77777777" w:rsidR="00785A2E" w:rsidRDefault="00FA04FB">
      <w:pPr>
        <w:pStyle w:val="ListParagraph"/>
        <w:numPr>
          <w:ilvl w:val="0"/>
          <w:numId w:val="13"/>
        </w:numPr>
        <w:tabs>
          <w:tab w:val="left" w:pos="1026"/>
        </w:tabs>
        <w:kinsoku w:val="0"/>
        <w:overflowPunct w:val="0"/>
        <w:spacing w:before="137"/>
        <w:ind w:hanging="361"/>
        <w:rPr>
          <w:rFonts w:ascii="Symbol" w:hAnsi="Symbol" w:cs="Symbol"/>
          <w:color w:val="000000"/>
        </w:rPr>
      </w:pPr>
      <w:r>
        <w:t>być</w:t>
      </w:r>
      <w:r>
        <w:rPr>
          <w:spacing w:val="-3"/>
        </w:rPr>
        <w:t xml:space="preserve"> </w:t>
      </w:r>
      <w:r>
        <w:t>zdolna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produkcji</w:t>
      </w:r>
      <w:r>
        <w:rPr>
          <w:spacing w:val="-2"/>
        </w:rPr>
        <w:t xml:space="preserve"> </w:t>
      </w:r>
      <w:r>
        <w:t>rzeczywistych</w:t>
      </w:r>
      <w:r>
        <w:rPr>
          <w:spacing w:val="-1"/>
        </w:rPr>
        <w:t xml:space="preserve"> </w:t>
      </w:r>
      <w:r>
        <w:t>dźwięków,</w:t>
      </w:r>
    </w:p>
    <w:p w14:paraId="15075F3D" w14:textId="77777777" w:rsidR="00785A2E" w:rsidRDefault="00FA04FB">
      <w:pPr>
        <w:pStyle w:val="ListParagraph"/>
        <w:numPr>
          <w:ilvl w:val="0"/>
          <w:numId w:val="13"/>
        </w:numPr>
        <w:tabs>
          <w:tab w:val="left" w:pos="1026"/>
        </w:tabs>
        <w:kinsoku w:val="0"/>
        <w:overflowPunct w:val="0"/>
        <w:spacing w:before="138"/>
        <w:ind w:hanging="361"/>
        <w:rPr>
          <w:rFonts w:ascii="Symbol" w:hAnsi="Symbol" w:cs="Symbol"/>
          <w:color w:val="000000"/>
        </w:rPr>
      </w:pPr>
      <w:r>
        <w:t>z</w:t>
      </w:r>
      <w:r>
        <w:rPr>
          <w:spacing w:val="-1"/>
        </w:rPr>
        <w:t xml:space="preserve"> </w:t>
      </w:r>
      <w:r>
        <w:t>łatwości</w:t>
      </w:r>
      <w:r>
        <w:rPr>
          <w:spacing w:val="-1"/>
        </w:rPr>
        <w:t xml:space="preserve"> </w:t>
      </w:r>
      <w:r>
        <w:t>generować</w:t>
      </w:r>
      <w:r>
        <w:rPr>
          <w:spacing w:val="-2"/>
        </w:rPr>
        <w:t xml:space="preserve"> </w:t>
      </w:r>
      <w:r>
        <w:t>nowatorskie</w:t>
      </w:r>
      <w:r>
        <w:rPr>
          <w:spacing w:val="-2"/>
        </w:rPr>
        <w:t xml:space="preserve"> </w:t>
      </w:r>
      <w:r>
        <w:t>dźwięki,</w:t>
      </w:r>
    </w:p>
    <w:p w14:paraId="56DD6F21" w14:textId="77777777" w:rsidR="00785A2E" w:rsidRDefault="00FA04FB">
      <w:pPr>
        <w:pStyle w:val="ListParagraph"/>
        <w:numPr>
          <w:ilvl w:val="0"/>
          <w:numId w:val="13"/>
        </w:numPr>
        <w:tabs>
          <w:tab w:val="left" w:pos="1026"/>
        </w:tabs>
        <w:kinsoku w:val="0"/>
        <w:overflowPunct w:val="0"/>
        <w:spacing w:before="42"/>
        <w:ind w:hanging="361"/>
        <w:rPr>
          <w:rFonts w:ascii="Symbol" w:hAnsi="Symbol" w:cs="Symbol"/>
          <w:color w:val="000000"/>
        </w:rPr>
      </w:pPr>
      <w:r>
        <w:t>wymagać</w:t>
      </w:r>
      <w:r>
        <w:rPr>
          <w:spacing w:val="-3"/>
        </w:rPr>
        <w:t xml:space="preserve"> </w:t>
      </w:r>
      <w:r>
        <w:t>niewielką</w:t>
      </w:r>
      <w:r>
        <w:rPr>
          <w:spacing w:val="-1"/>
        </w:rPr>
        <w:t xml:space="preserve"> </w:t>
      </w:r>
      <w:r>
        <w:t>ilość obliczeń,</w:t>
      </w:r>
    </w:p>
    <w:p w14:paraId="07FD1D85" w14:textId="77777777" w:rsidR="00785A2E" w:rsidRDefault="00FA04FB">
      <w:pPr>
        <w:pStyle w:val="ListParagraph"/>
        <w:numPr>
          <w:ilvl w:val="0"/>
          <w:numId w:val="13"/>
        </w:numPr>
        <w:tabs>
          <w:tab w:val="left" w:pos="1026"/>
        </w:tabs>
        <w:kinsoku w:val="0"/>
        <w:overflowPunct w:val="0"/>
        <w:spacing w:before="136"/>
        <w:ind w:hanging="361"/>
        <w:rPr>
          <w:rFonts w:ascii="Symbol" w:hAnsi="Symbol" w:cs="Symbol"/>
          <w:color w:val="000000"/>
          <w:sz w:val="22"/>
          <w:szCs w:val="22"/>
        </w:rPr>
      </w:pPr>
      <w:r>
        <w:t>wymagać</w:t>
      </w:r>
      <w:r>
        <w:rPr>
          <w:spacing w:val="-4"/>
        </w:rPr>
        <w:t xml:space="preserve"> </w:t>
      </w:r>
      <w:r>
        <w:t>niewielką</w:t>
      </w:r>
      <w:r>
        <w:rPr>
          <w:spacing w:val="-2"/>
        </w:rPr>
        <w:t xml:space="preserve"> </w:t>
      </w:r>
      <w:r>
        <w:t>ilość</w:t>
      </w:r>
      <w:r>
        <w:rPr>
          <w:spacing w:val="-1"/>
        </w:rPr>
        <w:t xml:space="preserve"> </w:t>
      </w:r>
      <w:r>
        <w:t>pamięci.</w:t>
      </w:r>
    </w:p>
    <w:p w14:paraId="14622EEB" w14:textId="77777777" w:rsidR="00785A2E" w:rsidRDefault="00FA04FB">
      <w:pPr>
        <w:pStyle w:val="BodyText"/>
        <w:kinsoku w:val="0"/>
        <w:overflowPunct w:val="0"/>
        <w:spacing w:before="139" w:line="360" w:lineRule="auto"/>
        <w:ind w:left="305" w:right="392" w:firstLine="283"/>
        <w:jc w:val="both"/>
      </w:pPr>
      <w:r>
        <w:t>W praktyce te cechy wykluczają się wzajemnie, dobry syntezator z rzeczywistymi</w:t>
      </w:r>
      <w:r>
        <w:rPr>
          <w:spacing w:val="1"/>
        </w:rPr>
        <w:t xml:space="preserve"> </w:t>
      </w:r>
      <w:r>
        <w:t>dźwiękami</w:t>
      </w:r>
      <w:r>
        <w:rPr>
          <w:spacing w:val="-11"/>
        </w:rPr>
        <w:t xml:space="preserve"> </w:t>
      </w:r>
      <w:r>
        <w:t>potrzebuje</w:t>
      </w:r>
      <w:r>
        <w:rPr>
          <w:spacing w:val="-11"/>
        </w:rPr>
        <w:t xml:space="preserve"> </w:t>
      </w:r>
      <w:r>
        <w:t>dużo</w:t>
      </w:r>
      <w:r>
        <w:rPr>
          <w:spacing w:val="-11"/>
        </w:rPr>
        <w:t xml:space="preserve"> </w:t>
      </w:r>
      <w:r>
        <w:t>obliczeń</w:t>
      </w:r>
      <w:r>
        <w:rPr>
          <w:spacing w:val="-11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pamięci.</w:t>
      </w:r>
      <w:r>
        <w:rPr>
          <w:spacing w:val="-9"/>
        </w:rPr>
        <w:t xml:space="preserve"> </w:t>
      </w:r>
      <w:r>
        <w:t>Przez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producenci</w:t>
      </w:r>
      <w:r>
        <w:rPr>
          <w:spacing w:val="-11"/>
        </w:rPr>
        <w:t xml:space="preserve"> </w:t>
      </w:r>
      <w:r>
        <w:t>tych</w:t>
      </w:r>
      <w:r>
        <w:rPr>
          <w:spacing w:val="-12"/>
        </w:rPr>
        <w:t xml:space="preserve"> </w:t>
      </w:r>
      <w:r>
        <w:t>urządzeń</w:t>
      </w:r>
      <w:r>
        <w:rPr>
          <w:spacing w:val="-11"/>
        </w:rPr>
        <w:t xml:space="preserve"> </w:t>
      </w:r>
      <w:r>
        <w:t>tworzą</w:t>
      </w:r>
      <w:r>
        <w:rPr>
          <w:spacing w:val="-58"/>
        </w:rPr>
        <w:t xml:space="preserve"> </w:t>
      </w:r>
      <w:r>
        <w:t>kilka flagowych syntezatorów, z których każdy ma określone funkcje a ich możliwości</w:t>
      </w:r>
      <w:r>
        <w:rPr>
          <w:spacing w:val="1"/>
        </w:rPr>
        <w:t xml:space="preserve"> </w:t>
      </w:r>
      <w:r>
        <w:t>generacji tonów są niemal bezgraniczne. Cechy budowy syntezatorów i wybór metody</w:t>
      </w:r>
      <w:r>
        <w:rPr>
          <w:spacing w:val="1"/>
        </w:rPr>
        <w:t xml:space="preserve"> </w:t>
      </w:r>
      <w:r>
        <w:t>syntezy różni się brzmieniami (nowe, nowatorskie lub rzeczywiste, klasyczne dźwięki) i</w:t>
      </w:r>
      <w:r>
        <w:rPr>
          <w:spacing w:val="-57"/>
        </w:rPr>
        <w:t xml:space="preserve"> </w:t>
      </w:r>
      <w:r>
        <w:t>jego</w:t>
      </w:r>
      <w:r>
        <w:rPr>
          <w:spacing w:val="-2"/>
        </w:rPr>
        <w:t xml:space="preserve"> </w:t>
      </w:r>
      <w:r>
        <w:t>zasobami</w:t>
      </w:r>
      <w:r>
        <w:rPr>
          <w:spacing w:val="1"/>
        </w:rPr>
        <w:t xml:space="preserve"> </w:t>
      </w:r>
      <w:r>
        <w:t>(obliczenia</w:t>
      </w:r>
      <w:r>
        <w:rPr>
          <w:spacing w:val="-1"/>
        </w:rPr>
        <w:t xml:space="preserve"> </w:t>
      </w:r>
      <w:r>
        <w:t>przez procesor lub</w:t>
      </w:r>
      <w:r>
        <w:rPr>
          <w:spacing w:val="2"/>
        </w:rPr>
        <w:t xml:space="preserve"> </w:t>
      </w:r>
      <w:r>
        <w:t>zużycie pamięci).</w:t>
      </w:r>
    </w:p>
    <w:p w14:paraId="15AE984F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6615C53F" w14:textId="77777777" w:rsidR="00785A2E" w:rsidRDefault="00785A2E">
      <w:pPr>
        <w:pStyle w:val="BodyText"/>
        <w:kinsoku w:val="0"/>
        <w:overflowPunct w:val="0"/>
        <w:spacing w:before="4"/>
        <w:rPr>
          <w:sz w:val="31"/>
          <w:szCs w:val="31"/>
        </w:rPr>
      </w:pPr>
    </w:p>
    <w:p w14:paraId="6C3CE4B7" w14:textId="77777777" w:rsidR="00785A2E" w:rsidRDefault="00FA04FB">
      <w:pPr>
        <w:pStyle w:val="Heading2"/>
        <w:numPr>
          <w:ilvl w:val="1"/>
          <w:numId w:val="12"/>
        </w:numPr>
        <w:tabs>
          <w:tab w:val="left" w:pos="882"/>
        </w:tabs>
        <w:kinsoku w:val="0"/>
        <w:overflowPunct w:val="0"/>
        <w:ind w:hanging="577"/>
      </w:pPr>
      <w:bookmarkStart w:id="3" w:name="_bookmark3"/>
      <w:bookmarkEnd w:id="3"/>
      <w:r>
        <w:t>Synteza</w:t>
      </w:r>
      <w:r>
        <w:rPr>
          <w:spacing w:val="-7"/>
        </w:rPr>
        <w:t xml:space="preserve"> </w:t>
      </w:r>
      <w:r>
        <w:t>addytywna</w:t>
      </w:r>
    </w:p>
    <w:p w14:paraId="771F30B8" w14:textId="77777777" w:rsidR="00785A2E" w:rsidRDefault="00FA04FB">
      <w:pPr>
        <w:pStyle w:val="BodyText"/>
        <w:kinsoku w:val="0"/>
        <w:overflowPunct w:val="0"/>
        <w:spacing w:before="215" w:line="360" w:lineRule="auto"/>
        <w:ind w:left="305" w:right="395" w:firstLine="283"/>
        <w:jc w:val="both"/>
      </w:pPr>
      <w:r>
        <w:rPr>
          <w:spacing w:val="-1"/>
        </w:rPr>
        <w:t>Synteza</w:t>
      </w:r>
      <w:r>
        <w:rPr>
          <w:spacing w:val="-14"/>
        </w:rPr>
        <w:t xml:space="preserve"> </w:t>
      </w:r>
      <w:r>
        <w:t>addytywna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pierwsza</w:t>
      </w:r>
      <w:r>
        <w:rPr>
          <w:spacing w:val="-13"/>
        </w:rPr>
        <w:t xml:space="preserve"> </w:t>
      </w:r>
      <w:r>
        <w:t>z</w:t>
      </w:r>
      <w:r>
        <w:rPr>
          <w:spacing w:val="-10"/>
        </w:rPr>
        <w:t xml:space="preserve"> </w:t>
      </w:r>
      <w:r>
        <w:t>przedstawianych</w:t>
      </w:r>
      <w:r>
        <w:rPr>
          <w:spacing w:val="-11"/>
        </w:rPr>
        <w:t xml:space="preserve"> </w:t>
      </w:r>
      <w:r>
        <w:t>metod</w:t>
      </w:r>
      <w:r>
        <w:rPr>
          <w:spacing w:val="-13"/>
        </w:rPr>
        <w:t xml:space="preserve"> </w:t>
      </w:r>
      <w:r>
        <w:t>widmowych.</w:t>
      </w:r>
      <w:r>
        <w:rPr>
          <w:spacing w:val="-12"/>
        </w:rPr>
        <w:t xml:space="preserve"> </w:t>
      </w:r>
      <w:r>
        <w:t>Proces</w:t>
      </w:r>
      <w:r>
        <w:rPr>
          <w:spacing w:val="-13"/>
        </w:rPr>
        <w:t xml:space="preserve"> </w:t>
      </w:r>
      <w:r>
        <w:t>syntezy</w:t>
      </w:r>
      <w:r>
        <w:rPr>
          <w:spacing w:val="-58"/>
        </w:rPr>
        <w:t xml:space="preserve"> </w:t>
      </w:r>
      <w:r>
        <w:t>w tych metodach odbywa się poprzez operacje na widmie dźwięku. Każdy sygnał może</w:t>
      </w:r>
      <w:r>
        <w:rPr>
          <w:spacing w:val="1"/>
        </w:rPr>
        <w:t xml:space="preserve"> </w:t>
      </w:r>
      <w:r>
        <w:t>być wytworzony z sumowania kilku sinusoid z różnymi amplitudami, częstotliwościami</w:t>
      </w:r>
      <w:r>
        <w:rPr>
          <w:spacing w:val="-57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fazą.</w:t>
      </w:r>
    </w:p>
    <w:p w14:paraId="029D06F2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6" w:firstLine="283"/>
        <w:jc w:val="both"/>
      </w:pPr>
      <w:r>
        <w:rPr>
          <w:spacing w:val="-1"/>
        </w:rPr>
        <w:t>Metoda</w:t>
      </w:r>
      <w:r>
        <w:rPr>
          <w:spacing w:val="-15"/>
        </w:rPr>
        <w:t xml:space="preserve"> </w:t>
      </w:r>
      <w:r>
        <w:rPr>
          <w:spacing w:val="-1"/>
        </w:rPr>
        <w:t>addytywna,</w:t>
      </w:r>
      <w:r>
        <w:rPr>
          <w:spacing w:val="-14"/>
        </w:rPr>
        <w:t xml:space="preserve"> </w:t>
      </w:r>
      <w:r>
        <w:t>w</w:t>
      </w:r>
      <w:r>
        <w:rPr>
          <w:spacing w:val="-14"/>
        </w:rPr>
        <w:t xml:space="preserve"> </w:t>
      </w:r>
      <w:r>
        <w:t>odróżnieniu</w:t>
      </w:r>
      <w:r>
        <w:rPr>
          <w:spacing w:val="-15"/>
        </w:rPr>
        <w:t xml:space="preserve"> </w:t>
      </w:r>
      <w:r>
        <w:t>od</w:t>
      </w:r>
      <w:r>
        <w:rPr>
          <w:spacing w:val="-12"/>
        </w:rPr>
        <w:t xml:space="preserve"> </w:t>
      </w:r>
      <w:r>
        <w:t>metody</w:t>
      </w:r>
      <w:r>
        <w:rPr>
          <w:spacing w:val="-22"/>
        </w:rPr>
        <w:t xml:space="preserve"> </w:t>
      </w:r>
      <w:r>
        <w:t>samplingowej</w:t>
      </w:r>
      <w:r>
        <w:rPr>
          <w:spacing w:val="-13"/>
        </w:rPr>
        <w:t xml:space="preserve"> </w:t>
      </w:r>
      <w:r>
        <w:t>lub</w:t>
      </w:r>
      <w:r>
        <w:rPr>
          <w:spacing w:val="-13"/>
        </w:rPr>
        <w:t xml:space="preserve"> </w:t>
      </w:r>
      <w:r>
        <w:t>tablicowej</w:t>
      </w:r>
      <w:r>
        <w:rPr>
          <w:spacing w:val="-11"/>
        </w:rPr>
        <w:t xml:space="preserve"> </w:t>
      </w:r>
      <w:r>
        <w:t>jest</w:t>
      </w:r>
      <w:r>
        <w:rPr>
          <w:spacing w:val="-15"/>
        </w:rPr>
        <w:t xml:space="preserve"> </w:t>
      </w:r>
      <w:r>
        <w:t>rzadko</w:t>
      </w:r>
      <w:r>
        <w:rPr>
          <w:spacing w:val="-57"/>
        </w:rPr>
        <w:t xml:space="preserve"> </w:t>
      </w:r>
      <w:r>
        <w:t>używana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układach</w:t>
      </w:r>
      <w:r>
        <w:rPr>
          <w:spacing w:val="1"/>
        </w:rPr>
        <w:t xml:space="preserve"> </w:t>
      </w:r>
      <w:r>
        <w:t>instrumentów</w:t>
      </w:r>
      <w:r>
        <w:rPr>
          <w:spacing w:val="1"/>
        </w:rPr>
        <w:t xml:space="preserve"> </w:t>
      </w:r>
      <w:r>
        <w:t>elektronicznych.</w:t>
      </w:r>
      <w:r>
        <w:rPr>
          <w:spacing w:val="1"/>
        </w:rPr>
        <w:t xml:space="preserve"> </w:t>
      </w:r>
      <w:r>
        <w:t>Proces</w:t>
      </w:r>
      <w:r>
        <w:rPr>
          <w:spacing w:val="1"/>
        </w:rPr>
        <w:t xml:space="preserve"> </w:t>
      </w:r>
      <w:r>
        <w:t>polega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analizie</w:t>
      </w:r>
      <w:r>
        <w:rPr>
          <w:spacing w:val="-57"/>
        </w:rPr>
        <w:t xml:space="preserve"> </w:t>
      </w:r>
      <w:r>
        <w:t>widmowej,</w:t>
      </w:r>
      <w:r>
        <w:rPr>
          <w:spacing w:val="-5"/>
        </w:rPr>
        <w:t xml:space="preserve"> </w:t>
      </w:r>
      <w:r>
        <w:t>najczęściej</w:t>
      </w:r>
      <w:r>
        <w:rPr>
          <w:spacing w:val="-4"/>
        </w:rPr>
        <w:t xml:space="preserve"> </w:t>
      </w:r>
      <w:r>
        <w:t>poprzez</w:t>
      </w:r>
      <w:r>
        <w:rPr>
          <w:spacing w:val="-3"/>
        </w:rPr>
        <w:t xml:space="preserve"> </w:t>
      </w:r>
      <w:r>
        <w:t>transformacje</w:t>
      </w:r>
      <w:r>
        <w:rPr>
          <w:spacing w:val="-4"/>
        </w:rPr>
        <w:t xml:space="preserve"> </w:t>
      </w:r>
      <w:r>
        <w:t>Fouriera.</w:t>
      </w:r>
      <w:r>
        <w:rPr>
          <w:spacing w:val="-4"/>
        </w:rPr>
        <w:t xml:space="preserve"> </w:t>
      </w:r>
      <w:r>
        <w:t>Potem</w:t>
      </w:r>
      <w:r>
        <w:rPr>
          <w:spacing w:val="-4"/>
        </w:rPr>
        <w:t xml:space="preserve"> </w:t>
      </w:r>
      <w:r>
        <w:t>następuje</w:t>
      </w:r>
      <w:r>
        <w:rPr>
          <w:spacing w:val="-5"/>
        </w:rPr>
        <w:t xml:space="preserve"> </w:t>
      </w:r>
      <w:r>
        <w:t>resynteza,</w:t>
      </w:r>
      <w:r>
        <w:rPr>
          <w:spacing w:val="-4"/>
        </w:rPr>
        <w:t xml:space="preserve"> </w:t>
      </w:r>
      <w:r>
        <w:t>czyli</w:t>
      </w:r>
      <w:r>
        <w:rPr>
          <w:spacing w:val="-58"/>
        </w:rPr>
        <w:t xml:space="preserve"> </w:t>
      </w:r>
      <w:r>
        <w:t>budowanie</w:t>
      </w:r>
      <w:r>
        <w:rPr>
          <w:spacing w:val="1"/>
        </w:rPr>
        <w:t xml:space="preserve"> </w:t>
      </w:r>
      <w:r>
        <w:t>widma</w:t>
      </w:r>
      <w:r>
        <w:rPr>
          <w:spacing w:val="1"/>
        </w:rPr>
        <w:t xml:space="preserve"> </w:t>
      </w:r>
      <w:r>
        <w:t>dźwięku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pojedynczych</w:t>
      </w:r>
      <w:r>
        <w:rPr>
          <w:spacing w:val="1"/>
        </w:rPr>
        <w:t xml:space="preserve"> </w:t>
      </w:r>
      <w:r>
        <w:t>harmonicznych,</w:t>
      </w:r>
      <w:r>
        <w:rPr>
          <w:spacing w:val="1"/>
        </w:rPr>
        <w:t xml:space="preserve"> </w:t>
      </w:r>
      <w:r>
        <w:t>które</w:t>
      </w:r>
      <w:r>
        <w:rPr>
          <w:spacing w:val="1"/>
        </w:rPr>
        <w:t xml:space="preserve"> </w:t>
      </w:r>
      <w:r>
        <w:t>mogą</w:t>
      </w:r>
      <w:r>
        <w:rPr>
          <w:spacing w:val="1"/>
        </w:rPr>
        <w:t xml:space="preserve"> </w:t>
      </w:r>
      <w:r>
        <w:t>być</w:t>
      </w:r>
      <w:r>
        <w:rPr>
          <w:spacing w:val="1"/>
        </w:rPr>
        <w:t xml:space="preserve"> </w:t>
      </w:r>
      <w:r>
        <w:t>modulowane amplitudowo i fazowo. Synteza addytywna ma dwie odmiany. Pierwsza z</w:t>
      </w:r>
      <w:r>
        <w:rPr>
          <w:spacing w:val="1"/>
        </w:rPr>
        <w:t xml:space="preserve"> </w:t>
      </w:r>
      <w:r>
        <w:t>nich</w:t>
      </w:r>
      <w:r>
        <w:rPr>
          <w:spacing w:val="1"/>
        </w:rPr>
        <w:t xml:space="preserve"> </w:t>
      </w:r>
      <w:r>
        <w:t>zakłada,</w:t>
      </w:r>
      <w:r>
        <w:rPr>
          <w:spacing w:val="1"/>
        </w:rPr>
        <w:t xml:space="preserve"> </w:t>
      </w:r>
      <w:r>
        <w:t>że</w:t>
      </w:r>
      <w:r>
        <w:rPr>
          <w:spacing w:val="1"/>
        </w:rPr>
        <w:t xml:space="preserve"> </w:t>
      </w:r>
      <w:r>
        <w:t>sygnałem</w:t>
      </w:r>
      <w:r>
        <w:rPr>
          <w:spacing w:val="1"/>
        </w:rPr>
        <w:t xml:space="preserve"> </w:t>
      </w:r>
      <w:r>
        <w:t>poddawanym</w:t>
      </w:r>
      <w:r>
        <w:rPr>
          <w:spacing w:val="1"/>
        </w:rPr>
        <w:t xml:space="preserve"> </w:t>
      </w:r>
      <w:r>
        <w:t>syntezie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sygnał</w:t>
      </w:r>
      <w:r>
        <w:rPr>
          <w:spacing w:val="1"/>
        </w:rPr>
        <w:t xml:space="preserve"> </w:t>
      </w:r>
      <w:r>
        <w:t>okresowy.</w:t>
      </w:r>
      <w:r>
        <w:rPr>
          <w:spacing w:val="1"/>
        </w:rPr>
        <w:t xml:space="preserve"> </w:t>
      </w:r>
      <w:r>
        <w:t>Polega</w:t>
      </w:r>
      <w:r>
        <w:rPr>
          <w:spacing w:val="1"/>
        </w:rPr>
        <w:t xml:space="preserve"> </w:t>
      </w:r>
      <w:r>
        <w:t>na</w:t>
      </w:r>
      <w:r>
        <w:rPr>
          <w:spacing w:val="-57"/>
        </w:rPr>
        <w:t xml:space="preserve"> </w:t>
      </w:r>
      <w:r>
        <w:t>ekstrakcji</w:t>
      </w:r>
      <w:r>
        <w:rPr>
          <w:spacing w:val="25"/>
        </w:rPr>
        <w:t xml:space="preserve"> </w:t>
      </w:r>
      <w:r>
        <w:t>składowych</w:t>
      </w:r>
      <w:r>
        <w:rPr>
          <w:spacing w:val="26"/>
        </w:rPr>
        <w:t xml:space="preserve"> </w:t>
      </w:r>
      <w:r>
        <w:t>widmowych</w:t>
      </w:r>
      <w:r>
        <w:rPr>
          <w:spacing w:val="24"/>
        </w:rPr>
        <w:t xml:space="preserve"> </w:t>
      </w:r>
      <w:r>
        <w:t>i</w:t>
      </w:r>
      <w:r>
        <w:rPr>
          <w:spacing w:val="25"/>
        </w:rPr>
        <w:t xml:space="preserve"> </w:t>
      </w:r>
      <w:r>
        <w:t>liczeniu</w:t>
      </w:r>
      <w:r>
        <w:rPr>
          <w:spacing w:val="25"/>
        </w:rPr>
        <w:t xml:space="preserve"> </w:t>
      </w:r>
      <w:r>
        <w:t>częstotliwości</w:t>
      </w:r>
      <w:r>
        <w:rPr>
          <w:spacing w:val="25"/>
        </w:rPr>
        <w:t xml:space="preserve"> </w:t>
      </w:r>
      <w:r>
        <w:t>harmonicznych</w:t>
      </w:r>
      <w:r>
        <w:rPr>
          <w:spacing w:val="24"/>
        </w:rPr>
        <w:t xml:space="preserve"> </w:t>
      </w:r>
      <w:r>
        <w:t>z</w:t>
      </w:r>
    </w:p>
    <w:p w14:paraId="5D202E61" w14:textId="77777777" w:rsidR="00785A2E" w:rsidRDefault="00785A2E">
      <w:pPr>
        <w:pStyle w:val="BodyText"/>
        <w:kinsoku w:val="0"/>
        <w:overflowPunct w:val="0"/>
        <w:spacing w:line="360" w:lineRule="auto"/>
        <w:ind w:left="305" w:right="396" w:firstLine="283"/>
        <w:jc w:val="both"/>
        <w:sectPr w:rsidR="00785A2E">
          <w:headerReference w:type="default" r:id="rId13"/>
          <w:footerReference w:type="default" r:id="rId14"/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36A02F7C" w14:textId="77777777" w:rsidR="00785A2E" w:rsidRDefault="00785A2E">
      <w:pPr>
        <w:pStyle w:val="BodyText"/>
        <w:kinsoku w:val="0"/>
        <w:overflowPunct w:val="0"/>
        <w:spacing w:before="9"/>
        <w:rPr>
          <w:sz w:val="27"/>
          <w:szCs w:val="27"/>
        </w:rPr>
      </w:pPr>
    </w:p>
    <w:p w14:paraId="3A4A7646" w14:textId="77777777" w:rsidR="00785A2E" w:rsidRDefault="00FA04FB">
      <w:pPr>
        <w:pStyle w:val="BodyText"/>
        <w:kinsoku w:val="0"/>
        <w:overflowPunct w:val="0"/>
        <w:spacing w:before="90" w:line="360" w:lineRule="auto"/>
        <w:ind w:left="305" w:right="396"/>
        <w:jc w:val="both"/>
      </w:pPr>
      <w:r>
        <w:t>dopasowaniem szerokości okna analizy do okresu sygnału. Następnie przeprowadza się</w:t>
      </w:r>
      <w:r>
        <w:rPr>
          <w:spacing w:val="1"/>
        </w:rPr>
        <w:t xml:space="preserve"> </w:t>
      </w:r>
      <w:r>
        <w:t>resyntezę sygnału. Tworzenie dźwięku w tej metodzie opisuje wzór przedstawiony we</w:t>
      </w:r>
      <w:r>
        <w:rPr>
          <w:spacing w:val="1"/>
        </w:rPr>
        <w:t xml:space="preserve"> </w:t>
      </w:r>
      <w:r>
        <w:t>wzorze</w:t>
      </w:r>
      <w:r>
        <w:rPr>
          <w:spacing w:val="-1"/>
        </w:rPr>
        <w:t xml:space="preserve"> </w:t>
      </w:r>
      <w:r>
        <w:t>1.1:</w:t>
      </w:r>
    </w:p>
    <w:p w14:paraId="55A8272E" w14:textId="77777777" w:rsidR="00785A2E" w:rsidRDefault="00FA04FB">
      <w:pPr>
        <w:pStyle w:val="BodyText"/>
        <w:tabs>
          <w:tab w:val="left" w:pos="8296"/>
        </w:tabs>
        <w:kinsoku w:val="0"/>
        <w:overflowPunct w:val="0"/>
        <w:spacing w:before="108"/>
        <w:ind w:left="3154"/>
        <w:rPr>
          <w:rFonts w:ascii="Cambria Math" w:hAnsi="Cambria Math" w:cs="Cambria Math"/>
          <w:w w:val="115"/>
        </w:rPr>
      </w:pPr>
      <w:r>
        <w:rPr>
          <w:rFonts w:ascii="Cambria Math" w:hAnsi="Cambria Math" w:cs="Cambria Math"/>
          <w:w w:val="110"/>
        </w:rPr>
        <w:t>𝑦</w:t>
      </w:r>
      <w:r>
        <w:rPr>
          <w:rFonts w:ascii="Cambria Math" w:hAnsi="Cambria Math" w:cs="Cambria Math"/>
          <w:spacing w:val="14"/>
          <w:w w:val="110"/>
        </w:rPr>
        <w:t xml:space="preserve"> </w:t>
      </w:r>
      <w:r>
        <w:rPr>
          <w:rFonts w:ascii="Cambria Math" w:hAnsi="Cambria Math" w:cs="Cambria Math"/>
          <w:w w:val="110"/>
        </w:rPr>
        <w:t xml:space="preserve">= </w:t>
      </w:r>
      <w:r>
        <w:rPr>
          <w:rFonts w:ascii="Cambria Math" w:hAnsi="Cambria Math" w:cs="Cambria Math"/>
          <w:spacing w:val="12"/>
          <w:w w:val="110"/>
        </w:rPr>
        <w:t xml:space="preserve"> </w:t>
      </w:r>
      <w:r>
        <w:rPr>
          <w:rFonts w:ascii="Cambria Math" w:hAnsi="Cambria Math" w:cs="Cambria Math"/>
          <w:w w:val="110"/>
        </w:rPr>
        <w:t>∑</w:t>
      </w:r>
      <w:r>
        <w:rPr>
          <w:rFonts w:ascii="Cambria Math" w:hAnsi="Cambria Math" w:cs="Cambria Math"/>
          <w:spacing w:val="-18"/>
          <w:w w:val="110"/>
        </w:rPr>
        <w:t xml:space="preserve"> </w:t>
      </w:r>
      <w:r>
        <w:rPr>
          <w:rFonts w:ascii="Cambria Math" w:hAnsi="Cambria Math" w:cs="Cambria Math"/>
          <w:w w:val="110"/>
        </w:rPr>
        <w:t>𝑎</w:t>
      </w:r>
      <w:r>
        <w:rPr>
          <w:rFonts w:ascii="Cambria Math" w:hAnsi="Cambria Math" w:cs="Cambria Math"/>
          <w:w w:val="110"/>
          <w:vertAlign w:val="subscript"/>
        </w:rPr>
        <w:t>𝑛</w:t>
      </w:r>
      <w:r>
        <w:rPr>
          <w:rFonts w:ascii="Cambria Math" w:hAnsi="Cambria Math" w:cs="Cambria Math"/>
          <w:w w:val="110"/>
        </w:rPr>
        <w:t>sin(2𝜋f</w:t>
      </w:r>
      <w:r>
        <w:rPr>
          <w:rFonts w:ascii="Cambria Math" w:hAnsi="Cambria Math" w:cs="Cambria Math"/>
          <w:w w:val="110"/>
          <w:vertAlign w:val="subscript"/>
        </w:rPr>
        <w:t>𝑛</w:t>
      </w:r>
      <w:r>
        <w:rPr>
          <w:rFonts w:ascii="Cambria Math" w:hAnsi="Cambria Math" w:cs="Cambria Math"/>
          <w:w w:val="110"/>
        </w:rPr>
        <w:t>𝑡</w:t>
      </w:r>
      <w:r>
        <w:rPr>
          <w:rFonts w:ascii="Cambria Math" w:hAnsi="Cambria Math" w:cs="Cambria Math"/>
          <w:spacing w:val="5"/>
          <w:w w:val="110"/>
        </w:rPr>
        <w:t xml:space="preserve"> </w:t>
      </w:r>
      <w:r>
        <w:rPr>
          <w:rFonts w:ascii="Cambria Math" w:hAnsi="Cambria Math" w:cs="Cambria Math"/>
          <w:w w:val="110"/>
        </w:rPr>
        <w:t>+</w:t>
      </w:r>
      <w:r>
        <w:rPr>
          <w:rFonts w:ascii="Cambria Math" w:hAnsi="Cambria Math" w:cs="Cambria Math"/>
          <w:spacing w:val="53"/>
          <w:w w:val="110"/>
        </w:rPr>
        <w:t xml:space="preserve"> </w:t>
      </w:r>
      <w:r>
        <w:rPr>
          <w:rFonts w:ascii="Cambria Math" w:hAnsi="Cambria Math" w:cs="Cambria Math"/>
          <w:w w:val="110"/>
        </w:rPr>
        <w:t>𝜙</w:t>
      </w:r>
      <w:r>
        <w:rPr>
          <w:rFonts w:ascii="Cambria Math" w:hAnsi="Cambria Math" w:cs="Cambria Math"/>
          <w:w w:val="110"/>
          <w:vertAlign w:val="subscript"/>
        </w:rPr>
        <w:t>𝑛</w:t>
      </w:r>
      <w:r>
        <w:rPr>
          <w:rFonts w:ascii="Cambria Math" w:hAnsi="Cambria Math" w:cs="Cambria Math"/>
          <w:w w:val="110"/>
        </w:rPr>
        <w:t>)</w:t>
      </w:r>
      <w:r>
        <w:rPr>
          <w:rFonts w:ascii="Cambria Math" w:hAnsi="Cambria Math" w:cs="Cambria Math"/>
          <w:w w:val="110"/>
        </w:rPr>
        <w:tab/>
      </w:r>
      <w:r>
        <w:rPr>
          <w:rFonts w:ascii="Cambria Math" w:hAnsi="Cambria Math" w:cs="Cambria Math"/>
          <w:w w:val="115"/>
        </w:rPr>
        <w:t>(1.1)</w:t>
      </w:r>
    </w:p>
    <w:p w14:paraId="2EF4020E" w14:textId="77777777" w:rsidR="00785A2E" w:rsidRDefault="00FA04FB">
      <w:pPr>
        <w:pStyle w:val="BodyText"/>
        <w:kinsoku w:val="0"/>
        <w:overflowPunct w:val="0"/>
        <w:spacing w:before="247"/>
        <w:ind w:left="305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𝑔𝑑𝑧ie</w:t>
      </w:r>
      <w:r>
        <w:rPr>
          <w:rFonts w:ascii="Cambria Math" w:hAnsi="Cambria Math" w:cs="Cambria Math"/>
          <w:spacing w:val="17"/>
        </w:rPr>
        <w:t xml:space="preserve"> </w:t>
      </w:r>
      <w:r>
        <w:rPr>
          <w:rFonts w:ascii="Cambria Math" w:hAnsi="Cambria Math" w:cs="Cambria Math"/>
        </w:rPr>
        <w:t>𝑎</w:t>
      </w:r>
      <w:r>
        <w:rPr>
          <w:rFonts w:ascii="Cambria Math" w:hAnsi="Cambria Math" w:cs="Cambria Math"/>
          <w:vertAlign w:val="subscript"/>
        </w:rPr>
        <w:t>𝑛</w:t>
      </w:r>
      <w:r>
        <w:rPr>
          <w:rFonts w:ascii="Cambria Math" w:hAnsi="Cambria Math" w:cs="Cambria Math"/>
          <w:spacing w:val="24"/>
        </w:rPr>
        <w:t xml:space="preserve"> </w:t>
      </w:r>
      <w:r>
        <w:rPr>
          <w:rFonts w:ascii="Cambria Math" w:hAnsi="Cambria Math" w:cs="Cambria Math"/>
        </w:rPr>
        <w:t>𝑡o</w:t>
      </w:r>
      <w:r>
        <w:rPr>
          <w:rFonts w:ascii="Cambria Math" w:hAnsi="Cambria Math" w:cs="Cambria Math"/>
          <w:spacing w:val="18"/>
        </w:rPr>
        <w:t xml:space="preserve"> </w:t>
      </w:r>
      <w:r>
        <w:rPr>
          <w:rFonts w:ascii="Cambria Math" w:hAnsi="Cambria Math" w:cs="Cambria Math"/>
        </w:rPr>
        <w:t>𝑎𝑚𝑝𝑙i𝑡𝑢𝑑𝑎,</w:t>
      </w:r>
      <w:r>
        <w:rPr>
          <w:rFonts w:ascii="Cambria Math" w:hAnsi="Cambria Math" w:cs="Cambria Math"/>
          <w:spacing w:val="-6"/>
        </w:rPr>
        <w:t xml:space="preserve"> </w:t>
      </w:r>
      <w:r>
        <w:rPr>
          <w:rFonts w:ascii="Cambria Math" w:hAnsi="Cambria Math" w:cs="Cambria Math"/>
        </w:rPr>
        <w:t>f</w:t>
      </w:r>
      <w:r>
        <w:rPr>
          <w:rFonts w:ascii="Cambria Math" w:hAnsi="Cambria Math" w:cs="Cambria Math"/>
          <w:vertAlign w:val="subscript"/>
        </w:rPr>
        <w:t>𝑛</w:t>
      </w:r>
      <w:r>
        <w:rPr>
          <w:rFonts w:ascii="Cambria Math" w:hAnsi="Cambria Math" w:cs="Cambria Math"/>
          <w:spacing w:val="28"/>
        </w:rPr>
        <w:t xml:space="preserve"> </w:t>
      </w:r>
      <w:r>
        <w:rPr>
          <w:rFonts w:ascii="Cambria Math" w:hAnsi="Cambria Math" w:cs="Cambria Math"/>
        </w:rPr>
        <w:t>𝑐𝑧ę𝑠𝑡o𝑡𝑙iwość</w:t>
      </w:r>
      <w:r>
        <w:rPr>
          <w:rFonts w:ascii="Cambria Math" w:hAnsi="Cambria Math" w:cs="Cambria Math"/>
          <w:spacing w:val="14"/>
        </w:rPr>
        <w:t xml:space="preserve"> </w:t>
      </w:r>
      <w:r>
        <w:rPr>
          <w:rFonts w:ascii="Cambria Math" w:hAnsi="Cambria Math" w:cs="Cambria Math"/>
        </w:rPr>
        <w:t>𝑎</w:t>
      </w:r>
      <w:r>
        <w:rPr>
          <w:rFonts w:ascii="Cambria Math" w:hAnsi="Cambria Math" w:cs="Cambria Math"/>
          <w:spacing w:val="17"/>
        </w:rPr>
        <w:t xml:space="preserve"> </w:t>
      </w:r>
      <w:r>
        <w:rPr>
          <w:rFonts w:ascii="Cambria Math" w:hAnsi="Cambria Math" w:cs="Cambria Math"/>
        </w:rPr>
        <w:t>𝜙</w:t>
      </w:r>
      <w:r>
        <w:rPr>
          <w:rFonts w:ascii="Cambria Math" w:hAnsi="Cambria Math" w:cs="Cambria Math"/>
          <w:vertAlign w:val="subscript"/>
        </w:rPr>
        <w:t>𝑛</w:t>
      </w:r>
      <w:r>
        <w:rPr>
          <w:rFonts w:ascii="Cambria Math" w:hAnsi="Cambria Math" w:cs="Cambria Math"/>
          <w:spacing w:val="28"/>
        </w:rPr>
        <w:t xml:space="preserve"> </w:t>
      </w:r>
      <w:r>
        <w:rPr>
          <w:rFonts w:ascii="Cambria Math" w:hAnsi="Cambria Math" w:cs="Cambria Math"/>
        </w:rPr>
        <w:t>𝑡o</w:t>
      </w:r>
      <w:r>
        <w:rPr>
          <w:rFonts w:ascii="Cambria Math" w:hAnsi="Cambria Math" w:cs="Cambria Math"/>
          <w:spacing w:val="16"/>
        </w:rPr>
        <w:t xml:space="preserve"> </w:t>
      </w:r>
      <w:r>
        <w:rPr>
          <w:rFonts w:ascii="Cambria Math" w:hAnsi="Cambria Math" w:cs="Cambria Math"/>
        </w:rPr>
        <w:t>f𝑎𝑧𝑎</w:t>
      </w:r>
      <w:r>
        <w:rPr>
          <w:rFonts w:ascii="Cambria Math" w:hAnsi="Cambria Math" w:cs="Cambria Math"/>
          <w:spacing w:val="20"/>
        </w:rPr>
        <w:t xml:space="preserve"> </w:t>
      </w:r>
      <w:r>
        <w:rPr>
          <w:rFonts w:ascii="Cambria Math" w:hAnsi="Cambria Math" w:cs="Cambria Math"/>
        </w:rPr>
        <w:t>𝑑𝑙𝑎</w:t>
      </w:r>
      <w:r>
        <w:rPr>
          <w:rFonts w:ascii="Cambria Math" w:hAnsi="Cambria Math" w:cs="Cambria Math"/>
          <w:spacing w:val="15"/>
        </w:rPr>
        <w:t xml:space="preserve"> </w:t>
      </w:r>
      <w:r>
        <w:rPr>
          <w:rFonts w:ascii="Cambria Math" w:hAnsi="Cambria Math" w:cs="Cambria Math"/>
        </w:rPr>
        <w:t>𝑘𝑎ż𝑑ej</w:t>
      </w:r>
      <w:r>
        <w:rPr>
          <w:rFonts w:ascii="Cambria Math" w:hAnsi="Cambria Math" w:cs="Cambria Math"/>
          <w:spacing w:val="17"/>
        </w:rPr>
        <w:t xml:space="preserve"> </w:t>
      </w:r>
      <w:r>
        <w:rPr>
          <w:rFonts w:ascii="Cambria Math" w:hAnsi="Cambria Math" w:cs="Cambria Math"/>
        </w:rPr>
        <w:t>𝑐𝑧ęś𝑐i</w:t>
      </w:r>
    </w:p>
    <w:p w14:paraId="61FF8D9A" w14:textId="77777777" w:rsidR="00785A2E" w:rsidRDefault="00785A2E">
      <w:pPr>
        <w:pStyle w:val="BodyText"/>
        <w:kinsoku w:val="0"/>
        <w:overflowPunct w:val="0"/>
        <w:rPr>
          <w:rFonts w:ascii="Cambria Math" w:hAnsi="Cambria Math" w:cs="Cambria Math"/>
          <w:sz w:val="30"/>
          <w:szCs w:val="30"/>
        </w:rPr>
      </w:pPr>
    </w:p>
    <w:p w14:paraId="23E847D4" w14:textId="77777777" w:rsidR="00785A2E" w:rsidRDefault="00FA04FB">
      <w:pPr>
        <w:pStyle w:val="BodyText"/>
        <w:kinsoku w:val="0"/>
        <w:overflowPunct w:val="0"/>
        <w:spacing w:before="201" w:line="360" w:lineRule="auto"/>
        <w:ind w:left="305" w:right="395" w:firstLine="283"/>
        <w:jc w:val="both"/>
      </w:pPr>
      <w:r>
        <w:t>Wadą</w:t>
      </w:r>
      <w:r>
        <w:rPr>
          <w:spacing w:val="1"/>
        </w:rPr>
        <w:t xml:space="preserve"> </w:t>
      </w:r>
      <w:r>
        <w:t>tej</w:t>
      </w:r>
      <w:r>
        <w:rPr>
          <w:spacing w:val="1"/>
        </w:rPr>
        <w:t xml:space="preserve"> </w:t>
      </w:r>
      <w:r>
        <w:t>metody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fakt,</w:t>
      </w:r>
      <w:r>
        <w:rPr>
          <w:spacing w:val="1"/>
        </w:rPr>
        <w:t xml:space="preserve"> </w:t>
      </w:r>
      <w:r>
        <w:t>że</w:t>
      </w:r>
      <w:r>
        <w:rPr>
          <w:spacing w:val="1"/>
        </w:rPr>
        <w:t xml:space="preserve"> </w:t>
      </w:r>
      <w:r>
        <w:t>niemożliwe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wykonanie</w:t>
      </w:r>
      <w:r>
        <w:rPr>
          <w:spacing w:val="1"/>
        </w:rPr>
        <w:t xml:space="preserve"> </w:t>
      </w:r>
      <w:r>
        <w:t>syntezy</w:t>
      </w:r>
      <w:r>
        <w:rPr>
          <w:spacing w:val="1"/>
        </w:rPr>
        <w:t xml:space="preserve"> </w:t>
      </w:r>
      <w:r>
        <w:t>dźwięku</w:t>
      </w:r>
      <w:r>
        <w:rPr>
          <w:spacing w:val="1"/>
        </w:rPr>
        <w:t xml:space="preserve"> </w:t>
      </w:r>
      <w:r>
        <w:t>nieharmonicznego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wartość</w:t>
      </w:r>
      <w:r>
        <w:rPr>
          <w:spacing w:val="-4"/>
        </w:rPr>
        <w:t xml:space="preserve"> </w:t>
      </w:r>
      <w:r>
        <w:t>częstotliwości</w:t>
      </w:r>
      <w:r>
        <w:rPr>
          <w:spacing w:val="-4"/>
        </w:rPr>
        <w:t xml:space="preserve"> </w:t>
      </w:r>
      <w:r>
        <w:t>podstawowej</w:t>
      </w:r>
      <w:r>
        <w:rPr>
          <w:spacing w:val="-4"/>
        </w:rPr>
        <w:t xml:space="preserve"> </w:t>
      </w:r>
      <w:r>
        <w:t>dźwięku</w:t>
      </w:r>
      <w:r>
        <w:rPr>
          <w:spacing w:val="-3"/>
        </w:rPr>
        <w:t xml:space="preserve"> </w:t>
      </w:r>
      <w:r>
        <w:t>jest</w:t>
      </w:r>
      <w:r>
        <w:rPr>
          <w:spacing w:val="-5"/>
        </w:rPr>
        <w:t xml:space="preserve"> </w:t>
      </w:r>
      <w:r>
        <w:t>niezbędna.</w:t>
      </w:r>
      <w:r>
        <w:rPr>
          <w:spacing w:val="-3"/>
        </w:rPr>
        <w:t xml:space="preserve"> </w:t>
      </w:r>
      <w:r>
        <w:t>Druga</w:t>
      </w:r>
      <w:r>
        <w:rPr>
          <w:spacing w:val="-58"/>
        </w:rPr>
        <w:t xml:space="preserve"> </w:t>
      </w:r>
      <w:r>
        <w:t>odmiana metody addytywnej pozwala na syntezę sygnałów harmonicznych. Jest to tzw.</w:t>
      </w:r>
      <w:r>
        <w:rPr>
          <w:spacing w:val="1"/>
        </w:rPr>
        <w:t xml:space="preserve"> </w:t>
      </w:r>
      <w:r>
        <w:t>metoda MQ od nazwisk badaczy McAulay i Quatieri. Transformacja Fouriera w tej</w:t>
      </w:r>
      <w:r>
        <w:rPr>
          <w:spacing w:val="1"/>
        </w:rPr>
        <w:t xml:space="preserve"> </w:t>
      </w:r>
      <w:r>
        <w:t>metodzie nie korzysta z dopasowywania szerokości okna do długości okresu. Zamiast</w:t>
      </w:r>
      <w:r>
        <w:rPr>
          <w:spacing w:val="1"/>
        </w:rPr>
        <w:t xml:space="preserve"> </w:t>
      </w:r>
      <w:r>
        <w:t>transformacji Fouriera możliwe jest również użycie transformacji falkowej. Kolejnym</w:t>
      </w:r>
      <w:r>
        <w:rPr>
          <w:spacing w:val="1"/>
        </w:rPr>
        <w:t xml:space="preserve"> </w:t>
      </w:r>
      <w:r>
        <w:t>krokiem jest wyszukiwanie lokalnych maksimów i proces resyntezy. Podsumowując ta</w:t>
      </w:r>
      <w:r>
        <w:rPr>
          <w:spacing w:val="1"/>
        </w:rPr>
        <w:t xml:space="preserve"> </w:t>
      </w:r>
      <w:r>
        <w:t>metoda polega na szukaniu i interpolacji lokalnych maksimów widma. Przez możliwość</w:t>
      </w:r>
      <w:r>
        <w:rPr>
          <w:spacing w:val="-57"/>
        </w:rPr>
        <w:t xml:space="preserve"> </w:t>
      </w:r>
      <w:r>
        <w:t>syntezy nieharmonicznych częstotliwości, ta metoda ma większy zakres stosowalności</w:t>
      </w:r>
      <w:r>
        <w:rPr>
          <w:spacing w:val="1"/>
        </w:rPr>
        <w:t xml:space="preserve"> </w:t>
      </w:r>
      <w:r>
        <w:t>niż pierwsza</w:t>
      </w:r>
      <w:r>
        <w:rPr>
          <w:spacing w:val="-1"/>
        </w:rPr>
        <w:t xml:space="preserve"> </w:t>
      </w:r>
      <w:r>
        <w:t>odmiana.</w:t>
      </w:r>
    </w:p>
    <w:p w14:paraId="211865A9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4000CF79" w14:textId="77777777" w:rsidR="00785A2E" w:rsidRDefault="00785A2E">
      <w:pPr>
        <w:pStyle w:val="BodyText"/>
        <w:kinsoku w:val="0"/>
        <w:overflowPunct w:val="0"/>
        <w:spacing w:before="4"/>
        <w:rPr>
          <w:sz w:val="31"/>
          <w:szCs w:val="31"/>
        </w:rPr>
      </w:pPr>
    </w:p>
    <w:p w14:paraId="7A242EF1" w14:textId="77777777" w:rsidR="00785A2E" w:rsidRDefault="00FA04FB">
      <w:pPr>
        <w:pStyle w:val="Heading2"/>
        <w:numPr>
          <w:ilvl w:val="1"/>
          <w:numId w:val="12"/>
        </w:numPr>
        <w:tabs>
          <w:tab w:val="left" w:pos="882"/>
        </w:tabs>
        <w:kinsoku w:val="0"/>
        <w:overflowPunct w:val="0"/>
        <w:ind w:hanging="577"/>
      </w:pPr>
      <w:bookmarkStart w:id="4" w:name="_bookmark4"/>
      <w:bookmarkEnd w:id="4"/>
      <w:r>
        <w:t>Synteza</w:t>
      </w:r>
      <w:r>
        <w:rPr>
          <w:spacing w:val="-8"/>
        </w:rPr>
        <w:t xml:space="preserve"> </w:t>
      </w:r>
      <w:r>
        <w:t>subtraktywna</w:t>
      </w:r>
    </w:p>
    <w:p w14:paraId="5929D985" w14:textId="77777777" w:rsidR="00785A2E" w:rsidRDefault="00FA04FB">
      <w:pPr>
        <w:pStyle w:val="BodyText"/>
        <w:kinsoku w:val="0"/>
        <w:overflowPunct w:val="0"/>
        <w:spacing w:before="209" w:line="360" w:lineRule="auto"/>
        <w:ind w:left="305" w:right="396" w:firstLine="283"/>
        <w:jc w:val="both"/>
      </w:pPr>
      <w:r>
        <w:t>Drugim</w:t>
      </w:r>
      <w:r>
        <w:rPr>
          <w:spacing w:val="1"/>
        </w:rPr>
        <w:t xml:space="preserve"> </w:t>
      </w:r>
      <w:r>
        <w:t>rodzajem</w:t>
      </w:r>
      <w:r>
        <w:rPr>
          <w:spacing w:val="1"/>
        </w:rPr>
        <w:t xml:space="preserve"> </w:t>
      </w:r>
      <w:r>
        <w:t>syntezy</w:t>
      </w:r>
      <w:r>
        <w:rPr>
          <w:spacing w:val="1"/>
        </w:rPr>
        <w:t xml:space="preserve"> </w:t>
      </w:r>
      <w:r>
        <w:t>widmowej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metoda</w:t>
      </w:r>
      <w:r>
        <w:rPr>
          <w:spacing w:val="1"/>
        </w:rPr>
        <w:t xml:space="preserve"> </w:t>
      </w:r>
      <w:r>
        <w:t>subtraktywna.</w:t>
      </w:r>
      <w:r>
        <w:rPr>
          <w:spacing w:val="1"/>
        </w:rPr>
        <w:t xml:space="preserve"> </w:t>
      </w:r>
      <w:r>
        <w:t>Polega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odejmowaniu</w:t>
      </w:r>
      <w:r>
        <w:rPr>
          <w:spacing w:val="-12"/>
        </w:rPr>
        <w:t xml:space="preserve"> </w:t>
      </w:r>
      <w:r>
        <w:t>ustalonych</w:t>
      </w:r>
      <w:r>
        <w:rPr>
          <w:spacing w:val="-9"/>
        </w:rPr>
        <w:t xml:space="preserve"> </w:t>
      </w:r>
      <w:r>
        <w:t>składowych</w:t>
      </w:r>
      <w:r>
        <w:rPr>
          <w:spacing w:val="-13"/>
        </w:rPr>
        <w:t xml:space="preserve"> </w:t>
      </w:r>
      <w:r>
        <w:t>widma</w:t>
      </w:r>
      <w:r>
        <w:rPr>
          <w:spacing w:val="-12"/>
        </w:rPr>
        <w:t xml:space="preserve"> </w:t>
      </w:r>
      <w:r>
        <w:t>z</w:t>
      </w:r>
      <w:r>
        <w:rPr>
          <w:spacing w:val="-10"/>
        </w:rPr>
        <w:t xml:space="preserve"> </w:t>
      </w:r>
      <w:r>
        <w:t>szumu</w:t>
      </w:r>
      <w:r>
        <w:rPr>
          <w:spacing w:val="-12"/>
        </w:rPr>
        <w:t xml:space="preserve"> </w:t>
      </w:r>
      <w:r>
        <w:t>lub</w:t>
      </w:r>
      <w:r>
        <w:rPr>
          <w:spacing w:val="-11"/>
        </w:rPr>
        <w:t xml:space="preserve"> </w:t>
      </w:r>
      <w:r>
        <w:t>sygnału</w:t>
      </w:r>
      <w:r>
        <w:rPr>
          <w:spacing w:val="-8"/>
        </w:rPr>
        <w:t xml:space="preserve"> </w:t>
      </w:r>
      <w:r>
        <w:t>szerokopasmowego</w:t>
      </w:r>
      <w:r>
        <w:rPr>
          <w:spacing w:val="-12"/>
        </w:rPr>
        <w:t xml:space="preserve"> </w:t>
      </w:r>
      <w:r>
        <w:t>aż</w:t>
      </w:r>
      <w:r>
        <w:rPr>
          <w:spacing w:val="-57"/>
        </w:rPr>
        <w:t xml:space="preserve"> </w:t>
      </w:r>
      <w:r>
        <w:t>do uzyskania określonej barwy dźwięku. Modelowanie dźwięku odbywa się przez układ</w:t>
      </w:r>
      <w:r>
        <w:rPr>
          <w:spacing w:val="-57"/>
        </w:rPr>
        <w:t xml:space="preserve"> </w:t>
      </w:r>
      <w:r>
        <w:t>filtracyjny.</w:t>
      </w:r>
      <w:r>
        <w:rPr>
          <w:spacing w:val="-5"/>
        </w:rPr>
        <w:t xml:space="preserve"> </w:t>
      </w:r>
      <w:r>
        <w:t>Metoda</w:t>
      </w:r>
      <w:r>
        <w:rPr>
          <w:spacing w:val="-3"/>
        </w:rPr>
        <w:t xml:space="preserve"> </w:t>
      </w:r>
      <w:r>
        <w:t>jest</w:t>
      </w:r>
      <w:r>
        <w:rPr>
          <w:spacing w:val="-5"/>
        </w:rPr>
        <w:t xml:space="preserve"> </w:t>
      </w:r>
      <w:r>
        <w:t>bardzo</w:t>
      </w:r>
      <w:r>
        <w:rPr>
          <w:spacing w:val="-4"/>
        </w:rPr>
        <w:t xml:space="preserve"> </w:t>
      </w:r>
      <w:r>
        <w:t>powszechna</w:t>
      </w:r>
      <w:r>
        <w:rPr>
          <w:spacing w:val="-4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>klasycznych</w:t>
      </w:r>
      <w:r>
        <w:rPr>
          <w:spacing w:val="-2"/>
        </w:rPr>
        <w:t xml:space="preserve"> </w:t>
      </w:r>
      <w:r>
        <w:t>syntezatorach</w:t>
      </w:r>
      <w:r>
        <w:rPr>
          <w:spacing w:val="-3"/>
        </w:rPr>
        <w:t xml:space="preserve"> </w:t>
      </w:r>
      <w:r>
        <w:t>analogowych</w:t>
      </w:r>
      <w:r>
        <w:rPr>
          <w:spacing w:val="-5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cyfrowych.</w:t>
      </w:r>
      <w:r>
        <w:rPr>
          <w:spacing w:val="-1"/>
        </w:rPr>
        <w:t xml:space="preserve"> </w:t>
      </w:r>
      <w:r>
        <w:t>Filtrowanie</w:t>
      </w:r>
      <w:r>
        <w:rPr>
          <w:spacing w:val="1"/>
        </w:rPr>
        <w:t xml:space="preserve"> </w:t>
      </w:r>
      <w:r>
        <w:t>w</w:t>
      </w:r>
      <w:r>
        <w:rPr>
          <w:spacing w:val="-1"/>
        </w:rPr>
        <w:t xml:space="preserve"> </w:t>
      </w:r>
      <w:r>
        <w:t>tym procesie</w:t>
      </w:r>
      <w:r>
        <w:rPr>
          <w:spacing w:val="-1"/>
        </w:rPr>
        <w:t xml:space="preserve"> </w:t>
      </w:r>
      <w:r>
        <w:t>opisuje</w:t>
      </w:r>
      <w:r>
        <w:rPr>
          <w:spacing w:val="-1"/>
        </w:rPr>
        <w:t xml:space="preserve"> </w:t>
      </w:r>
      <w:r>
        <w:t>wzór 1.2.1</w:t>
      </w:r>
    </w:p>
    <w:p w14:paraId="358ABAD4" w14:textId="77777777" w:rsidR="00785A2E" w:rsidRDefault="00FA04FB">
      <w:pPr>
        <w:pStyle w:val="BodyText"/>
        <w:tabs>
          <w:tab w:val="left" w:pos="2006"/>
        </w:tabs>
        <w:kinsoku w:val="0"/>
        <w:overflowPunct w:val="0"/>
        <w:spacing w:line="169" w:lineRule="exact"/>
        <w:ind w:right="28"/>
        <w:jc w:val="center"/>
        <w:rPr>
          <w:rFonts w:ascii="Cambria Math" w:hAnsi="Cambria Math" w:cs="Cambria Math"/>
          <w:w w:val="110"/>
          <w:sz w:val="17"/>
          <w:szCs w:val="17"/>
        </w:rPr>
      </w:pPr>
      <w:r>
        <w:rPr>
          <w:rFonts w:ascii="Cambria Math" w:hAnsi="Cambria Math" w:cs="Cambria Math"/>
          <w:w w:val="110"/>
          <w:sz w:val="17"/>
          <w:szCs w:val="17"/>
        </w:rPr>
        <w:t>𝑝</w:t>
      </w:r>
      <w:r>
        <w:rPr>
          <w:rFonts w:ascii="Cambria Math" w:hAnsi="Cambria Math" w:cs="Cambria Math"/>
          <w:w w:val="110"/>
          <w:sz w:val="17"/>
          <w:szCs w:val="17"/>
        </w:rPr>
        <w:tab/>
        <w:t>𝑞</w:t>
      </w:r>
    </w:p>
    <w:p w14:paraId="262E25FE" w14:textId="77777777" w:rsidR="00785A2E" w:rsidRDefault="00785A2E">
      <w:pPr>
        <w:pStyle w:val="BodyText"/>
        <w:tabs>
          <w:tab w:val="left" w:pos="2006"/>
        </w:tabs>
        <w:kinsoku w:val="0"/>
        <w:overflowPunct w:val="0"/>
        <w:spacing w:line="169" w:lineRule="exact"/>
        <w:ind w:right="28"/>
        <w:jc w:val="center"/>
        <w:rPr>
          <w:rFonts w:ascii="Cambria Math" w:hAnsi="Cambria Math" w:cs="Cambria Math"/>
          <w:w w:val="110"/>
          <w:sz w:val="17"/>
          <w:szCs w:val="17"/>
        </w:rPr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537445FB" w14:textId="77777777" w:rsidR="00785A2E" w:rsidRDefault="00FA04FB">
      <w:pPr>
        <w:pStyle w:val="BodyText"/>
        <w:kinsoku w:val="0"/>
        <w:overflowPunct w:val="0"/>
        <w:spacing w:before="111"/>
        <w:ind w:left="2362"/>
        <w:rPr>
          <w:rFonts w:ascii="Cambria Math" w:hAnsi="Cambria Math" w:cs="Cambria Math"/>
          <w:w w:val="105"/>
          <w:position w:val="1"/>
        </w:rPr>
      </w:pPr>
      <w:r>
        <w:rPr>
          <w:rFonts w:ascii="Cambria Math" w:hAnsi="Cambria Math" w:cs="Cambria Math"/>
          <w:w w:val="105"/>
        </w:rPr>
        <w:t>𝑥</w:t>
      </w:r>
      <w:r>
        <w:rPr>
          <w:rFonts w:ascii="Cambria Math" w:hAnsi="Cambria Math" w:cs="Cambria Math"/>
          <w:w w:val="105"/>
          <w:position w:val="1"/>
        </w:rPr>
        <w:t>(</w:t>
      </w:r>
      <w:r>
        <w:rPr>
          <w:rFonts w:ascii="Cambria Math" w:hAnsi="Cambria Math" w:cs="Cambria Math"/>
          <w:w w:val="105"/>
        </w:rPr>
        <w:t>𝑛</w:t>
      </w:r>
      <w:r>
        <w:rPr>
          <w:rFonts w:ascii="Cambria Math" w:hAnsi="Cambria Math" w:cs="Cambria Math"/>
          <w:w w:val="105"/>
          <w:position w:val="1"/>
        </w:rPr>
        <w:t>)</w:t>
      </w:r>
      <w:r>
        <w:rPr>
          <w:rFonts w:ascii="Cambria Math" w:hAnsi="Cambria Math" w:cs="Cambria Math"/>
          <w:spacing w:val="30"/>
          <w:w w:val="105"/>
          <w:position w:val="1"/>
        </w:rPr>
        <w:t xml:space="preserve"> </w:t>
      </w:r>
      <w:r>
        <w:rPr>
          <w:rFonts w:ascii="Cambria Math" w:hAnsi="Cambria Math" w:cs="Cambria Math"/>
          <w:w w:val="105"/>
        </w:rPr>
        <w:t xml:space="preserve">= </w:t>
      </w:r>
      <w:r>
        <w:rPr>
          <w:rFonts w:ascii="Cambria Math" w:hAnsi="Cambria Math" w:cs="Cambria Math"/>
          <w:spacing w:val="46"/>
          <w:w w:val="105"/>
        </w:rPr>
        <w:t xml:space="preserve"> </w:t>
      </w:r>
      <w:r>
        <w:rPr>
          <w:rFonts w:ascii="Cambria Math" w:hAnsi="Cambria Math" w:cs="Cambria Math"/>
          <w:w w:val="105"/>
        </w:rPr>
        <w:t>−</w:t>
      </w:r>
      <w:r>
        <w:rPr>
          <w:rFonts w:ascii="Cambria Math" w:hAnsi="Cambria Math" w:cs="Cambria Math"/>
          <w:spacing w:val="1"/>
          <w:w w:val="105"/>
        </w:rPr>
        <w:t xml:space="preserve"> </w:t>
      </w:r>
      <w:r>
        <w:rPr>
          <w:rFonts w:ascii="Cambria Math" w:hAnsi="Cambria Math" w:cs="Cambria Math"/>
          <w:w w:val="105"/>
        </w:rPr>
        <w:t>∑</w:t>
      </w:r>
      <w:r>
        <w:rPr>
          <w:rFonts w:ascii="Cambria Math" w:hAnsi="Cambria Math" w:cs="Cambria Math"/>
          <w:spacing w:val="6"/>
          <w:w w:val="105"/>
        </w:rPr>
        <w:t xml:space="preserve"> </w:t>
      </w:r>
      <w:r>
        <w:rPr>
          <w:rFonts w:ascii="Cambria Math" w:hAnsi="Cambria Math" w:cs="Cambria Math"/>
          <w:w w:val="105"/>
        </w:rPr>
        <w:t>𝑎</w:t>
      </w:r>
      <w:r>
        <w:rPr>
          <w:rFonts w:ascii="Cambria Math" w:hAnsi="Cambria Math" w:cs="Cambria Math"/>
          <w:w w:val="105"/>
          <w:vertAlign w:val="subscript"/>
        </w:rPr>
        <w:t>𝑘</w:t>
      </w:r>
      <w:r>
        <w:rPr>
          <w:rFonts w:ascii="Cambria Math" w:hAnsi="Cambria Math" w:cs="Cambria Math"/>
          <w:w w:val="105"/>
        </w:rPr>
        <w:t>𝑥</w:t>
      </w:r>
      <w:r>
        <w:rPr>
          <w:rFonts w:ascii="Cambria Math" w:hAnsi="Cambria Math" w:cs="Cambria Math"/>
          <w:w w:val="105"/>
          <w:position w:val="1"/>
        </w:rPr>
        <w:t>(</w:t>
      </w:r>
      <w:r>
        <w:rPr>
          <w:rFonts w:ascii="Cambria Math" w:hAnsi="Cambria Math" w:cs="Cambria Math"/>
          <w:w w:val="105"/>
        </w:rPr>
        <w:t>𝑛</w:t>
      </w:r>
      <w:r>
        <w:rPr>
          <w:rFonts w:ascii="Cambria Math" w:hAnsi="Cambria Math" w:cs="Cambria Math"/>
          <w:spacing w:val="17"/>
          <w:w w:val="105"/>
        </w:rPr>
        <w:t xml:space="preserve"> </w:t>
      </w:r>
      <w:r>
        <w:rPr>
          <w:rFonts w:ascii="Cambria Math" w:hAnsi="Cambria Math" w:cs="Cambria Math"/>
          <w:w w:val="105"/>
        </w:rPr>
        <w:t>−</w:t>
      </w:r>
      <w:r>
        <w:rPr>
          <w:rFonts w:ascii="Cambria Math" w:hAnsi="Cambria Math" w:cs="Cambria Math"/>
          <w:spacing w:val="13"/>
          <w:w w:val="105"/>
        </w:rPr>
        <w:t xml:space="preserve"> </w:t>
      </w:r>
      <w:r>
        <w:rPr>
          <w:rFonts w:ascii="Cambria Math" w:hAnsi="Cambria Math" w:cs="Cambria Math"/>
          <w:w w:val="105"/>
        </w:rPr>
        <w:t>𝑘</w:t>
      </w:r>
      <w:r>
        <w:rPr>
          <w:rFonts w:ascii="Cambria Math" w:hAnsi="Cambria Math" w:cs="Cambria Math"/>
          <w:w w:val="105"/>
          <w:position w:val="1"/>
        </w:rPr>
        <w:t>)</w:t>
      </w:r>
      <w:r>
        <w:rPr>
          <w:rFonts w:ascii="Cambria Math" w:hAnsi="Cambria Math" w:cs="Cambria Math"/>
          <w:spacing w:val="15"/>
          <w:w w:val="105"/>
          <w:position w:val="1"/>
        </w:rPr>
        <w:t xml:space="preserve"> </w:t>
      </w:r>
      <w:r>
        <w:rPr>
          <w:rFonts w:ascii="Cambria Math" w:hAnsi="Cambria Math" w:cs="Cambria Math"/>
          <w:w w:val="105"/>
        </w:rPr>
        <w:t>+</w:t>
      </w:r>
      <w:r>
        <w:rPr>
          <w:rFonts w:ascii="Cambria Math" w:hAnsi="Cambria Math" w:cs="Cambria Math"/>
          <w:spacing w:val="13"/>
          <w:w w:val="105"/>
        </w:rPr>
        <w:t xml:space="preserve"> </w:t>
      </w:r>
      <w:r>
        <w:rPr>
          <w:rFonts w:ascii="Cambria Math" w:hAnsi="Cambria Math" w:cs="Cambria Math"/>
          <w:w w:val="105"/>
        </w:rPr>
        <w:t>𝐺</w:t>
      </w:r>
      <w:r>
        <w:rPr>
          <w:rFonts w:ascii="Cambria Math" w:hAnsi="Cambria Math" w:cs="Cambria Math"/>
          <w:spacing w:val="9"/>
          <w:w w:val="105"/>
        </w:rPr>
        <w:t xml:space="preserve"> </w:t>
      </w:r>
      <w:r>
        <w:rPr>
          <w:rFonts w:ascii="Cambria Math" w:hAnsi="Cambria Math" w:cs="Cambria Math"/>
          <w:w w:val="105"/>
        </w:rPr>
        <w:t>∑</w:t>
      </w:r>
      <w:r>
        <w:rPr>
          <w:rFonts w:ascii="Cambria Math" w:hAnsi="Cambria Math" w:cs="Cambria Math"/>
          <w:spacing w:val="-5"/>
          <w:w w:val="105"/>
        </w:rPr>
        <w:t xml:space="preserve"> </w:t>
      </w:r>
      <w:r>
        <w:rPr>
          <w:rFonts w:ascii="Cambria Math" w:hAnsi="Cambria Math" w:cs="Cambria Math"/>
          <w:w w:val="105"/>
        </w:rPr>
        <w:t>𝑏</w:t>
      </w:r>
      <w:r>
        <w:rPr>
          <w:rFonts w:ascii="Cambria Math" w:hAnsi="Cambria Math" w:cs="Cambria Math"/>
          <w:w w:val="105"/>
          <w:vertAlign w:val="subscript"/>
        </w:rPr>
        <w:t>𝑟</w:t>
      </w:r>
      <w:r>
        <w:rPr>
          <w:rFonts w:ascii="Cambria Math" w:hAnsi="Cambria Math" w:cs="Cambria Math"/>
          <w:w w:val="105"/>
        </w:rPr>
        <w:t>𝑢</w:t>
      </w:r>
      <w:r>
        <w:rPr>
          <w:rFonts w:ascii="Cambria Math" w:hAnsi="Cambria Math" w:cs="Cambria Math"/>
          <w:w w:val="105"/>
          <w:position w:val="1"/>
        </w:rPr>
        <w:t>(</w:t>
      </w:r>
      <w:r>
        <w:rPr>
          <w:rFonts w:ascii="Cambria Math" w:hAnsi="Cambria Math" w:cs="Cambria Math"/>
          <w:w w:val="105"/>
        </w:rPr>
        <w:t>𝑛</w:t>
      </w:r>
      <w:r>
        <w:rPr>
          <w:rFonts w:ascii="Cambria Math" w:hAnsi="Cambria Math" w:cs="Cambria Math"/>
          <w:spacing w:val="15"/>
          <w:w w:val="105"/>
        </w:rPr>
        <w:t xml:space="preserve"> </w:t>
      </w:r>
      <w:r>
        <w:rPr>
          <w:rFonts w:ascii="Cambria Math" w:hAnsi="Cambria Math" w:cs="Cambria Math"/>
          <w:w w:val="105"/>
        </w:rPr>
        <w:t>−</w:t>
      </w:r>
      <w:r>
        <w:rPr>
          <w:rFonts w:ascii="Cambria Math" w:hAnsi="Cambria Math" w:cs="Cambria Math"/>
          <w:spacing w:val="13"/>
          <w:w w:val="105"/>
        </w:rPr>
        <w:t xml:space="preserve"> </w:t>
      </w:r>
      <w:r>
        <w:rPr>
          <w:rFonts w:ascii="Cambria Math" w:hAnsi="Cambria Math" w:cs="Cambria Math"/>
          <w:w w:val="105"/>
        </w:rPr>
        <w:t>𝑟</w:t>
      </w:r>
      <w:r>
        <w:rPr>
          <w:rFonts w:ascii="Cambria Math" w:hAnsi="Cambria Math" w:cs="Cambria Math"/>
          <w:w w:val="105"/>
          <w:position w:val="1"/>
        </w:rPr>
        <w:t>)</w:t>
      </w:r>
    </w:p>
    <w:p w14:paraId="2EAD9DAE" w14:textId="77777777" w:rsidR="00785A2E" w:rsidRDefault="00FA04FB">
      <w:pPr>
        <w:pStyle w:val="BodyText"/>
        <w:kinsoku w:val="0"/>
        <w:overflowPunct w:val="0"/>
        <w:spacing w:before="121"/>
        <w:ind w:left="1163"/>
        <w:rPr>
          <w:rFonts w:ascii="Cambria Math" w:hAnsi="Cambria Math" w:cs="Cambria Math"/>
        </w:rPr>
      </w:pPr>
      <w:r>
        <w:br w:type="column"/>
      </w:r>
      <w:r>
        <w:rPr>
          <w:rFonts w:ascii="Cambria Math" w:hAnsi="Cambria Math" w:cs="Cambria Math"/>
        </w:rPr>
        <w:t>(1.2.1)</w:t>
      </w:r>
    </w:p>
    <w:p w14:paraId="5586DA7A" w14:textId="77777777" w:rsidR="00785A2E" w:rsidRDefault="00785A2E">
      <w:pPr>
        <w:pStyle w:val="BodyText"/>
        <w:kinsoku w:val="0"/>
        <w:overflowPunct w:val="0"/>
        <w:spacing w:before="121"/>
        <w:ind w:left="1163"/>
        <w:rPr>
          <w:rFonts w:ascii="Cambria Math" w:hAnsi="Cambria Math" w:cs="Cambria Math"/>
        </w:rPr>
        <w:sectPr w:rsidR="00785A2E">
          <w:type w:val="continuous"/>
          <w:pgSz w:w="11910" w:h="16840"/>
          <w:pgMar w:top="1580" w:right="1020" w:bottom="280" w:left="1680" w:header="720" w:footer="720" w:gutter="0"/>
          <w:cols w:num="2" w:space="720" w:equalWidth="0">
            <w:col w:w="6911" w:space="40"/>
            <w:col w:w="2259"/>
          </w:cols>
          <w:noEndnote/>
        </w:sectPr>
      </w:pPr>
    </w:p>
    <w:p w14:paraId="317851FD" w14:textId="77777777" w:rsidR="00785A2E" w:rsidRDefault="00FA04FB">
      <w:pPr>
        <w:pStyle w:val="BodyText"/>
        <w:kinsoku w:val="0"/>
        <w:overflowPunct w:val="0"/>
        <w:spacing w:before="92"/>
        <w:ind w:left="3423"/>
        <w:rPr>
          <w:rFonts w:ascii="Cambria Math" w:hAnsi="Cambria Math" w:cs="Cambria Math"/>
          <w:w w:val="105"/>
          <w:sz w:val="17"/>
          <w:szCs w:val="17"/>
        </w:rPr>
      </w:pPr>
      <w:r>
        <w:rPr>
          <w:rFonts w:ascii="Cambria Math" w:hAnsi="Cambria Math" w:cs="Cambria Math"/>
          <w:w w:val="105"/>
          <w:sz w:val="17"/>
          <w:szCs w:val="17"/>
        </w:rPr>
        <w:t>𝑘=1</w:t>
      </w:r>
    </w:p>
    <w:p w14:paraId="6FEE1E50" w14:textId="77777777" w:rsidR="00785A2E" w:rsidRDefault="00FA04FB">
      <w:pPr>
        <w:pStyle w:val="BodyText"/>
        <w:kinsoku w:val="0"/>
        <w:overflowPunct w:val="0"/>
        <w:spacing w:before="100"/>
        <w:ind w:left="545"/>
        <w:rPr>
          <w:position w:val="2"/>
        </w:rPr>
      </w:pPr>
      <w:r>
        <w:rPr>
          <w:position w:val="2"/>
        </w:rPr>
        <w:t>Gdzie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a</w:t>
      </w:r>
      <w:r>
        <w:rPr>
          <w:sz w:val="16"/>
          <w:szCs w:val="16"/>
        </w:rPr>
        <w:t>k</w:t>
      </w:r>
      <w:r>
        <w:rPr>
          <w:spacing w:val="1"/>
          <w:sz w:val="16"/>
          <w:szCs w:val="16"/>
        </w:rPr>
        <w:t xml:space="preserve"> </w:t>
      </w:r>
      <w:r>
        <w:rPr>
          <w:position w:val="2"/>
        </w:rPr>
        <w:t>i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b</w:t>
      </w:r>
      <w:r>
        <w:rPr>
          <w:sz w:val="16"/>
          <w:szCs w:val="16"/>
        </w:rPr>
        <w:t>r</w:t>
      </w:r>
      <w:r>
        <w:rPr>
          <w:spacing w:val="-1"/>
          <w:sz w:val="16"/>
          <w:szCs w:val="16"/>
        </w:rPr>
        <w:t xml:space="preserve"> </w:t>
      </w:r>
      <w:r>
        <w:rPr>
          <w:position w:val="2"/>
        </w:rPr>
        <w:t>–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współczynniki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filtru,</w:t>
      </w:r>
    </w:p>
    <w:p w14:paraId="1D0DE73D" w14:textId="77777777" w:rsidR="00785A2E" w:rsidRDefault="00FA04FB">
      <w:pPr>
        <w:pStyle w:val="BodyText"/>
        <w:kinsoku w:val="0"/>
        <w:overflowPunct w:val="0"/>
        <w:spacing w:before="137"/>
        <w:ind w:left="1193"/>
      </w:pPr>
      <w:r>
        <w:t>u(n)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sygnał</w:t>
      </w:r>
      <w:r>
        <w:rPr>
          <w:spacing w:val="-2"/>
        </w:rPr>
        <w:t xml:space="preserve"> </w:t>
      </w:r>
      <w:r>
        <w:t>wejściowy,</w:t>
      </w:r>
    </w:p>
    <w:p w14:paraId="396CD285" w14:textId="77777777" w:rsidR="00785A2E" w:rsidRDefault="00FA04FB">
      <w:pPr>
        <w:pStyle w:val="BodyText"/>
        <w:kinsoku w:val="0"/>
        <w:overflowPunct w:val="0"/>
        <w:spacing w:before="137"/>
        <w:ind w:left="1193"/>
      </w:pPr>
      <w:r>
        <w:t>x(n)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n-ta</w:t>
      </w:r>
      <w:r>
        <w:rPr>
          <w:spacing w:val="-4"/>
        </w:rPr>
        <w:t xml:space="preserve"> </w:t>
      </w:r>
      <w:r>
        <w:t>próbka</w:t>
      </w:r>
      <w:r>
        <w:rPr>
          <w:spacing w:val="-5"/>
        </w:rPr>
        <w:t xml:space="preserve"> </w:t>
      </w:r>
      <w:r>
        <w:t>sygnału</w:t>
      </w:r>
      <w:r>
        <w:rPr>
          <w:spacing w:val="-4"/>
        </w:rPr>
        <w:t xml:space="preserve"> </w:t>
      </w:r>
      <w:r>
        <w:t>syntetycznego,</w:t>
      </w:r>
    </w:p>
    <w:p w14:paraId="1ED51D79" w14:textId="77777777" w:rsidR="00785A2E" w:rsidRDefault="00FA04FB">
      <w:pPr>
        <w:pStyle w:val="BodyText"/>
        <w:kinsoku w:val="0"/>
        <w:overflowPunct w:val="0"/>
        <w:spacing w:before="139"/>
        <w:ind w:left="1193"/>
      </w:pPr>
      <w:r>
        <w:t>G</w:t>
      </w:r>
      <w:r>
        <w:rPr>
          <w:spacing w:val="-2"/>
        </w:rPr>
        <w:t xml:space="preserve"> </w:t>
      </w:r>
      <w:r>
        <w:t>– wzmocnienie.</w:t>
      </w:r>
    </w:p>
    <w:p w14:paraId="70D866AC" w14:textId="77777777" w:rsidR="00785A2E" w:rsidRDefault="00FA04FB">
      <w:pPr>
        <w:pStyle w:val="BodyText"/>
        <w:kinsoku w:val="0"/>
        <w:overflowPunct w:val="0"/>
        <w:spacing w:before="92"/>
        <w:ind w:left="165"/>
        <w:rPr>
          <w:rFonts w:ascii="Cambria Math" w:hAnsi="Cambria Math" w:cs="Cambria Math"/>
          <w:w w:val="105"/>
          <w:sz w:val="17"/>
          <w:szCs w:val="17"/>
        </w:rPr>
      </w:pPr>
      <w:r>
        <w:br w:type="column"/>
      </w:r>
      <w:r>
        <w:rPr>
          <w:rFonts w:ascii="Cambria Math" w:hAnsi="Cambria Math" w:cs="Cambria Math"/>
          <w:w w:val="105"/>
          <w:sz w:val="17"/>
          <w:szCs w:val="17"/>
        </w:rPr>
        <w:t>𝑟=0</w:t>
      </w:r>
    </w:p>
    <w:p w14:paraId="38E7CBC5" w14:textId="77777777" w:rsidR="00785A2E" w:rsidRDefault="00785A2E">
      <w:pPr>
        <w:pStyle w:val="BodyText"/>
        <w:kinsoku w:val="0"/>
        <w:overflowPunct w:val="0"/>
        <w:spacing w:before="92"/>
        <w:ind w:left="165"/>
        <w:rPr>
          <w:rFonts w:ascii="Cambria Math" w:hAnsi="Cambria Math" w:cs="Cambria Math"/>
          <w:w w:val="105"/>
          <w:sz w:val="17"/>
          <w:szCs w:val="17"/>
        </w:rPr>
        <w:sectPr w:rsidR="00785A2E">
          <w:type w:val="continuous"/>
          <w:pgSz w:w="11910" w:h="16840"/>
          <w:pgMar w:top="1580" w:right="1020" w:bottom="280" w:left="1680" w:header="720" w:footer="720" w:gutter="0"/>
          <w:cols w:num="2" w:space="720" w:equalWidth="0">
            <w:col w:w="5230" w:space="40"/>
            <w:col w:w="3940"/>
          </w:cols>
          <w:noEndnote/>
        </w:sectPr>
      </w:pPr>
    </w:p>
    <w:p w14:paraId="2F812500" w14:textId="77777777" w:rsidR="00785A2E" w:rsidRDefault="00FA04FB">
      <w:pPr>
        <w:pStyle w:val="BodyText"/>
        <w:kinsoku w:val="0"/>
        <w:overflowPunct w:val="0"/>
        <w:spacing w:before="137" w:line="360" w:lineRule="auto"/>
        <w:ind w:left="305" w:firstLine="283"/>
      </w:pPr>
      <w:r>
        <w:t>Powyższe</w:t>
      </w:r>
      <w:r>
        <w:rPr>
          <w:spacing w:val="46"/>
        </w:rPr>
        <w:t xml:space="preserve"> </w:t>
      </w:r>
      <w:r>
        <w:t>równanie</w:t>
      </w:r>
      <w:r>
        <w:rPr>
          <w:spacing w:val="47"/>
        </w:rPr>
        <w:t xml:space="preserve"> </w:t>
      </w:r>
      <w:r>
        <w:t>opisuje</w:t>
      </w:r>
      <w:r>
        <w:rPr>
          <w:spacing w:val="46"/>
        </w:rPr>
        <w:t xml:space="preserve"> </w:t>
      </w:r>
      <w:r>
        <w:t>model</w:t>
      </w:r>
      <w:r>
        <w:rPr>
          <w:spacing w:val="48"/>
        </w:rPr>
        <w:t xml:space="preserve"> </w:t>
      </w:r>
      <w:r>
        <w:t>ARMA.</w:t>
      </w:r>
      <w:r>
        <w:rPr>
          <w:spacing w:val="48"/>
        </w:rPr>
        <w:t xml:space="preserve"> </w:t>
      </w:r>
      <w:r>
        <w:t>Skrót</w:t>
      </w:r>
      <w:r>
        <w:rPr>
          <w:spacing w:val="47"/>
        </w:rPr>
        <w:t xml:space="preserve"> </w:t>
      </w:r>
      <w:r>
        <w:t>pochodzi</w:t>
      </w:r>
      <w:r>
        <w:rPr>
          <w:spacing w:val="48"/>
        </w:rPr>
        <w:t xml:space="preserve"> </w:t>
      </w:r>
      <w:r>
        <w:t>od</w:t>
      </w:r>
      <w:r>
        <w:rPr>
          <w:spacing w:val="47"/>
        </w:rPr>
        <w:t xml:space="preserve"> </w:t>
      </w:r>
      <w:r>
        <w:t>połączenia</w:t>
      </w:r>
      <w:r>
        <w:rPr>
          <w:spacing w:val="47"/>
        </w:rPr>
        <w:t xml:space="preserve"> </w:t>
      </w:r>
      <w:r>
        <w:t>dwóch</w:t>
      </w:r>
      <w:r>
        <w:rPr>
          <w:spacing w:val="-57"/>
        </w:rPr>
        <w:t xml:space="preserve"> </w:t>
      </w:r>
      <w:r>
        <w:lastRenderedPageBreak/>
        <w:t>terminów</w:t>
      </w:r>
      <w:r>
        <w:rPr>
          <w:spacing w:val="16"/>
        </w:rPr>
        <w:t xml:space="preserve"> </w:t>
      </w:r>
      <w:r>
        <w:t>autoregresja</w:t>
      </w:r>
      <w:r>
        <w:rPr>
          <w:spacing w:val="17"/>
        </w:rPr>
        <w:t xml:space="preserve"> </w:t>
      </w:r>
      <w:r>
        <w:t>AR</w:t>
      </w:r>
      <w:r>
        <w:rPr>
          <w:spacing w:val="18"/>
        </w:rPr>
        <w:t xml:space="preserve"> </w:t>
      </w:r>
      <w:r>
        <w:t>i</w:t>
      </w:r>
      <w:r>
        <w:rPr>
          <w:spacing w:val="17"/>
        </w:rPr>
        <w:t xml:space="preserve"> </w:t>
      </w:r>
      <w:r>
        <w:t>ruchoma</w:t>
      </w:r>
      <w:r>
        <w:rPr>
          <w:spacing w:val="17"/>
        </w:rPr>
        <w:t xml:space="preserve"> </w:t>
      </w:r>
      <w:r>
        <w:t>średnia</w:t>
      </w:r>
      <w:r>
        <w:rPr>
          <w:spacing w:val="17"/>
        </w:rPr>
        <w:t xml:space="preserve"> </w:t>
      </w:r>
      <w:r>
        <w:t>MA.</w:t>
      </w:r>
      <w:r>
        <w:rPr>
          <w:spacing w:val="17"/>
        </w:rPr>
        <w:t xml:space="preserve"> </w:t>
      </w:r>
      <w:r>
        <w:t>Sygnał</w:t>
      </w:r>
      <w:r>
        <w:rPr>
          <w:spacing w:val="17"/>
        </w:rPr>
        <w:t xml:space="preserve"> </w:t>
      </w:r>
      <w:r>
        <w:t>wejściowy</w:t>
      </w:r>
      <w:r>
        <w:rPr>
          <w:spacing w:val="13"/>
        </w:rPr>
        <w:t xml:space="preserve"> </w:t>
      </w:r>
      <w:r>
        <w:t>wytwarza</w:t>
      </w:r>
      <w:r>
        <w:rPr>
          <w:spacing w:val="17"/>
        </w:rPr>
        <w:t xml:space="preserve"> </w:t>
      </w:r>
      <w:r>
        <w:t>źródło</w:t>
      </w:r>
    </w:p>
    <w:p w14:paraId="08754213" w14:textId="77777777" w:rsidR="00785A2E" w:rsidRDefault="00785A2E">
      <w:pPr>
        <w:pStyle w:val="BodyText"/>
        <w:kinsoku w:val="0"/>
        <w:overflowPunct w:val="0"/>
        <w:spacing w:before="137" w:line="360" w:lineRule="auto"/>
        <w:ind w:left="305" w:firstLine="283"/>
        <w:sectPr w:rsidR="00785A2E">
          <w:type w:val="continuous"/>
          <w:pgSz w:w="11910" w:h="16840"/>
          <w:pgMar w:top="1580" w:right="1020" w:bottom="280" w:left="1680" w:header="720" w:footer="720" w:gutter="0"/>
          <w:cols w:space="720" w:equalWidth="0">
            <w:col w:w="9210"/>
          </w:cols>
          <w:noEndnote/>
        </w:sectPr>
      </w:pPr>
    </w:p>
    <w:p w14:paraId="15749AE9" w14:textId="77777777" w:rsidR="00785A2E" w:rsidRDefault="00785A2E">
      <w:pPr>
        <w:pStyle w:val="BodyText"/>
        <w:kinsoku w:val="0"/>
        <w:overflowPunct w:val="0"/>
        <w:spacing w:before="9"/>
        <w:rPr>
          <w:sz w:val="27"/>
          <w:szCs w:val="27"/>
        </w:rPr>
      </w:pPr>
    </w:p>
    <w:p w14:paraId="3567A57A" w14:textId="77777777" w:rsidR="00785A2E" w:rsidRDefault="00FA04FB">
      <w:pPr>
        <w:pStyle w:val="BodyText"/>
        <w:kinsoku w:val="0"/>
        <w:overflowPunct w:val="0"/>
        <w:spacing w:before="90" w:line="360" w:lineRule="auto"/>
        <w:ind w:left="305" w:right="390"/>
        <w:jc w:val="both"/>
      </w:pPr>
      <w:r>
        <w:t>dźwięku, którym w syntezatorze jest najmniej jeden oscylator i generator szumu. W</w:t>
      </w:r>
      <w:r>
        <w:rPr>
          <w:spacing w:val="1"/>
        </w:rPr>
        <w:t xml:space="preserve"> </w:t>
      </w:r>
      <w:r>
        <w:t>syntezerach analogowych generowany jest zmienny sygnał elektryczny przez oscylator</w:t>
      </w:r>
      <w:r>
        <w:rPr>
          <w:spacing w:val="1"/>
        </w:rPr>
        <w:t xml:space="preserve"> </w:t>
      </w:r>
      <w:r>
        <w:t>kontrolowany</w:t>
      </w:r>
      <w:r>
        <w:rPr>
          <w:spacing w:val="1"/>
        </w:rPr>
        <w:t xml:space="preserve"> </w:t>
      </w:r>
      <w:r>
        <w:t>napięciowo</w:t>
      </w:r>
      <w:r>
        <w:rPr>
          <w:spacing w:val="1"/>
        </w:rPr>
        <w:t xml:space="preserve"> </w:t>
      </w:r>
      <w:r>
        <w:t>(VCO).</w:t>
      </w:r>
      <w:r>
        <w:rPr>
          <w:spacing w:val="1"/>
        </w:rPr>
        <w:t xml:space="preserve"> </w:t>
      </w:r>
      <w:r>
        <w:t>Dla</w:t>
      </w:r>
      <w:r>
        <w:rPr>
          <w:spacing w:val="1"/>
        </w:rPr>
        <w:t xml:space="preserve"> </w:t>
      </w:r>
      <w:r>
        <w:t>syntezera</w:t>
      </w:r>
      <w:r>
        <w:rPr>
          <w:spacing w:val="1"/>
        </w:rPr>
        <w:t xml:space="preserve"> </w:t>
      </w:r>
      <w:r>
        <w:t>analogowych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możliwe</w:t>
      </w:r>
      <w:r>
        <w:rPr>
          <w:spacing w:val="1"/>
        </w:rPr>
        <w:t xml:space="preserve"> </w:t>
      </w:r>
      <w:r>
        <w:t>wygenerowanie</w:t>
      </w:r>
      <w:r>
        <w:rPr>
          <w:spacing w:val="1"/>
        </w:rPr>
        <w:t xml:space="preserve"> </w:t>
      </w:r>
      <w:r>
        <w:t>tylko</w:t>
      </w:r>
      <w:r>
        <w:rPr>
          <w:spacing w:val="1"/>
        </w:rPr>
        <w:t xml:space="preserve"> </w:t>
      </w:r>
      <w:r>
        <w:t>kilku</w:t>
      </w:r>
      <w:r>
        <w:rPr>
          <w:spacing w:val="1"/>
        </w:rPr>
        <w:t xml:space="preserve"> </w:t>
      </w:r>
      <w:r>
        <w:t>podstawowych</w:t>
      </w:r>
      <w:r>
        <w:rPr>
          <w:spacing w:val="1"/>
        </w:rPr>
        <w:t xml:space="preserve"> </w:t>
      </w:r>
      <w:r>
        <w:t>przebiegów.</w:t>
      </w:r>
      <w:r>
        <w:rPr>
          <w:spacing w:val="1"/>
        </w:rPr>
        <w:t xml:space="preserve"> </w:t>
      </w:r>
      <w:r>
        <w:t>Natomiast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syntezatorach</w:t>
      </w:r>
      <w:r>
        <w:rPr>
          <w:spacing w:val="1"/>
        </w:rPr>
        <w:t xml:space="preserve"> </w:t>
      </w:r>
      <w:r>
        <w:t>cyfrowych</w:t>
      </w:r>
      <w:r>
        <w:rPr>
          <w:spacing w:val="1"/>
        </w:rPr>
        <w:t xml:space="preserve"> </w:t>
      </w:r>
      <w:r>
        <w:t>istnieje</w:t>
      </w:r>
      <w:r>
        <w:rPr>
          <w:spacing w:val="1"/>
        </w:rPr>
        <w:t xml:space="preserve"> </w:t>
      </w:r>
      <w:r>
        <w:t>możliwość</w:t>
      </w:r>
      <w:r>
        <w:rPr>
          <w:spacing w:val="1"/>
        </w:rPr>
        <w:t xml:space="preserve"> </w:t>
      </w:r>
      <w:r>
        <w:t>wyboru</w:t>
      </w:r>
      <w:r>
        <w:rPr>
          <w:spacing w:val="1"/>
        </w:rPr>
        <w:t xml:space="preserve"> </w:t>
      </w:r>
      <w:r>
        <w:t>kształtu</w:t>
      </w:r>
      <w:r>
        <w:rPr>
          <w:spacing w:val="1"/>
        </w:rPr>
        <w:t xml:space="preserve"> </w:t>
      </w:r>
      <w:r>
        <w:t>generowanej</w:t>
      </w:r>
      <w:r>
        <w:rPr>
          <w:spacing w:val="1"/>
        </w:rPr>
        <w:t xml:space="preserve"> </w:t>
      </w:r>
      <w:r>
        <w:t>fali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dużej</w:t>
      </w:r>
      <w:r>
        <w:rPr>
          <w:spacing w:val="1"/>
        </w:rPr>
        <w:t xml:space="preserve"> </w:t>
      </w:r>
      <w:r>
        <w:t>liczby</w:t>
      </w:r>
      <w:r>
        <w:rPr>
          <w:spacing w:val="1"/>
        </w:rPr>
        <w:t xml:space="preserve"> </w:t>
      </w:r>
      <w:r>
        <w:t>przebiegów, których wzorce znajdują się w pamięci instrumentu. Najbardziej spotykane</w:t>
      </w:r>
      <w:r>
        <w:rPr>
          <w:spacing w:val="-57"/>
        </w:rPr>
        <w:t xml:space="preserve"> </w:t>
      </w:r>
      <w:r>
        <w:t>typy</w:t>
      </w:r>
      <w:r>
        <w:rPr>
          <w:spacing w:val="-6"/>
        </w:rPr>
        <w:t xml:space="preserve"> </w:t>
      </w:r>
      <w:r>
        <w:t>przebiegów to:</w:t>
      </w:r>
    </w:p>
    <w:p w14:paraId="64440213" w14:textId="77777777" w:rsidR="00785A2E" w:rsidRDefault="00FA04FB">
      <w:pPr>
        <w:pStyle w:val="ListParagraph"/>
        <w:numPr>
          <w:ilvl w:val="0"/>
          <w:numId w:val="11"/>
        </w:numPr>
        <w:tabs>
          <w:tab w:val="left" w:pos="1026"/>
        </w:tabs>
        <w:kinsoku w:val="0"/>
        <w:overflowPunct w:val="0"/>
        <w:spacing w:line="293" w:lineRule="exact"/>
        <w:ind w:hanging="361"/>
      </w:pPr>
      <w:r>
        <w:t>przebieg</w:t>
      </w:r>
      <w:r>
        <w:rPr>
          <w:spacing w:val="-4"/>
        </w:rPr>
        <w:t xml:space="preserve"> </w:t>
      </w:r>
      <w:r>
        <w:t>sinusoidalny,</w:t>
      </w:r>
    </w:p>
    <w:p w14:paraId="20107B0E" w14:textId="77777777" w:rsidR="00785A2E" w:rsidRDefault="00FA04FB">
      <w:pPr>
        <w:pStyle w:val="ListParagraph"/>
        <w:numPr>
          <w:ilvl w:val="0"/>
          <w:numId w:val="11"/>
        </w:numPr>
        <w:tabs>
          <w:tab w:val="left" w:pos="1026"/>
        </w:tabs>
        <w:kinsoku w:val="0"/>
        <w:overflowPunct w:val="0"/>
        <w:spacing w:before="43"/>
        <w:ind w:hanging="361"/>
      </w:pPr>
      <w:r>
        <w:t>przebieg</w:t>
      </w:r>
      <w:r>
        <w:rPr>
          <w:spacing w:val="-4"/>
        </w:rPr>
        <w:t xml:space="preserve"> </w:t>
      </w:r>
      <w:r>
        <w:t>trójkątny,</w:t>
      </w:r>
    </w:p>
    <w:p w14:paraId="334D8DFF" w14:textId="77777777" w:rsidR="00785A2E" w:rsidRDefault="00FA04FB">
      <w:pPr>
        <w:pStyle w:val="ListParagraph"/>
        <w:numPr>
          <w:ilvl w:val="0"/>
          <w:numId w:val="11"/>
        </w:numPr>
        <w:tabs>
          <w:tab w:val="left" w:pos="1026"/>
        </w:tabs>
        <w:kinsoku w:val="0"/>
        <w:overflowPunct w:val="0"/>
        <w:spacing w:before="39"/>
        <w:ind w:hanging="361"/>
      </w:pPr>
      <w:r>
        <w:t>przebieg</w:t>
      </w:r>
      <w:r>
        <w:rPr>
          <w:spacing w:val="-4"/>
        </w:rPr>
        <w:t xml:space="preserve"> </w:t>
      </w:r>
      <w:r>
        <w:t>piłokształtny,</w:t>
      </w:r>
    </w:p>
    <w:p w14:paraId="414D352C" w14:textId="77777777" w:rsidR="00785A2E" w:rsidRDefault="00FA04FB">
      <w:pPr>
        <w:pStyle w:val="ListParagraph"/>
        <w:numPr>
          <w:ilvl w:val="0"/>
          <w:numId w:val="11"/>
        </w:numPr>
        <w:tabs>
          <w:tab w:val="left" w:pos="1026"/>
        </w:tabs>
        <w:kinsoku w:val="0"/>
        <w:overflowPunct w:val="0"/>
        <w:spacing w:before="40"/>
        <w:ind w:hanging="361"/>
      </w:pPr>
      <w:r>
        <w:t>przebieg</w:t>
      </w:r>
      <w:r>
        <w:rPr>
          <w:spacing w:val="-4"/>
        </w:rPr>
        <w:t xml:space="preserve"> </w:t>
      </w:r>
      <w:r>
        <w:t>prostokątny.</w:t>
      </w:r>
    </w:p>
    <w:p w14:paraId="49FDA20A" w14:textId="77777777" w:rsidR="00785A2E" w:rsidRDefault="00785A2E">
      <w:pPr>
        <w:pStyle w:val="BodyText"/>
        <w:kinsoku w:val="0"/>
        <w:overflowPunct w:val="0"/>
        <w:spacing w:before="6"/>
        <w:rPr>
          <w:sz w:val="39"/>
          <w:szCs w:val="39"/>
        </w:rPr>
      </w:pPr>
    </w:p>
    <w:p w14:paraId="223E374C" w14:textId="77777777" w:rsidR="00785A2E" w:rsidRDefault="00FA04FB">
      <w:pPr>
        <w:pStyle w:val="BodyText"/>
        <w:kinsoku w:val="0"/>
        <w:overflowPunct w:val="0"/>
        <w:spacing w:before="1" w:after="4" w:line="360" w:lineRule="auto"/>
        <w:ind w:left="305" w:right="398" w:firstLine="283"/>
        <w:jc w:val="both"/>
      </w:pPr>
      <w:r>
        <w:t>Rożne kształty mają odzwierciedlenie w różnicach harmonicznych, co ma wpływa na</w:t>
      </w:r>
      <w:r>
        <w:rPr>
          <w:spacing w:val="-57"/>
        </w:rPr>
        <w:t xml:space="preserve"> </w:t>
      </w:r>
      <w:r>
        <w:t>barwę dźwięku. Kształt sinusoidy ma bardzo czysty ton i używany jest do tworzenia</w:t>
      </w:r>
      <w:r>
        <w:rPr>
          <w:spacing w:val="1"/>
        </w:rPr>
        <w:t xml:space="preserve"> </w:t>
      </w:r>
      <w:r>
        <w:t>brzmień</w:t>
      </w:r>
      <w:r>
        <w:rPr>
          <w:spacing w:val="-7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niskich</w:t>
      </w:r>
      <w:r>
        <w:rPr>
          <w:spacing w:val="-7"/>
        </w:rPr>
        <w:t xml:space="preserve"> </w:t>
      </w:r>
      <w:r>
        <w:t>częstotliwościach.</w:t>
      </w:r>
      <w:r>
        <w:rPr>
          <w:spacing w:val="-6"/>
        </w:rPr>
        <w:t xml:space="preserve"> </w:t>
      </w:r>
      <w:r>
        <w:t>Przebieg</w:t>
      </w:r>
      <w:r>
        <w:rPr>
          <w:spacing w:val="-9"/>
        </w:rPr>
        <w:t xml:space="preserve"> </w:t>
      </w:r>
      <w:r>
        <w:t>trójkątny</w:t>
      </w:r>
      <w:r>
        <w:rPr>
          <w:spacing w:val="-11"/>
        </w:rPr>
        <w:t xml:space="preserve"> </w:t>
      </w:r>
      <w:r>
        <w:t>ma</w:t>
      </w:r>
      <w:r>
        <w:rPr>
          <w:spacing w:val="-5"/>
        </w:rPr>
        <w:t xml:space="preserve"> </w:t>
      </w:r>
      <w:r>
        <w:t>gładkie</w:t>
      </w:r>
      <w:r>
        <w:rPr>
          <w:spacing w:val="-7"/>
        </w:rPr>
        <w:t xml:space="preserve"> </w:t>
      </w:r>
      <w:r>
        <w:t>brzmienie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przebieg</w:t>
      </w:r>
      <w:r>
        <w:rPr>
          <w:spacing w:val="-57"/>
        </w:rPr>
        <w:t xml:space="preserve"> </w:t>
      </w:r>
      <w:r>
        <w:t>piłokształtny szorstkie.</w:t>
      </w:r>
      <w:r>
        <w:rPr>
          <w:spacing w:val="1"/>
        </w:rPr>
        <w:t xml:space="preserve"> </w:t>
      </w:r>
      <w:r>
        <w:t>Przyczyną</w:t>
      </w:r>
      <w:r>
        <w:rPr>
          <w:spacing w:val="1"/>
        </w:rPr>
        <w:t xml:space="preserve"> </w:t>
      </w:r>
      <w:r>
        <w:t>tego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zawartość</w:t>
      </w:r>
      <w:r>
        <w:rPr>
          <w:spacing w:val="1"/>
        </w:rPr>
        <w:t xml:space="preserve"> </w:t>
      </w:r>
      <w:r>
        <w:t>nieparzystych,</w:t>
      </w:r>
      <w:r>
        <w:rPr>
          <w:spacing w:val="1"/>
        </w:rPr>
        <w:t xml:space="preserve"> </w:t>
      </w:r>
      <w:r>
        <w:t>malejących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amplitudzie prążków w widmie przebiegu trójkątnego. Fala o kształcie piłokształtnym</w:t>
      </w:r>
      <w:r>
        <w:rPr>
          <w:spacing w:val="1"/>
        </w:rPr>
        <w:t xml:space="preserve"> </w:t>
      </w:r>
      <w:r>
        <w:t>zawiera</w:t>
      </w:r>
      <w:r>
        <w:rPr>
          <w:spacing w:val="-3"/>
        </w:rPr>
        <w:t xml:space="preserve"> </w:t>
      </w:r>
      <w:r>
        <w:t>parzyste</w:t>
      </w:r>
      <w:r>
        <w:rPr>
          <w:spacing w:val="-2"/>
        </w:rPr>
        <w:t xml:space="preserve"> </w:t>
      </w:r>
      <w:r>
        <w:t>i nieparzyste</w:t>
      </w:r>
      <w:r>
        <w:rPr>
          <w:spacing w:val="-2"/>
        </w:rPr>
        <w:t xml:space="preserve"> </w:t>
      </w:r>
      <w:r>
        <w:t>prążki, których</w:t>
      </w:r>
      <w:r>
        <w:rPr>
          <w:spacing w:val="-1"/>
        </w:rPr>
        <w:t xml:space="preserve"> </w:t>
      </w:r>
      <w:r>
        <w:t>amplituda</w:t>
      </w:r>
      <w:r>
        <w:rPr>
          <w:spacing w:val="-1"/>
        </w:rPr>
        <w:t xml:space="preserve"> </w:t>
      </w:r>
      <w:r>
        <w:t>szybko maleje.</w:t>
      </w:r>
    </w:p>
    <w:p w14:paraId="47DC1408" w14:textId="07396BB1" w:rsidR="00785A2E" w:rsidRDefault="008A7FC3">
      <w:pPr>
        <w:pStyle w:val="BodyText"/>
        <w:kinsoku w:val="0"/>
        <w:overflowPunct w:val="0"/>
        <w:ind w:left="42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7DC0D17" wp14:editId="0DD032CC">
            <wp:extent cx="5248275" cy="2524125"/>
            <wp:effectExtent l="0" t="0" r="0" b="0"/>
            <wp:docPr id="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644D" w14:textId="77777777" w:rsidR="00785A2E" w:rsidRDefault="00785A2E">
      <w:pPr>
        <w:pStyle w:val="BodyText"/>
        <w:kinsoku w:val="0"/>
        <w:overflowPunct w:val="0"/>
        <w:spacing w:before="10"/>
        <w:rPr>
          <w:sz w:val="31"/>
          <w:szCs w:val="31"/>
        </w:rPr>
      </w:pPr>
    </w:p>
    <w:p w14:paraId="5A89BF4E" w14:textId="77777777" w:rsidR="00785A2E" w:rsidRDefault="00FA04FB">
      <w:pPr>
        <w:pStyle w:val="BodyText"/>
        <w:kinsoku w:val="0"/>
        <w:overflowPunct w:val="0"/>
        <w:spacing w:before="1"/>
        <w:ind w:right="87"/>
        <w:jc w:val="center"/>
        <w:rPr>
          <w:b/>
          <w:bCs/>
          <w:i/>
          <w:iCs/>
        </w:rPr>
      </w:pPr>
      <w:bookmarkStart w:id="5" w:name="_bookmark5"/>
      <w:bookmarkEnd w:id="5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1-1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Metoda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subtraktywna</w:t>
      </w:r>
    </w:p>
    <w:p w14:paraId="717CEB4D" w14:textId="77777777" w:rsidR="00785A2E" w:rsidRDefault="00785A2E">
      <w:pPr>
        <w:pStyle w:val="BodyText"/>
        <w:kinsoku w:val="0"/>
        <w:overflowPunct w:val="0"/>
        <w:spacing w:before="1"/>
        <w:ind w:right="87"/>
        <w:jc w:val="center"/>
        <w:rPr>
          <w:b/>
          <w:bCs/>
          <w:i/>
          <w:iCs/>
        </w:rPr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605BCC40" w14:textId="77777777" w:rsidR="00785A2E" w:rsidRDefault="00785A2E">
      <w:pPr>
        <w:pStyle w:val="BodyText"/>
        <w:kinsoku w:val="0"/>
        <w:overflowPunct w:val="0"/>
        <w:spacing w:before="5"/>
        <w:rPr>
          <w:b/>
          <w:bCs/>
          <w:i/>
          <w:iCs/>
          <w:sz w:val="28"/>
          <w:szCs w:val="28"/>
        </w:rPr>
      </w:pPr>
    </w:p>
    <w:p w14:paraId="3CB7A704" w14:textId="77777777" w:rsidR="00785A2E" w:rsidRDefault="00FA04FB">
      <w:pPr>
        <w:pStyle w:val="Heading3"/>
        <w:numPr>
          <w:ilvl w:val="2"/>
          <w:numId w:val="12"/>
        </w:numPr>
        <w:tabs>
          <w:tab w:val="left" w:pos="1026"/>
        </w:tabs>
        <w:kinsoku w:val="0"/>
        <w:overflowPunct w:val="0"/>
        <w:ind w:hanging="721"/>
      </w:pPr>
      <w:bookmarkStart w:id="6" w:name="_bookmark6"/>
      <w:bookmarkEnd w:id="6"/>
      <w:r>
        <w:t>Blok</w:t>
      </w:r>
      <w:r>
        <w:rPr>
          <w:spacing w:val="-6"/>
        </w:rPr>
        <w:t xml:space="preserve"> </w:t>
      </w:r>
      <w:r>
        <w:t>przetwarzania</w:t>
      </w:r>
      <w:r>
        <w:rPr>
          <w:spacing w:val="-6"/>
        </w:rPr>
        <w:t xml:space="preserve"> </w:t>
      </w:r>
      <w:r>
        <w:t>dźwięku</w:t>
      </w:r>
    </w:p>
    <w:p w14:paraId="6C8F1047" w14:textId="77777777" w:rsidR="00785A2E" w:rsidRDefault="00FA04FB">
      <w:pPr>
        <w:pStyle w:val="BodyText"/>
        <w:kinsoku w:val="0"/>
        <w:overflowPunct w:val="0"/>
        <w:spacing w:before="204" w:line="360" w:lineRule="auto"/>
        <w:ind w:left="305" w:right="391" w:firstLine="283"/>
        <w:jc w:val="both"/>
      </w:pPr>
      <w:r>
        <w:t>Oscylatory zwykle produkują proste fale dźwiękowe, które są bogate w harmoniczne,</w:t>
      </w:r>
      <w:r>
        <w:rPr>
          <w:spacing w:val="-57"/>
        </w:rPr>
        <w:t xml:space="preserve"> </w:t>
      </w:r>
      <w:r>
        <w:t>ale również mogą tworzyć bardziej skomplikowane dźwięki. Wysokość dźwięku zależy</w:t>
      </w:r>
      <w:r>
        <w:rPr>
          <w:spacing w:val="1"/>
        </w:rPr>
        <w:t xml:space="preserve"> </w:t>
      </w:r>
      <w:r>
        <w:t>od granej nuty, ale opcjonalnie może być kontrolowany przez obwiednie lub oscylator</w:t>
      </w:r>
      <w:r>
        <w:rPr>
          <w:spacing w:val="1"/>
        </w:rPr>
        <w:t xml:space="preserve"> </w:t>
      </w:r>
      <w:r>
        <w:t>niskiej</w:t>
      </w:r>
      <w:r>
        <w:rPr>
          <w:spacing w:val="-9"/>
        </w:rPr>
        <w:t xml:space="preserve"> </w:t>
      </w:r>
      <w:r>
        <w:t>częstotliwości</w:t>
      </w:r>
      <w:r>
        <w:rPr>
          <w:spacing w:val="-9"/>
        </w:rPr>
        <w:t xml:space="preserve"> </w:t>
      </w:r>
      <w:r>
        <w:t>(LFO).</w:t>
      </w:r>
      <w:r>
        <w:rPr>
          <w:spacing w:val="-8"/>
        </w:rPr>
        <w:t xml:space="preserve"> </w:t>
      </w:r>
      <w:r>
        <w:t>Filtry</w:t>
      </w:r>
      <w:r>
        <w:rPr>
          <w:spacing w:val="-13"/>
        </w:rPr>
        <w:t xml:space="preserve"> </w:t>
      </w:r>
      <w:r>
        <w:t>są</w:t>
      </w:r>
      <w:r>
        <w:rPr>
          <w:spacing w:val="-11"/>
        </w:rPr>
        <w:t xml:space="preserve"> </w:t>
      </w:r>
      <w:r>
        <w:t>najczęściej</w:t>
      </w:r>
      <w:r>
        <w:rPr>
          <w:spacing w:val="-7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charakterystyce</w:t>
      </w:r>
      <w:r>
        <w:rPr>
          <w:spacing w:val="-10"/>
        </w:rPr>
        <w:t xml:space="preserve"> </w:t>
      </w:r>
      <w:r>
        <w:t>dolnoprzepustowej</w:t>
      </w:r>
      <w:r>
        <w:rPr>
          <w:spacing w:val="-9"/>
        </w:rPr>
        <w:t xml:space="preserve"> </w:t>
      </w:r>
      <w:r>
        <w:t>z</w:t>
      </w:r>
      <w:r>
        <w:rPr>
          <w:spacing w:val="-58"/>
        </w:rPr>
        <w:t xml:space="preserve"> </w:t>
      </w:r>
      <w:r>
        <w:t>kontrolowanym poziomem rezonansu. Częstotliwość odcięcia jest zwykle zależna od</w:t>
      </w:r>
      <w:r>
        <w:rPr>
          <w:spacing w:val="1"/>
        </w:rPr>
        <w:t xml:space="preserve"> </w:t>
      </w:r>
      <w:r>
        <w:t>obwiedni. Zdarza się, że więcej niż jeden filtr jest wykorzystywany w drodze syntezy.</w:t>
      </w:r>
      <w:r>
        <w:rPr>
          <w:spacing w:val="1"/>
        </w:rPr>
        <w:t xml:space="preserve"> </w:t>
      </w:r>
      <w:r>
        <w:t>Zadaniem wzmacniaczy jest zwiększenie mocy sygnału, wzmacniacz jest kontrolowany</w:t>
      </w:r>
      <w:r>
        <w:rPr>
          <w:spacing w:val="1"/>
        </w:rPr>
        <w:t xml:space="preserve"> </w:t>
      </w:r>
      <w:r>
        <w:t>przez generator obwiedni</w:t>
      </w:r>
      <w:r>
        <w:rPr>
          <w:spacing w:val="3"/>
        </w:rPr>
        <w:t xml:space="preserve"> </w:t>
      </w:r>
      <w:r>
        <w:t>(Rys. 1-2).</w:t>
      </w:r>
    </w:p>
    <w:p w14:paraId="47706D1A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3F165B48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57B8B504" w14:textId="77777777" w:rsidR="00785A2E" w:rsidRDefault="00FA04FB">
      <w:pPr>
        <w:pStyle w:val="Heading3"/>
        <w:numPr>
          <w:ilvl w:val="2"/>
          <w:numId w:val="12"/>
        </w:numPr>
        <w:tabs>
          <w:tab w:val="left" w:pos="1026"/>
        </w:tabs>
        <w:kinsoku w:val="0"/>
        <w:overflowPunct w:val="0"/>
        <w:spacing w:before="182"/>
        <w:ind w:hanging="721"/>
      </w:pPr>
      <w:bookmarkStart w:id="7" w:name="_bookmark7"/>
      <w:bookmarkEnd w:id="7"/>
      <w:r>
        <w:t>Blok</w:t>
      </w:r>
      <w:r>
        <w:rPr>
          <w:spacing w:val="-7"/>
        </w:rPr>
        <w:t xml:space="preserve"> </w:t>
      </w:r>
      <w:r>
        <w:t>modulacji</w:t>
      </w:r>
    </w:p>
    <w:p w14:paraId="64054ED1" w14:textId="77777777" w:rsidR="00785A2E" w:rsidRDefault="00FA04FB">
      <w:pPr>
        <w:pStyle w:val="BodyText"/>
        <w:kinsoku w:val="0"/>
        <w:overflowPunct w:val="0"/>
        <w:spacing w:before="204" w:line="360" w:lineRule="auto"/>
        <w:ind w:left="305" w:right="394" w:firstLine="283"/>
        <w:jc w:val="both"/>
      </w:pPr>
      <w:r>
        <w:t>Generator obwiedni wytwarza sygnał modyfikujący niektóre z aspektów dźwięku</w:t>
      </w:r>
      <w:r>
        <w:rPr>
          <w:spacing w:val="1"/>
        </w:rPr>
        <w:t xml:space="preserve"> </w:t>
      </w:r>
      <w:r>
        <w:t>takich</w:t>
      </w:r>
      <w:r>
        <w:rPr>
          <w:spacing w:val="-4"/>
        </w:rPr>
        <w:t xml:space="preserve"> </w:t>
      </w:r>
      <w:r>
        <w:t>jak</w:t>
      </w:r>
      <w:r>
        <w:rPr>
          <w:spacing w:val="-4"/>
        </w:rPr>
        <w:t xml:space="preserve"> </w:t>
      </w:r>
      <w:r>
        <w:t>amplitudę</w:t>
      </w:r>
      <w:r>
        <w:rPr>
          <w:spacing w:val="-5"/>
        </w:rPr>
        <w:t xml:space="preserve"> </w:t>
      </w:r>
      <w:r>
        <w:t>narastania</w:t>
      </w:r>
      <w:r>
        <w:rPr>
          <w:spacing w:val="-5"/>
        </w:rPr>
        <w:t xml:space="preserve"> </w:t>
      </w:r>
      <w:r>
        <w:t>lub</w:t>
      </w:r>
      <w:r>
        <w:rPr>
          <w:spacing w:val="-2"/>
        </w:rPr>
        <w:t xml:space="preserve"> </w:t>
      </w:r>
      <w:r>
        <w:t>jasność</w:t>
      </w:r>
      <w:r>
        <w:rPr>
          <w:spacing w:val="-5"/>
        </w:rPr>
        <w:t xml:space="preserve"> </w:t>
      </w:r>
      <w:r>
        <w:t>brzmienia.</w:t>
      </w:r>
      <w:r>
        <w:rPr>
          <w:spacing w:val="-2"/>
        </w:rPr>
        <w:t xml:space="preserve"> </w:t>
      </w:r>
      <w:r>
        <w:t>Kształt</w:t>
      </w:r>
      <w:r>
        <w:rPr>
          <w:spacing w:val="-3"/>
        </w:rPr>
        <w:t xml:space="preserve"> </w:t>
      </w:r>
      <w:r>
        <w:t>obwiedni</w:t>
      </w:r>
      <w:r>
        <w:rPr>
          <w:spacing w:val="-3"/>
        </w:rPr>
        <w:t xml:space="preserve"> </w:t>
      </w:r>
      <w:r>
        <w:t>może</w:t>
      </w:r>
      <w:r>
        <w:rPr>
          <w:spacing w:val="-4"/>
        </w:rPr>
        <w:t xml:space="preserve"> </w:t>
      </w:r>
      <w:r>
        <w:t>się</w:t>
      </w:r>
      <w:r>
        <w:rPr>
          <w:spacing w:val="-3"/>
        </w:rPr>
        <w:t xml:space="preserve"> </w:t>
      </w:r>
      <w:r>
        <w:t>różnić,</w:t>
      </w:r>
      <w:r>
        <w:rPr>
          <w:spacing w:val="-58"/>
        </w:rPr>
        <w:t xml:space="preserve"> </w:t>
      </w:r>
      <w:r>
        <w:t>najbardziej</w:t>
      </w:r>
      <w:r>
        <w:rPr>
          <w:spacing w:val="1"/>
        </w:rPr>
        <w:t xml:space="preserve"> </w:t>
      </w:r>
      <w:r>
        <w:t>popularny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przedstawiony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rysunku</w:t>
      </w:r>
      <w:r>
        <w:rPr>
          <w:spacing w:val="1"/>
        </w:rPr>
        <w:t xml:space="preserve"> </w:t>
      </w:r>
      <w:r>
        <w:t>1-2</w:t>
      </w:r>
      <w:r>
        <w:rPr>
          <w:spacing w:val="1"/>
        </w:rPr>
        <w:t xml:space="preserve"> </w:t>
      </w:r>
      <w:r>
        <w:t>nazywany</w:t>
      </w:r>
      <w:r>
        <w:rPr>
          <w:spacing w:val="1"/>
        </w:rPr>
        <w:t xml:space="preserve"> </w:t>
      </w:r>
      <w:r>
        <w:t>Attack-Decay-</w:t>
      </w:r>
      <w:r>
        <w:rPr>
          <w:spacing w:val="1"/>
        </w:rPr>
        <w:t xml:space="preserve"> </w:t>
      </w:r>
      <w:r>
        <w:t>Sustain-Release</w:t>
      </w:r>
      <w:r>
        <w:rPr>
          <w:spacing w:val="-2"/>
        </w:rPr>
        <w:t xml:space="preserve"> </w:t>
      </w:r>
      <w:r>
        <w:t>(ADSR).</w:t>
      </w:r>
    </w:p>
    <w:p w14:paraId="3AAD8523" w14:textId="733CCABB" w:rsidR="00785A2E" w:rsidRDefault="008A7FC3">
      <w:pPr>
        <w:pStyle w:val="BodyText"/>
        <w:kinsoku w:val="0"/>
        <w:overflowPunct w:val="0"/>
        <w:spacing w:before="4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0" allowOverlap="1" wp14:anchorId="2FEF202C" wp14:editId="70EDF0D3">
                <wp:simplePos x="0" y="0"/>
                <wp:positionH relativeFrom="page">
                  <wp:posOffset>2350135</wp:posOffset>
                </wp:positionH>
                <wp:positionV relativeFrom="paragraph">
                  <wp:posOffset>178435</wp:posOffset>
                </wp:positionV>
                <wp:extent cx="3048000" cy="2667000"/>
                <wp:effectExtent l="0" t="0" r="0" b="0"/>
                <wp:wrapTopAndBottom/>
                <wp:docPr id="97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0" cy="266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9E4671" w14:textId="0F520AAC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20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7F737C" wp14:editId="3B5036C6">
                                  <wp:extent cx="3048000" cy="2667000"/>
                                  <wp:effectExtent l="0" t="0" r="0" b="0"/>
                                  <wp:docPr id="6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0" cy="266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01426E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EF202C" id="Rectangle 12" o:spid="_x0000_s1026" style="position:absolute;margin-left:185.05pt;margin-top:14.05pt;width:240pt;height:210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" o:allowincell="f" filled="f" stroked="f">
                <v:textbox inset="0,0,0,0">
                  <w:txbxContent>
                    <w:p w14:paraId="4A9E4671" w14:textId="0F520AAC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420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7F737C" wp14:editId="3B5036C6">
                            <wp:extent cx="3048000" cy="2667000"/>
                            <wp:effectExtent l="0" t="0" r="0" b="0"/>
                            <wp:docPr id="6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0" cy="266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01426E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2DD9680F" w14:textId="77777777" w:rsidR="00785A2E" w:rsidRDefault="00FA04FB">
      <w:pPr>
        <w:pStyle w:val="BodyText"/>
        <w:kinsoku w:val="0"/>
        <w:overflowPunct w:val="0"/>
        <w:spacing w:before="121"/>
        <w:ind w:right="88"/>
        <w:jc w:val="center"/>
        <w:rPr>
          <w:b/>
          <w:bCs/>
          <w:i/>
          <w:iCs/>
        </w:rPr>
      </w:pPr>
      <w:bookmarkStart w:id="8" w:name="_bookmark8"/>
      <w:bookmarkEnd w:id="8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1-2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Obwiednia</w:t>
      </w:r>
      <w:r>
        <w:rPr>
          <w:b/>
          <w:bCs/>
          <w:i/>
          <w:iCs/>
          <w:spacing w:val="-3"/>
          <w:u w:val="single"/>
        </w:rPr>
        <w:t xml:space="preserve"> </w:t>
      </w:r>
      <w:r>
        <w:rPr>
          <w:b/>
          <w:bCs/>
          <w:i/>
          <w:iCs/>
          <w:u w:val="single"/>
        </w:rPr>
        <w:t>ADSR</w:t>
      </w:r>
    </w:p>
    <w:p w14:paraId="0879C0D9" w14:textId="77777777" w:rsidR="00785A2E" w:rsidRDefault="00785A2E">
      <w:pPr>
        <w:pStyle w:val="BodyText"/>
        <w:kinsoku w:val="0"/>
        <w:overflowPunct w:val="0"/>
        <w:rPr>
          <w:b/>
          <w:bCs/>
          <w:i/>
          <w:iCs/>
          <w:sz w:val="20"/>
          <w:szCs w:val="20"/>
        </w:rPr>
      </w:pPr>
    </w:p>
    <w:p w14:paraId="41E7FD8E" w14:textId="77777777" w:rsidR="00785A2E" w:rsidRDefault="00785A2E">
      <w:pPr>
        <w:pStyle w:val="BodyText"/>
        <w:kinsoku w:val="0"/>
        <w:overflowPunct w:val="0"/>
        <w:spacing w:before="1"/>
        <w:rPr>
          <w:b/>
          <w:bCs/>
          <w:i/>
          <w:iCs/>
          <w:sz w:val="18"/>
          <w:szCs w:val="18"/>
        </w:rPr>
      </w:pPr>
    </w:p>
    <w:p w14:paraId="7BF6F751" w14:textId="77777777" w:rsidR="00785A2E" w:rsidRDefault="00FA04FB">
      <w:pPr>
        <w:pStyle w:val="BodyText"/>
        <w:kinsoku w:val="0"/>
        <w:overflowPunct w:val="0"/>
        <w:spacing w:before="90" w:line="360" w:lineRule="auto"/>
        <w:ind w:left="305" w:right="395" w:firstLine="283"/>
        <w:jc w:val="both"/>
      </w:pPr>
      <w:r>
        <w:t>Na</w:t>
      </w:r>
      <w:r>
        <w:rPr>
          <w:spacing w:val="1"/>
        </w:rPr>
        <w:t xml:space="preserve"> </w:t>
      </w:r>
      <w:r>
        <w:t>ogół</w:t>
      </w:r>
      <w:r>
        <w:rPr>
          <w:spacing w:val="1"/>
        </w:rPr>
        <w:t xml:space="preserve"> </w:t>
      </w:r>
      <w:r>
        <w:t>wzmacniacz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filtr</w:t>
      </w:r>
      <w:r>
        <w:rPr>
          <w:spacing w:val="1"/>
        </w:rPr>
        <w:t xml:space="preserve"> </w:t>
      </w:r>
      <w:r>
        <w:t>mają</w:t>
      </w:r>
      <w:r>
        <w:rPr>
          <w:spacing w:val="1"/>
        </w:rPr>
        <w:t xml:space="preserve"> </w:t>
      </w:r>
      <w:r>
        <w:t>osoby</w:t>
      </w:r>
      <w:r>
        <w:rPr>
          <w:spacing w:val="1"/>
        </w:rPr>
        <w:t xml:space="preserve"> </w:t>
      </w:r>
      <w:r>
        <w:t>generator</w:t>
      </w:r>
      <w:r>
        <w:rPr>
          <w:spacing w:val="1"/>
        </w:rPr>
        <w:t xml:space="preserve"> </w:t>
      </w:r>
      <w:r>
        <w:t>obwiedni,</w:t>
      </w:r>
      <w:r>
        <w:rPr>
          <w:spacing w:val="1"/>
        </w:rPr>
        <w:t xml:space="preserve"> </w:t>
      </w:r>
      <w:r>
        <w:t>choć</w:t>
      </w:r>
      <w:r>
        <w:rPr>
          <w:spacing w:val="1"/>
        </w:rPr>
        <w:t xml:space="preserve"> </w:t>
      </w:r>
      <w:r>
        <w:t>możliwe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występowanie dodatkowego generatora do kontroli np. wysokość tonu. Oscylatorem</w:t>
      </w:r>
      <w:r>
        <w:rPr>
          <w:spacing w:val="1"/>
        </w:rPr>
        <w:t xml:space="preserve"> </w:t>
      </w:r>
      <w:r>
        <w:t>niskiej</w:t>
      </w:r>
      <w:r>
        <w:rPr>
          <w:spacing w:val="55"/>
        </w:rPr>
        <w:t xml:space="preserve"> </w:t>
      </w:r>
      <w:r>
        <w:t>częstotliwości</w:t>
      </w:r>
      <w:r>
        <w:rPr>
          <w:spacing w:val="53"/>
        </w:rPr>
        <w:t xml:space="preserve"> </w:t>
      </w:r>
      <w:r>
        <w:t>nazywamy</w:t>
      </w:r>
      <w:r>
        <w:rPr>
          <w:spacing w:val="50"/>
        </w:rPr>
        <w:t xml:space="preserve"> </w:t>
      </w:r>
      <w:r>
        <w:t>każdy</w:t>
      </w:r>
      <w:r>
        <w:rPr>
          <w:spacing w:val="50"/>
        </w:rPr>
        <w:t xml:space="preserve"> </w:t>
      </w:r>
      <w:r>
        <w:t>oscylator,</w:t>
      </w:r>
      <w:r>
        <w:rPr>
          <w:spacing w:val="54"/>
        </w:rPr>
        <w:t xml:space="preserve"> </w:t>
      </w:r>
      <w:r>
        <w:t>który</w:t>
      </w:r>
      <w:r>
        <w:rPr>
          <w:spacing w:val="50"/>
        </w:rPr>
        <w:t xml:space="preserve"> </w:t>
      </w:r>
      <w:r>
        <w:t>generuje</w:t>
      </w:r>
      <w:r>
        <w:rPr>
          <w:spacing w:val="54"/>
        </w:rPr>
        <w:t xml:space="preserve"> </w:t>
      </w:r>
      <w:r>
        <w:t>bardzo</w:t>
      </w:r>
      <w:r>
        <w:rPr>
          <w:spacing w:val="54"/>
        </w:rPr>
        <w:t xml:space="preserve"> </w:t>
      </w:r>
      <w:r>
        <w:t>niskie</w:t>
      </w:r>
    </w:p>
    <w:p w14:paraId="4C7ACA3F" w14:textId="77777777" w:rsidR="00785A2E" w:rsidRDefault="00785A2E">
      <w:pPr>
        <w:pStyle w:val="BodyText"/>
        <w:kinsoku w:val="0"/>
        <w:overflowPunct w:val="0"/>
        <w:spacing w:before="90" w:line="360" w:lineRule="auto"/>
        <w:ind w:left="305" w:right="395" w:firstLine="283"/>
        <w:jc w:val="both"/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1DADBB6A" w14:textId="77777777" w:rsidR="00785A2E" w:rsidRDefault="00785A2E">
      <w:pPr>
        <w:pStyle w:val="BodyText"/>
        <w:kinsoku w:val="0"/>
        <w:overflowPunct w:val="0"/>
        <w:spacing w:before="9"/>
        <w:rPr>
          <w:sz w:val="27"/>
          <w:szCs w:val="27"/>
        </w:rPr>
      </w:pPr>
    </w:p>
    <w:p w14:paraId="2CFB93E5" w14:textId="77777777" w:rsidR="00785A2E" w:rsidRDefault="00FA04FB">
      <w:pPr>
        <w:pStyle w:val="BodyText"/>
        <w:kinsoku w:val="0"/>
        <w:overflowPunct w:val="0"/>
        <w:spacing w:before="90" w:line="360" w:lineRule="auto"/>
        <w:ind w:left="305" w:right="395"/>
        <w:jc w:val="both"/>
      </w:pPr>
      <w:r>
        <w:rPr>
          <w:spacing w:val="-1"/>
        </w:rPr>
        <w:t>częstotliwości</w:t>
      </w:r>
      <w:r>
        <w:rPr>
          <w:spacing w:val="-10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jest</w:t>
      </w:r>
      <w:r>
        <w:rPr>
          <w:spacing w:val="-12"/>
        </w:rPr>
        <w:t xml:space="preserve"> </w:t>
      </w:r>
      <w:r>
        <w:rPr>
          <w:spacing w:val="-1"/>
        </w:rPr>
        <w:t>używany</w:t>
      </w:r>
      <w:r>
        <w:rPr>
          <w:spacing w:val="-14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kontroli</w:t>
      </w:r>
      <w:r>
        <w:rPr>
          <w:spacing w:val="-11"/>
        </w:rPr>
        <w:t xml:space="preserve"> </w:t>
      </w:r>
      <w:r>
        <w:t>parametrów</w:t>
      </w:r>
      <w:r>
        <w:rPr>
          <w:spacing w:val="-13"/>
        </w:rPr>
        <w:t xml:space="preserve"> </w:t>
      </w:r>
      <w:r>
        <w:t>syntezatora.</w:t>
      </w:r>
      <w:r>
        <w:rPr>
          <w:spacing w:val="-6"/>
        </w:rPr>
        <w:t xml:space="preserve"> </w:t>
      </w:r>
      <w:r>
        <w:t>Zazwyczaj</w:t>
      </w:r>
      <w:r>
        <w:rPr>
          <w:spacing w:val="-11"/>
        </w:rPr>
        <w:t xml:space="preserve"> </w:t>
      </w:r>
      <w:r>
        <w:t>są</w:t>
      </w:r>
      <w:r>
        <w:rPr>
          <w:spacing w:val="-13"/>
        </w:rPr>
        <w:t xml:space="preserve"> </w:t>
      </w:r>
      <w:r>
        <w:t>używane</w:t>
      </w:r>
      <w:r>
        <w:rPr>
          <w:spacing w:val="-57"/>
        </w:rPr>
        <w:t xml:space="preserve"> </w:t>
      </w:r>
      <w:r>
        <w:t>do tworzenia efektu vibrato lub do wolnej zmiany barwy brzmienia. Oscylator niskiej</w:t>
      </w:r>
      <w:r>
        <w:rPr>
          <w:spacing w:val="1"/>
        </w:rPr>
        <w:t xml:space="preserve"> </w:t>
      </w:r>
      <w:r>
        <w:t>częstotliwości</w:t>
      </w:r>
      <w:r>
        <w:rPr>
          <w:spacing w:val="-1"/>
        </w:rPr>
        <w:t xml:space="preserve"> </w:t>
      </w:r>
      <w:r>
        <w:t>zwykle ma</w:t>
      </w:r>
      <w:r>
        <w:rPr>
          <w:spacing w:val="-1"/>
        </w:rPr>
        <w:t xml:space="preserve"> </w:t>
      </w:r>
      <w:r>
        <w:t>kształt sinusoidy</w:t>
      </w:r>
      <w:r>
        <w:rPr>
          <w:spacing w:val="-8"/>
        </w:rPr>
        <w:t xml:space="preserve"> </w:t>
      </w:r>
      <w:r>
        <w:t>lub</w:t>
      </w:r>
      <w:r>
        <w:rPr>
          <w:spacing w:val="-1"/>
        </w:rPr>
        <w:t xml:space="preserve"> </w:t>
      </w:r>
      <w:r>
        <w:t>trójkąta.</w:t>
      </w:r>
    </w:p>
    <w:p w14:paraId="4A658F7C" w14:textId="77777777" w:rsidR="00785A2E" w:rsidRDefault="00785A2E">
      <w:pPr>
        <w:pStyle w:val="BodyText"/>
        <w:kinsoku w:val="0"/>
        <w:overflowPunct w:val="0"/>
        <w:spacing w:before="3"/>
        <w:rPr>
          <w:sz w:val="21"/>
          <w:szCs w:val="21"/>
        </w:rPr>
      </w:pPr>
    </w:p>
    <w:p w14:paraId="353E52FA" w14:textId="77777777" w:rsidR="00785A2E" w:rsidRDefault="00FA04FB">
      <w:pPr>
        <w:pStyle w:val="Heading2"/>
        <w:numPr>
          <w:ilvl w:val="1"/>
          <w:numId w:val="12"/>
        </w:numPr>
        <w:tabs>
          <w:tab w:val="left" w:pos="882"/>
        </w:tabs>
        <w:kinsoku w:val="0"/>
        <w:overflowPunct w:val="0"/>
        <w:ind w:hanging="577"/>
      </w:pPr>
      <w:bookmarkStart w:id="9" w:name="_bookmark9"/>
      <w:bookmarkEnd w:id="9"/>
      <w:r>
        <w:t>Synteza</w:t>
      </w:r>
      <w:r>
        <w:rPr>
          <w:spacing w:val="-13"/>
        </w:rPr>
        <w:t xml:space="preserve"> </w:t>
      </w:r>
      <w:r>
        <w:t>modulacji</w:t>
      </w:r>
      <w:r>
        <w:rPr>
          <w:spacing w:val="-8"/>
        </w:rPr>
        <w:t xml:space="preserve"> </w:t>
      </w:r>
      <w:r>
        <w:t>częstotliwości</w:t>
      </w:r>
    </w:p>
    <w:p w14:paraId="33020CE0" w14:textId="77777777" w:rsidR="00785A2E" w:rsidRDefault="00FA04FB">
      <w:pPr>
        <w:pStyle w:val="BodyText"/>
        <w:kinsoku w:val="0"/>
        <w:overflowPunct w:val="0"/>
        <w:spacing w:before="217" w:line="360" w:lineRule="auto"/>
        <w:ind w:left="305" w:right="394" w:firstLine="283"/>
        <w:jc w:val="both"/>
      </w:pPr>
      <w:r>
        <w:t>Technika</w:t>
      </w:r>
      <w:r>
        <w:rPr>
          <w:spacing w:val="-8"/>
        </w:rPr>
        <w:t xml:space="preserve"> </w:t>
      </w:r>
      <w:r>
        <w:t>syntezy</w:t>
      </w:r>
      <w:r>
        <w:rPr>
          <w:spacing w:val="-11"/>
        </w:rPr>
        <w:t xml:space="preserve"> </w:t>
      </w:r>
      <w:r>
        <w:t>metoda</w:t>
      </w:r>
      <w:r>
        <w:rPr>
          <w:spacing w:val="-6"/>
        </w:rPr>
        <w:t xml:space="preserve"> </w:t>
      </w:r>
      <w:r>
        <w:t>modulacji</w:t>
      </w:r>
      <w:r>
        <w:rPr>
          <w:spacing w:val="-3"/>
        </w:rPr>
        <w:t xml:space="preserve"> </w:t>
      </w:r>
      <w:r>
        <w:t>częstotliwości</w:t>
      </w:r>
      <w:r>
        <w:rPr>
          <w:spacing w:val="-6"/>
        </w:rPr>
        <w:t xml:space="preserve"> </w:t>
      </w:r>
      <w:r>
        <w:t>nadaje</w:t>
      </w:r>
      <w:r>
        <w:rPr>
          <w:spacing w:val="-7"/>
        </w:rPr>
        <w:t xml:space="preserve"> </w:t>
      </w:r>
      <w:r>
        <w:t>się</w:t>
      </w:r>
      <w:r>
        <w:rPr>
          <w:spacing w:val="-8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tworzenia</w:t>
      </w:r>
      <w:r>
        <w:rPr>
          <w:spacing w:val="-3"/>
        </w:rPr>
        <w:t xml:space="preserve"> </w:t>
      </w:r>
      <w:r>
        <w:t>dźwięków</w:t>
      </w:r>
      <w:r>
        <w:rPr>
          <w:spacing w:val="-57"/>
        </w:rPr>
        <w:t xml:space="preserve"> </w:t>
      </w:r>
      <w:r>
        <w:t>harmonicznych jak i nieharmonicznych. W tej metodzie korzysta się z zestawu kilku</w:t>
      </w:r>
      <w:r>
        <w:rPr>
          <w:spacing w:val="1"/>
        </w:rPr>
        <w:t xml:space="preserve"> </w:t>
      </w:r>
      <w:r>
        <w:t>oscylatorów, często nazywany operatorami spełniają role funkcji nośnej i modulującej.</w:t>
      </w:r>
      <w:r>
        <w:rPr>
          <w:spacing w:val="1"/>
        </w:rPr>
        <w:t xml:space="preserve"> </w:t>
      </w:r>
      <w:r>
        <w:t>W przeciwieństwie do modulacji FM, jaką znamy z zastosowania w radiach, w syntezie</w:t>
      </w:r>
      <w:r>
        <w:rPr>
          <w:spacing w:val="1"/>
        </w:rPr>
        <w:t xml:space="preserve"> </w:t>
      </w:r>
      <w:r>
        <w:t>FM fala nośna i modulującą są podobnej wielkości. Dla częstotliwości modulującej</w:t>
      </w:r>
      <w:r>
        <w:rPr>
          <w:spacing w:val="1"/>
        </w:rPr>
        <w:t xml:space="preserve"> </w:t>
      </w:r>
      <w:r>
        <w:t>niższej niż 20Hz efektem są periodyczne zmiany wysokości dźwięku, podobne jak przy</w:t>
      </w:r>
      <w:r>
        <w:rPr>
          <w:spacing w:val="1"/>
        </w:rPr>
        <w:t xml:space="preserve"> </w:t>
      </w:r>
      <w:r>
        <w:t>użyciu LFO. Przy większych częstotliwością modulujących słyszalnym efektem jest</w:t>
      </w:r>
      <w:r>
        <w:rPr>
          <w:spacing w:val="1"/>
        </w:rPr>
        <w:t xml:space="preserve"> </w:t>
      </w:r>
      <w:r>
        <w:t>zmiana</w:t>
      </w:r>
      <w:r>
        <w:rPr>
          <w:spacing w:val="-2"/>
        </w:rPr>
        <w:t xml:space="preserve"> </w:t>
      </w:r>
      <w:r>
        <w:t>barwy</w:t>
      </w:r>
      <w:r>
        <w:rPr>
          <w:spacing w:val="-5"/>
        </w:rPr>
        <w:t xml:space="preserve"> </w:t>
      </w:r>
      <w:r>
        <w:t>syntetyzowanego brzmienia.</w:t>
      </w:r>
      <w:r>
        <w:rPr>
          <w:spacing w:val="-1"/>
        </w:rPr>
        <w:t xml:space="preserve"> </w:t>
      </w:r>
      <w:r>
        <w:t>Pojedynczy</w:t>
      </w:r>
      <w:r>
        <w:rPr>
          <w:spacing w:val="-5"/>
        </w:rPr>
        <w:t xml:space="preserve"> </w:t>
      </w:r>
      <w:r>
        <w:t>operator składa</w:t>
      </w:r>
      <w:r>
        <w:rPr>
          <w:spacing w:val="-3"/>
        </w:rPr>
        <w:t xml:space="preserve"> </w:t>
      </w:r>
      <w:r>
        <w:t>się</w:t>
      </w:r>
      <w:r>
        <w:rPr>
          <w:spacing w:val="1"/>
        </w:rPr>
        <w:t xml:space="preserve"> </w:t>
      </w:r>
      <w:r>
        <w:t>z:</w:t>
      </w:r>
    </w:p>
    <w:p w14:paraId="70B4AEDC" w14:textId="77777777" w:rsidR="00785A2E" w:rsidRDefault="00785A2E">
      <w:pPr>
        <w:pStyle w:val="BodyText"/>
        <w:kinsoku w:val="0"/>
        <w:overflowPunct w:val="0"/>
        <w:spacing w:before="10"/>
        <w:rPr>
          <w:sz w:val="23"/>
          <w:szCs w:val="23"/>
        </w:rPr>
      </w:pPr>
    </w:p>
    <w:p w14:paraId="5EA524AF" w14:textId="77777777" w:rsidR="00785A2E" w:rsidRDefault="00FA04FB">
      <w:pPr>
        <w:pStyle w:val="ListParagraph"/>
        <w:numPr>
          <w:ilvl w:val="0"/>
          <w:numId w:val="10"/>
        </w:numPr>
        <w:tabs>
          <w:tab w:val="left" w:pos="1018"/>
        </w:tabs>
        <w:kinsoku w:val="0"/>
        <w:overflowPunct w:val="0"/>
      </w:pPr>
      <w:r>
        <w:t>generatora,</w:t>
      </w:r>
    </w:p>
    <w:p w14:paraId="007D23AC" w14:textId="77777777" w:rsidR="00785A2E" w:rsidRDefault="00FA04FB">
      <w:pPr>
        <w:pStyle w:val="ListParagraph"/>
        <w:numPr>
          <w:ilvl w:val="0"/>
          <w:numId w:val="10"/>
        </w:numPr>
        <w:tabs>
          <w:tab w:val="left" w:pos="1018"/>
        </w:tabs>
        <w:kinsoku w:val="0"/>
        <w:overflowPunct w:val="0"/>
        <w:spacing w:before="138"/>
      </w:pPr>
      <w:r>
        <w:t>wzmacniacza,</w:t>
      </w:r>
    </w:p>
    <w:p w14:paraId="5BCE25A5" w14:textId="77777777" w:rsidR="00785A2E" w:rsidRDefault="00FA04FB">
      <w:pPr>
        <w:pStyle w:val="ListParagraph"/>
        <w:numPr>
          <w:ilvl w:val="0"/>
          <w:numId w:val="10"/>
        </w:numPr>
        <w:tabs>
          <w:tab w:val="left" w:pos="1018"/>
        </w:tabs>
        <w:kinsoku w:val="0"/>
        <w:overflowPunct w:val="0"/>
        <w:spacing w:before="138"/>
      </w:pPr>
      <w:r>
        <w:t>generatora</w:t>
      </w:r>
      <w:r>
        <w:rPr>
          <w:spacing w:val="-4"/>
        </w:rPr>
        <w:t xml:space="preserve"> </w:t>
      </w:r>
      <w:r>
        <w:t>obwiedni.</w:t>
      </w:r>
    </w:p>
    <w:p w14:paraId="0E871292" w14:textId="77777777" w:rsidR="00785A2E" w:rsidRDefault="00785A2E">
      <w:pPr>
        <w:pStyle w:val="BodyText"/>
        <w:kinsoku w:val="0"/>
        <w:overflowPunct w:val="0"/>
        <w:spacing w:before="2"/>
        <w:rPr>
          <w:sz w:val="29"/>
          <w:szCs w:val="29"/>
        </w:rPr>
      </w:pPr>
    </w:p>
    <w:p w14:paraId="6EE031FE" w14:textId="77777777" w:rsidR="00785A2E" w:rsidRDefault="00FA04FB">
      <w:pPr>
        <w:pStyle w:val="BodyText"/>
        <w:kinsoku w:val="0"/>
        <w:overflowPunct w:val="0"/>
        <w:ind w:left="305"/>
        <w:jc w:val="both"/>
      </w:pPr>
      <w:r>
        <w:t>Sygnał</w:t>
      </w:r>
      <w:r>
        <w:rPr>
          <w:spacing w:val="-1"/>
        </w:rPr>
        <w:t xml:space="preserve"> </w:t>
      </w:r>
      <w:r>
        <w:t>syntetyczny</w:t>
      </w:r>
      <w:r>
        <w:rPr>
          <w:spacing w:val="-5"/>
        </w:rPr>
        <w:t xml:space="preserve"> </w:t>
      </w:r>
      <w:r>
        <w:t>można</w:t>
      </w:r>
      <w:r>
        <w:rPr>
          <w:spacing w:val="-1"/>
        </w:rPr>
        <w:t xml:space="preserve"> </w:t>
      </w:r>
      <w:r>
        <w:t>opisać</w:t>
      </w:r>
      <w:r>
        <w:rPr>
          <w:spacing w:val="-2"/>
        </w:rPr>
        <w:t xml:space="preserve"> </w:t>
      </w:r>
      <w:r>
        <w:t>wzorem:</w:t>
      </w:r>
    </w:p>
    <w:p w14:paraId="29EADE00" w14:textId="77777777" w:rsidR="00785A2E" w:rsidRDefault="00785A2E">
      <w:pPr>
        <w:pStyle w:val="BodyText"/>
        <w:kinsoku w:val="0"/>
        <w:overflowPunct w:val="0"/>
        <w:spacing w:before="7"/>
        <w:rPr>
          <w:sz w:val="23"/>
          <w:szCs w:val="23"/>
        </w:rPr>
      </w:pPr>
    </w:p>
    <w:p w14:paraId="3253823D" w14:textId="77777777" w:rsidR="00785A2E" w:rsidRDefault="00FA04FB">
      <w:pPr>
        <w:pStyle w:val="BodyText"/>
        <w:tabs>
          <w:tab w:val="left" w:pos="8113"/>
        </w:tabs>
        <w:kinsoku w:val="0"/>
        <w:overflowPunct w:val="0"/>
        <w:ind w:left="2345"/>
        <w:rPr>
          <w:rFonts w:ascii="Cambria Math" w:hAnsi="Cambria Math" w:cs="Cambria Math"/>
          <w:w w:val="105"/>
        </w:rPr>
      </w:pPr>
      <w:r>
        <w:rPr>
          <w:rFonts w:ascii="Cambria Math" w:hAnsi="Cambria Math" w:cs="Cambria Math"/>
        </w:rPr>
        <w:t>𝑥</w:t>
      </w:r>
      <w:r>
        <w:rPr>
          <w:rFonts w:ascii="Cambria Math" w:hAnsi="Cambria Math" w:cs="Cambria Math"/>
          <w:position w:val="1"/>
        </w:rPr>
        <w:t>(</w:t>
      </w:r>
      <w:r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  <w:position w:val="1"/>
        </w:rPr>
        <w:t>)</w:t>
      </w:r>
      <w:r>
        <w:rPr>
          <w:rFonts w:ascii="Cambria Math" w:hAnsi="Cambria Math" w:cs="Cambria Math"/>
          <w:spacing w:val="35"/>
          <w:position w:val="1"/>
        </w:rPr>
        <w:t xml:space="preserve"> </w:t>
      </w:r>
      <w:r>
        <w:rPr>
          <w:rFonts w:ascii="Cambria Math" w:hAnsi="Cambria Math" w:cs="Cambria Math"/>
        </w:rPr>
        <w:t>=</w:t>
      </w:r>
      <w:r>
        <w:rPr>
          <w:rFonts w:ascii="Cambria Math" w:hAnsi="Cambria Math" w:cs="Cambria Math"/>
          <w:spacing w:val="34"/>
        </w:rPr>
        <w:t xml:space="preserve"> </w:t>
      </w:r>
      <w:r>
        <w:rPr>
          <w:rFonts w:ascii="Cambria Math" w:hAnsi="Cambria Math" w:cs="Cambria Math"/>
        </w:rPr>
        <w:t>𝐴</w:t>
      </w:r>
      <w:r>
        <w:rPr>
          <w:rFonts w:ascii="Cambria Math" w:hAnsi="Cambria Math" w:cs="Cambria Math"/>
          <w:position w:val="1"/>
        </w:rPr>
        <w:t>(</w:t>
      </w:r>
      <w:r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  <w:position w:val="1"/>
        </w:rPr>
        <w:t>)</w:t>
      </w:r>
      <w:r>
        <w:rPr>
          <w:rFonts w:ascii="Cambria Math" w:hAnsi="Cambria Math" w:cs="Cambria Math"/>
        </w:rPr>
        <w:t>𝑠i𝑛</w:t>
      </w:r>
      <w:r>
        <w:rPr>
          <w:rFonts w:ascii="Cambria Math" w:hAnsi="Cambria Math" w:cs="Cambria Math"/>
          <w:position w:val="1"/>
        </w:rPr>
        <w:t>(</w:t>
      </w:r>
      <w:r>
        <w:rPr>
          <w:rFonts w:ascii="Cambria Math" w:hAnsi="Cambria Math" w:cs="Cambria Math"/>
        </w:rPr>
        <w:t>2𝜋f</w:t>
      </w:r>
      <w:r>
        <w:rPr>
          <w:rFonts w:ascii="Cambria Math" w:hAnsi="Cambria Math" w:cs="Cambria Math"/>
          <w:vertAlign w:val="subscript"/>
        </w:rPr>
        <w:t>𝑐</w:t>
      </w:r>
      <w:r>
        <w:rPr>
          <w:rFonts w:ascii="Cambria Math" w:hAnsi="Cambria Math" w:cs="Cambria Math"/>
        </w:rPr>
        <w:t>𝑛𝑇</w:t>
      </w:r>
      <w:r>
        <w:rPr>
          <w:rFonts w:ascii="Cambria Math" w:hAnsi="Cambria Math" w:cs="Cambria Math"/>
          <w:spacing w:val="28"/>
        </w:rPr>
        <w:t xml:space="preserve"> </w:t>
      </w:r>
      <w:r>
        <w:rPr>
          <w:rFonts w:ascii="Cambria Math" w:hAnsi="Cambria Math" w:cs="Cambria Math"/>
        </w:rPr>
        <w:t>+</w:t>
      </w:r>
      <w:r>
        <w:rPr>
          <w:rFonts w:ascii="Cambria Math" w:hAnsi="Cambria Math" w:cs="Cambria Math"/>
          <w:spacing w:val="18"/>
        </w:rPr>
        <w:t xml:space="preserve"> </w:t>
      </w:r>
      <w:r>
        <w:rPr>
          <w:rFonts w:ascii="Cambria Math" w:hAnsi="Cambria Math" w:cs="Cambria Math"/>
        </w:rPr>
        <w:t>𝐼(𝑛</w:t>
      </w:r>
      <w:r>
        <w:rPr>
          <w:rFonts w:ascii="Cambria Math" w:hAnsi="Cambria Math" w:cs="Cambria Math"/>
          <w:position w:val="1"/>
        </w:rPr>
        <w:t>)</w:t>
      </w:r>
      <w:r>
        <w:rPr>
          <w:rFonts w:ascii="Cambria Math" w:hAnsi="Cambria Math" w:cs="Cambria Math"/>
          <w:spacing w:val="-4"/>
          <w:position w:val="1"/>
        </w:rPr>
        <w:t xml:space="preserve"> </w:t>
      </w:r>
      <w:r>
        <w:rPr>
          <w:rFonts w:ascii="Cambria Math" w:hAnsi="Cambria Math" w:cs="Cambria Math"/>
        </w:rPr>
        <w:t>sin</w:t>
      </w:r>
      <w:r>
        <w:rPr>
          <w:rFonts w:ascii="Cambria Math" w:hAnsi="Cambria Math" w:cs="Cambria Math"/>
          <w:position w:val="1"/>
        </w:rPr>
        <w:t>(</w:t>
      </w:r>
      <w:r>
        <w:rPr>
          <w:rFonts w:ascii="Cambria Math" w:hAnsi="Cambria Math" w:cs="Cambria Math"/>
        </w:rPr>
        <w:t>2𝜋f</w:t>
      </w:r>
      <w:r>
        <w:rPr>
          <w:rFonts w:ascii="Cambria Math" w:hAnsi="Cambria Math" w:cs="Cambria Math"/>
          <w:vertAlign w:val="subscript"/>
        </w:rPr>
        <w:t>𝑚</w:t>
      </w:r>
      <w:r>
        <w:rPr>
          <w:rFonts w:ascii="Cambria Math" w:hAnsi="Cambria Math" w:cs="Cambria Math"/>
        </w:rPr>
        <w:t>𝑛𝑇</w:t>
      </w:r>
      <w:r>
        <w:rPr>
          <w:rFonts w:ascii="Cambria Math" w:hAnsi="Cambria Math" w:cs="Cambria Math"/>
          <w:position w:val="1"/>
        </w:rPr>
        <w:t>)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  <w:w w:val="105"/>
        </w:rPr>
        <w:t>(1.3.1)</w:t>
      </w:r>
    </w:p>
    <w:p w14:paraId="48B828A4" w14:textId="77777777" w:rsidR="00785A2E" w:rsidRDefault="00FA04FB">
      <w:pPr>
        <w:pStyle w:val="BodyText"/>
        <w:kinsoku w:val="0"/>
        <w:overflowPunct w:val="0"/>
        <w:spacing w:before="272" w:line="360" w:lineRule="auto"/>
        <w:ind w:left="1193" w:right="5527" w:hanging="648"/>
        <w:rPr>
          <w:position w:val="2"/>
        </w:rPr>
      </w:pPr>
      <w:r>
        <w:rPr>
          <w:spacing w:val="-1"/>
        </w:rPr>
        <w:t xml:space="preserve">Gdzie A(n) – amplituda </w:t>
      </w:r>
      <w:r>
        <w:t>sygnału,</w:t>
      </w:r>
      <w:r>
        <w:rPr>
          <w:spacing w:val="-57"/>
        </w:rPr>
        <w:t xml:space="preserve"> </w:t>
      </w:r>
      <w:r>
        <w:t>I(n)</w:t>
      </w:r>
      <w:r>
        <w:rPr>
          <w:spacing w:val="10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indeks</w:t>
      </w:r>
      <w:r>
        <w:rPr>
          <w:spacing w:val="11"/>
        </w:rPr>
        <w:t xml:space="preserve"> </w:t>
      </w:r>
      <w:r>
        <w:t>modulacji,</w:t>
      </w:r>
      <w:r>
        <w:rPr>
          <w:spacing w:val="1"/>
        </w:rPr>
        <w:t xml:space="preserve"> </w:t>
      </w:r>
      <w:r>
        <w:rPr>
          <w:position w:val="2"/>
        </w:rPr>
        <w:t>f</w:t>
      </w:r>
      <w:r>
        <w:rPr>
          <w:sz w:val="16"/>
          <w:szCs w:val="16"/>
        </w:rPr>
        <w:t>c</w:t>
      </w:r>
      <w:r>
        <w:rPr>
          <w:spacing w:val="18"/>
          <w:sz w:val="16"/>
          <w:szCs w:val="16"/>
        </w:rPr>
        <w:t xml:space="preserve"> </w:t>
      </w:r>
      <w:r>
        <w:rPr>
          <w:position w:val="2"/>
        </w:rPr>
        <w:t>–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częstotliwość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nośna,</w:t>
      </w:r>
    </w:p>
    <w:p w14:paraId="5BFBE42F" w14:textId="77777777" w:rsidR="00785A2E" w:rsidRDefault="00FA04FB">
      <w:pPr>
        <w:pStyle w:val="BodyText"/>
        <w:kinsoku w:val="0"/>
        <w:overflowPunct w:val="0"/>
        <w:spacing w:line="274" w:lineRule="exact"/>
        <w:ind w:left="1193"/>
        <w:rPr>
          <w:position w:val="2"/>
        </w:rPr>
      </w:pPr>
      <w:r>
        <w:rPr>
          <w:position w:val="2"/>
        </w:rPr>
        <w:t>f</w:t>
      </w:r>
      <w:r>
        <w:rPr>
          <w:sz w:val="16"/>
          <w:szCs w:val="16"/>
        </w:rPr>
        <w:t>m</w:t>
      </w:r>
      <w:r>
        <w:rPr>
          <w:spacing w:val="16"/>
          <w:sz w:val="16"/>
          <w:szCs w:val="16"/>
        </w:rPr>
        <w:t xml:space="preserve"> </w:t>
      </w:r>
      <w:r>
        <w:rPr>
          <w:position w:val="2"/>
        </w:rPr>
        <w:t>–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częstotliwość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modulująca,</w:t>
      </w:r>
    </w:p>
    <w:p w14:paraId="696DB949" w14:textId="77777777" w:rsidR="00785A2E" w:rsidRDefault="00FA04FB">
      <w:pPr>
        <w:pStyle w:val="BodyText"/>
        <w:kinsoku w:val="0"/>
        <w:overflowPunct w:val="0"/>
        <w:spacing w:before="138"/>
        <w:ind w:left="1193"/>
      </w:pPr>
      <w:r>
        <w:t>T</w:t>
      </w:r>
      <w:r>
        <w:rPr>
          <w:spacing w:val="-1"/>
        </w:rPr>
        <w:t xml:space="preserve"> </w:t>
      </w:r>
      <w:r>
        <w:t>– okres</w:t>
      </w:r>
      <w:r>
        <w:rPr>
          <w:spacing w:val="-1"/>
        </w:rPr>
        <w:t xml:space="preserve"> </w:t>
      </w:r>
      <w:r>
        <w:t>próbkowania.</w:t>
      </w:r>
    </w:p>
    <w:p w14:paraId="316A1A09" w14:textId="2A5950EF" w:rsidR="00785A2E" w:rsidRDefault="008A7FC3">
      <w:pPr>
        <w:pStyle w:val="BodyText"/>
        <w:kinsoku w:val="0"/>
        <w:overflowPunct w:val="0"/>
        <w:spacing w:before="11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0" allowOverlap="1" wp14:anchorId="03B1F248" wp14:editId="523A86FC">
                <wp:simplePos x="0" y="0"/>
                <wp:positionH relativeFrom="page">
                  <wp:posOffset>1440180</wp:posOffset>
                </wp:positionH>
                <wp:positionV relativeFrom="paragraph">
                  <wp:posOffset>153670</wp:posOffset>
                </wp:positionV>
                <wp:extent cx="5308600" cy="1473200"/>
                <wp:effectExtent l="0" t="0" r="0" b="0"/>
                <wp:wrapTopAndBottom/>
                <wp:docPr id="96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08600" cy="147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C6AD0E" w14:textId="736884EA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232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7E44A5" wp14:editId="0DFB0E84">
                                  <wp:extent cx="5314950" cy="1476375"/>
                                  <wp:effectExtent l="0" t="0" r="0" b="0"/>
                                  <wp:docPr id="64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4950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E9AD48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B1F248" id="Rectangle 13" o:spid="_x0000_s1027" style="position:absolute;margin-left:113.4pt;margin-top:12.1pt;width:418pt;height:116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" o:allowincell="f" filled="f" stroked="f">
                <v:textbox inset="0,0,0,0">
                  <w:txbxContent>
                    <w:p w14:paraId="17C6AD0E" w14:textId="736884EA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232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77E44A5" wp14:editId="0DFB0E84">
                            <wp:extent cx="5314950" cy="1476375"/>
                            <wp:effectExtent l="0" t="0" r="0" b="0"/>
                            <wp:docPr id="64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14950" cy="1476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E9AD48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4E75900E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0F243930" w14:textId="77777777" w:rsidR="00785A2E" w:rsidRDefault="00FA04FB">
      <w:pPr>
        <w:pStyle w:val="BodyText"/>
        <w:kinsoku w:val="0"/>
        <w:overflowPunct w:val="0"/>
        <w:spacing w:before="222"/>
        <w:ind w:right="90"/>
        <w:jc w:val="center"/>
        <w:rPr>
          <w:b/>
          <w:bCs/>
          <w:i/>
          <w:iCs/>
        </w:rPr>
      </w:pPr>
      <w:bookmarkStart w:id="10" w:name="_bookmark10"/>
      <w:bookmarkEnd w:id="10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1-3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Blok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syntezy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FM</w:t>
      </w:r>
    </w:p>
    <w:p w14:paraId="7BB2A094" w14:textId="77777777" w:rsidR="00785A2E" w:rsidRDefault="00785A2E">
      <w:pPr>
        <w:pStyle w:val="BodyText"/>
        <w:kinsoku w:val="0"/>
        <w:overflowPunct w:val="0"/>
        <w:spacing w:before="222"/>
        <w:ind w:right="90"/>
        <w:jc w:val="center"/>
        <w:rPr>
          <w:b/>
          <w:bCs/>
          <w:i/>
          <w:iCs/>
        </w:rPr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0EC74C2C" w14:textId="77777777" w:rsidR="00785A2E" w:rsidRDefault="00785A2E">
      <w:pPr>
        <w:pStyle w:val="BodyText"/>
        <w:kinsoku w:val="0"/>
        <w:overflowPunct w:val="0"/>
        <w:spacing w:before="9"/>
        <w:rPr>
          <w:b/>
          <w:bCs/>
          <w:i/>
          <w:iCs/>
          <w:sz w:val="27"/>
          <w:szCs w:val="27"/>
        </w:rPr>
      </w:pPr>
    </w:p>
    <w:p w14:paraId="0EC1F7F3" w14:textId="77777777" w:rsidR="00785A2E" w:rsidRDefault="00FA04FB">
      <w:pPr>
        <w:pStyle w:val="BodyText"/>
        <w:kinsoku w:val="0"/>
        <w:overflowPunct w:val="0"/>
        <w:spacing w:before="90" w:line="360" w:lineRule="auto"/>
        <w:ind w:left="305" w:right="394" w:firstLine="283"/>
        <w:jc w:val="both"/>
      </w:pPr>
      <w:r>
        <w:t>Przez niskie wymagania obliczeń metody FM, wielu dystrybutorów instrumentów</w:t>
      </w:r>
      <w:r>
        <w:rPr>
          <w:spacing w:val="1"/>
        </w:rPr>
        <w:t xml:space="preserve"> </w:t>
      </w:r>
      <w:r>
        <w:t>elektronicznych</w:t>
      </w:r>
      <w:r>
        <w:rPr>
          <w:spacing w:val="1"/>
        </w:rPr>
        <w:t xml:space="preserve"> </w:t>
      </w:r>
      <w:r>
        <w:t>zaczęło</w:t>
      </w:r>
      <w:r>
        <w:rPr>
          <w:spacing w:val="1"/>
        </w:rPr>
        <w:t xml:space="preserve"> </w:t>
      </w:r>
      <w:r>
        <w:t>wydawać</w:t>
      </w:r>
      <w:r>
        <w:rPr>
          <w:spacing w:val="1"/>
        </w:rPr>
        <w:t xml:space="preserve"> </w:t>
      </w:r>
      <w:r>
        <w:t>produkty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osobliwych</w:t>
      </w:r>
      <w:r>
        <w:rPr>
          <w:spacing w:val="1"/>
        </w:rPr>
        <w:t xml:space="preserve"> </w:t>
      </w:r>
      <w:r>
        <w:t>tonach.</w:t>
      </w:r>
      <w:r>
        <w:rPr>
          <w:spacing w:val="1"/>
        </w:rPr>
        <w:t xml:space="preserve"> </w:t>
      </w:r>
      <w:r>
        <w:t>Najbardziej</w:t>
      </w:r>
      <w:r>
        <w:rPr>
          <w:spacing w:val="1"/>
        </w:rPr>
        <w:t xml:space="preserve"> </w:t>
      </w:r>
      <w:r>
        <w:t>popularnym</w:t>
      </w:r>
      <w:r>
        <w:rPr>
          <w:spacing w:val="-9"/>
        </w:rPr>
        <w:t xml:space="preserve"> </w:t>
      </w:r>
      <w:r>
        <w:t>był</w:t>
      </w:r>
      <w:r>
        <w:rPr>
          <w:spacing w:val="-9"/>
        </w:rPr>
        <w:t xml:space="preserve"> </w:t>
      </w:r>
      <w:r>
        <w:t>syntezator</w:t>
      </w:r>
      <w:r>
        <w:rPr>
          <w:spacing w:val="-9"/>
        </w:rPr>
        <w:t xml:space="preserve"> </w:t>
      </w:r>
      <w:r>
        <w:t>Yamaha</w:t>
      </w:r>
      <w:r>
        <w:rPr>
          <w:spacing w:val="-11"/>
        </w:rPr>
        <w:t xml:space="preserve"> </w:t>
      </w:r>
      <w:r>
        <w:t>DX-7</w:t>
      </w:r>
      <w:r>
        <w:rPr>
          <w:spacing w:val="-9"/>
        </w:rPr>
        <w:t xml:space="preserve"> </w:t>
      </w:r>
      <w:r>
        <w:t>(Rys.</w:t>
      </w:r>
      <w:r>
        <w:rPr>
          <w:spacing w:val="-9"/>
        </w:rPr>
        <w:t xml:space="preserve"> </w:t>
      </w:r>
      <w:r>
        <w:t>1-4),</w:t>
      </w:r>
      <w:r>
        <w:rPr>
          <w:spacing w:val="-9"/>
        </w:rPr>
        <w:t xml:space="preserve"> </w:t>
      </w:r>
      <w:r>
        <w:t>którego</w:t>
      </w:r>
      <w:r>
        <w:rPr>
          <w:spacing w:val="-10"/>
        </w:rPr>
        <w:t xml:space="preserve"> </w:t>
      </w:r>
      <w:r>
        <w:t>brzmienie</w:t>
      </w:r>
      <w:r>
        <w:rPr>
          <w:spacing w:val="-9"/>
        </w:rPr>
        <w:t xml:space="preserve"> </w:t>
      </w:r>
      <w:r>
        <w:t>opisywano,</w:t>
      </w:r>
      <w:r>
        <w:rPr>
          <w:spacing w:val="-10"/>
        </w:rPr>
        <w:t xml:space="preserve"> </w:t>
      </w:r>
      <w:r>
        <w:t>jako</w:t>
      </w:r>
      <w:r>
        <w:rPr>
          <w:spacing w:val="-57"/>
        </w:rPr>
        <w:t xml:space="preserve"> </w:t>
      </w:r>
      <w:r>
        <w:t>zimne i bezosobowe. Wraz z wygaśnięciem patentu w 1995r. synteza FM stała się</w:t>
      </w:r>
      <w:r>
        <w:rPr>
          <w:spacing w:val="1"/>
        </w:rPr>
        <w:t xml:space="preserve"> </w:t>
      </w:r>
      <w:r>
        <w:t>wszechobecna w nowoczesnych syntezatorach.</w:t>
      </w:r>
    </w:p>
    <w:p w14:paraId="4251CF16" w14:textId="182C9D0B" w:rsidR="00785A2E" w:rsidRDefault="008A7FC3">
      <w:pPr>
        <w:pStyle w:val="BodyText"/>
        <w:kinsoku w:val="0"/>
        <w:overflowPunct w:val="0"/>
        <w:spacing w:before="8"/>
        <w:rPr>
          <w:sz w:val="8"/>
          <w:szCs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0" allowOverlap="1" wp14:anchorId="5CA873C5" wp14:editId="1688C650">
                <wp:simplePos x="0" y="0"/>
                <wp:positionH relativeFrom="page">
                  <wp:posOffset>1449070</wp:posOffset>
                </wp:positionH>
                <wp:positionV relativeFrom="paragraph">
                  <wp:posOffset>79375</wp:posOffset>
                </wp:positionV>
                <wp:extent cx="5143500" cy="1752600"/>
                <wp:effectExtent l="0" t="0" r="0" b="0"/>
                <wp:wrapTopAndBottom/>
                <wp:docPr id="9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175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775AD" w14:textId="7014A4AA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276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1C5DA8" wp14:editId="199E7C56">
                                  <wp:extent cx="5153025" cy="1752600"/>
                                  <wp:effectExtent l="0" t="0" r="0" b="0"/>
                                  <wp:docPr id="63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53025" cy="1752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7A3C4D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A873C5" id="Rectangle 14" o:spid="_x0000_s1028" style="position:absolute;margin-left:114.1pt;margin-top:6.25pt;width:405pt;height:138pt;z-index: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" o:allowincell="f" filled="f" stroked="f">
                <v:textbox inset="0,0,0,0">
                  <w:txbxContent>
                    <w:p w14:paraId="144775AD" w14:textId="7014A4AA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276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1C5DA8" wp14:editId="199E7C56">
                            <wp:extent cx="5153025" cy="1752600"/>
                            <wp:effectExtent l="0" t="0" r="0" b="0"/>
                            <wp:docPr id="63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53025" cy="175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7A3C4D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57826678" w14:textId="77777777" w:rsidR="00785A2E" w:rsidRDefault="00785A2E">
      <w:pPr>
        <w:pStyle w:val="BodyText"/>
        <w:kinsoku w:val="0"/>
        <w:overflowPunct w:val="0"/>
        <w:spacing w:before="4"/>
      </w:pPr>
    </w:p>
    <w:p w14:paraId="40A1DD84" w14:textId="77777777" w:rsidR="00785A2E" w:rsidRDefault="00FA04FB">
      <w:pPr>
        <w:pStyle w:val="BodyText"/>
        <w:kinsoku w:val="0"/>
        <w:overflowPunct w:val="0"/>
        <w:spacing w:before="1"/>
        <w:ind w:left="792" w:right="881"/>
        <w:jc w:val="center"/>
        <w:rPr>
          <w:b/>
          <w:bCs/>
          <w:i/>
          <w:iCs/>
        </w:rPr>
      </w:pPr>
      <w:bookmarkStart w:id="11" w:name="_bookmark11"/>
      <w:bookmarkEnd w:id="11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1-4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Yamaha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DX-7</w:t>
      </w:r>
    </w:p>
    <w:p w14:paraId="1CBBD537" w14:textId="77777777" w:rsidR="00785A2E" w:rsidRDefault="00785A2E">
      <w:pPr>
        <w:pStyle w:val="BodyText"/>
        <w:kinsoku w:val="0"/>
        <w:overflowPunct w:val="0"/>
        <w:rPr>
          <w:b/>
          <w:bCs/>
          <w:i/>
          <w:iCs/>
          <w:sz w:val="20"/>
          <w:szCs w:val="20"/>
        </w:rPr>
      </w:pPr>
    </w:p>
    <w:p w14:paraId="6CEF64A9" w14:textId="77777777" w:rsidR="00785A2E" w:rsidRDefault="00785A2E">
      <w:pPr>
        <w:pStyle w:val="BodyText"/>
        <w:kinsoku w:val="0"/>
        <w:overflowPunct w:val="0"/>
        <w:rPr>
          <w:b/>
          <w:bCs/>
          <w:i/>
          <w:iCs/>
          <w:sz w:val="20"/>
          <w:szCs w:val="20"/>
        </w:rPr>
      </w:pPr>
    </w:p>
    <w:p w14:paraId="36F5A4C0" w14:textId="77777777" w:rsidR="00785A2E" w:rsidRDefault="00785A2E">
      <w:pPr>
        <w:pStyle w:val="BodyText"/>
        <w:kinsoku w:val="0"/>
        <w:overflowPunct w:val="0"/>
        <w:rPr>
          <w:b/>
          <w:bCs/>
          <w:i/>
          <w:iCs/>
          <w:sz w:val="20"/>
          <w:szCs w:val="20"/>
        </w:rPr>
      </w:pPr>
    </w:p>
    <w:p w14:paraId="08BE2F3F" w14:textId="77777777" w:rsidR="00785A2E" w:rsidRDefault="00FA04FB">
      <w:pPr>
        <w:pStyle w:val="Heading2"/>
        <w:numPr>
          <w:ilvl w:val="1"/>
          <w:numId w:val="12"/>
        </w:numPr>
        <w:tabs>
          <w:tab w:val="left" w:pos="882"/>
        </w:tabs>
        <w:kinsoku w:val="0"/>
        <w:overflowPunct w:val="0"/>
        <w:spacing w:before="223"/>
        <w:ind w:hanging="577"/>
      </w:pPr>
      <w:bookmarkStart w:id="12" w:name="_bookmark12"/>
      <w:bookmarkEnd w:id="12"/>
      <w:r>
        <w:t>Synteza</w:t>
      </w:r>
      <w:r>
        <w:rPr>
          <w:spacing w:val="-8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użyciem</w:t>
      </w:r>
      <w:r>
        <w:rPr>
          <w:spacing w:val="-1"/>
        </w:rPr>
        <w:t xml:space="preserve"> </w:t>
      </w:r>
      <w:r>
        <w:t>próbek</w:t>
      </w:r>
    </w:p>
    <w:p w14:paraId="03274108" w14:textId="77777777" w:rsidR="00785A2E" w:rsidRDefault="00FA04FB">
      <w:pPr>
        <w:pStyle w:val="BodyText"/>
        <w:kinsoku w:val="0"/>
        <w:overflowPunct w:val="0"/>
        <w:spacing w:before="215" w:line="360" w:lineRule="auto"/>
        <w:ind w:left="305" w:right="393" w:firstLine="283"/>
        <w:jc w:val="both"/>
      </w:pPr>
      <w:r>
        <w:t>Zasada działania tej metody polega na odtwarzaniu jednej próbki. Użytkownik może</w:t>
      </w:r>
      <w:r>
        <w:rPr>
          <w:spacing w:val="1"/>
        </w:rPr>
        <w:t xml:space="preserve"> </w:t>
      </w:r>
      <w:r>
        <w:t>sam</w:t>
      </w:r>
      <w:r>
        <w:rPr>
          <w:spacing w:val="1"/>
        </w:rPr>
        <w:t xml:space="preserve"> </w:t>
      </w:r>
      <w:r>
        <w:t>rejestrować</w:t>
      </w:r>
      <w:r>
        <w:rPr>
          <w:spacing w:val="1"/>
        </w:rPr>
        <w:t xml:space="preserve"> </w:t>
      </w:r>
      <w:r>
        <w:t>dowolne</w:t>
      </w:r>
      <w:r>
        <w:rPr>
          <w:spacing w:val="1"/>
        </w:rPr>
        <w:t xml:space="preserve"> </w:t>
      </w:r>
      <w:r>
        <w:t>dźwięki</w:t>
      </w:r>
      <w:r>
        <w:rPr>
          <w:spacing w:val="1"/>
        </w:rPr>
        <w:t xml:space="preserve"> </w:t>
      </w:r>
      <w:r>
        <w:t>naturalne,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dodatkowo</w:t>
      </w:r>
      <w:r>
        <w:rPr>
          <w:spacing w:val="1"/>
        </w:rPr>
        <w:t xml:space="preserve"> </w:t>
      </w:r>
      <w:r>
        <w:t>kształtować</w:t>
      </w:r>
      <w:r>
        <w:rPr>
          <w:spacing w:val="1"/>
        </w:rPr>
        <w:t xml:space="preserve"> </w:t>
      </w:r>
      <w:r>
        <w:t>parametry</w:t>
      </w:r>
      <w:r>
        <w:rPr>
          <w:spacing w:val="1"/>
        </w:rPr>
        <w:t xml:space="preserve"> </w:t>
      </w:r>
      <w:r>
        <w:t>związane ze sposobem odtwarzania zarejestrowanych uprzednio dźwięków. Przy pętli</w:t>
      </w:r>
      <w:r>
        <w:rPr>
          <w:spacing w:val="1"/>
        </w:rPr>
        <w:t xml:space="preserve"> </w:t>
      </w:r>
      <w:r>
        <w:t>jednokierunkowej</w:t>
      </w:r>
      <w:r>
        <w:rPr>
          <w:spacing w:val="1"/>
        </w:rPr>
        <w:t xml:space="preserve"> </w:t>
      </w:r>
      <w:r>
        <w:t>stosuje</w:t>
      </w:r>
      <w:r>
        <w:rPr>
          <w:spacing w:val="1"/>
        </w:rPr>
        <w:t xml:space="preserve"> </w:t>
      </w:r>
      <w:r>
        <w:t>się</w:t>
      </w:r>
      <w:r>
        <w:rPr>
          <w:spacing w:val="1"/>
        </w:rPr>
        <w:t xml:space="preserve"> </w:t>
      </w:r>
      <w:r>
        <w:t>efekt</w:t>
      </w:r>
      <w:r>
        <w:rPr>
          <w:spacing w:val="1"/>
        </w:rPr>
        <w:t xml:space="preserve"> </w:t>
      </w:r>
      <w:r>
        <w:t>vibrato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eliminacji</w:t>
      </w:r>
      <w:r>
        <w:rPr>
          <w:spacing w:val="1"/>
        </w:rPr>
        <w:t xml:space="preserve"> </w:t>
      </w:r>
      <w:r>
        <w:t>słyszalnych</w:t>
      </w:r>
      <w:r>
        <w:rPr>
          <w:spacing w:val="1"/>
        </w:rPr>
        <w:t xml:space="preserve"> </w:t>
      </w:r>
      <w:r>
        <w:t>zapętleń.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otrzymania rzeczywistych dźwięków w syntezatorach z użyciem próbki, korzysta się z</w:t>
      </w:r>
      <w:r>
        <w:rPr>
          <w:spacing w:val="1"/>
        </w:rPr>
        <w:t xml:space="preserve"> </w:t>
      </w:r>
      <w:r>
        <w:rPr>
          <w:spacing w:val="-1"/>
        </w:rPr>
        <w:t>interpolacji</w:t>
      </w:r>
      <w:r>
        <w:rPr>
          <w:spacing w:val="-13"/>
        </w:rPr>
        <w:t xml:space="preserve"> </w:t>
      </w:r>
      <w:r>
        <w:t>wielomianowej</w:t>
      </w:r>
      <w:r>
        <w:rPr>
          <w:spacing w:val="-11"/>
        </w:rPr>
        <w:t xml:space="preserve"> </w:t>
      </w:r>
      <w:r>
        <w:t>lub</w:t>
      </w:r>
      <w:r>
        <w:rPr>
          <w:spacing w:val="-13"/>
        </w:rPr>
        <w:t xml:space="preserve"> </w:t>
      </w:r>
      <w:r>
        <w:t>interpolacji</w:t>
      </w:r>
      <w:r>
        <w:rPr>
          <w:spacing w:val="-13"/>
        </w:rPr>
        <w:t xml:space="preserve"> </w:t>
      </w:r>
      <w:r>
        <w:t>sygnałem</w:t>
      </w:r>
      <w:r>
        <w:rPr>
          <w:spacing w:val="-13"/>
        </w:rPr>
        <w:t xml:space="preserve"> </w:t>
      </w:r>
      <w:r>
        <w:t>sinusa</w:t>
      </w:r>
      <w:r>
        <w:rPr>
          <w:spacing w:val="-15"/>
        </w:rPr>
        <w:t xml:space="preserve"> </w:t>
      </w:r>
      <w:r>
        <w:t>kardynalnego.</w:t>
      </w:r>
      <w:r>
        <w:rPr>
          <w:spacing w:val="-11"/>
        </w:rPr>
        <w:t xml:space="preserve"> </w:t>
      </w:r>
      <w:r>
        <w:t>Samplowanie</w:t>
      </w:r>
      <w:r>
        <w:rPr>
          <w:spacing w:val="-57"/>
        </w:rPr>
        <w:t xml:space="preserve"> </w:t>
      </w:r>
      <w:r>
        <w:t>wytwarza</w:t>
      </w:r>
      <w:r>
        <w:rPr>
          <w:spacing w:val="-5"/>
        </w:rPr>
        <w:t xml:space="preserve"> </w:t>
      </w:r>
      <w:r>
        <w:t>dźwięk</w:t>
      </w:r>
      <w:r>
        <w:rPr>
          <w:spacing w:val="-4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>bardzo</w:t>
      </w:r>
      <w:r>
        <w:rPr>
          <w:spacing w:val="-4"/>
        </w:rPr>
        <w:t xml:space="preserve"> </w:t>
      </w:r>
      <w:r>
        <w:t>dobrej</w:t>
      </w:r>
      <w:r>
        <w:rPr>
          <w:spacing w:val="-2"/>
        </w:rPr>
        <w:t xml:space="preserve"> </w:t>
      </w:r>
      <w:r>
        <w:t>jakości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ile</w:t>
      </w:r>
      <w:r>
        <w:rPr>
          <w:spacing w:val="-5"/>
        </w:rPr>
        <w:t xml:space="preserve"> </w:t>
      </w:r>
      <w:r>
        <w:t>próbka</w:t>
      </w:r>
      <w:r>
        <w:rPr>
          <w:spacing w:val="-6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odpowiednio</w:t>
      </w:r>
      <w:r>
        <w:rPr>
          <w:spacing w:val="-3"/>
        </w:rPr>
        <w:t xml:space="preserve"> </w:t>
      </w:r>
      <w:r>
        <w:t>długa.</w:t>
      </w:r>
      <w:r>
        <w:rPr>
          <w:spacing w:val="-5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zaleta</w:t>
      </w:r>
      <w:r>
        <w:rPr>
          <w:spacing w:val="-58"/>
        </w:rPr>
        <w:t xml:space="preserve"> </w:t>
      </w:r>
      <w:r>
        <w:t>powiązana z niskim kosztem pamięci pozwoliła się wybić syntezatorom na rynkach</w:t>
      </w:r>
      <w:r>
        <w:rPr>
          <w:spacing w:val="1"/>
        </w:rPr>
        <w:t xml:space="preserve"> </w:t>
      </w:r>
      <w:r>
        <w:t>światowych.</w:t>
      </w:r>
    </w:p>
    <w:p w14:paraId="13F68BC7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745D09CA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304D7994" w14:textId="77777777" w:rsidR="00785A2E" w:rsidRDefault="00FA04FB">
      <w:pPr>
        <w:pStyle w:val="Heading3"/>
        <w:numPr>
          <w:ilvl w:val="2"/>
          <w:numId w:val="12"/>
        </w:numPr>
        <w:tabs>
          <w:tab w:val="left" w:pos="1026"/>
        </w:tabs>
        <w:kinsoku w:val="0"/>
        <w:overflowPunct w:val="0"/>
        <w:spacing w:before="182"/>
        <w:ind w:hanging="721"/>
        <w:jc w:val="left"/>
      </w:pPr>
      <w:bookmarkStart w:id="13" w:name="_bookmark13"/>
      <w:bookmarkEnd w:id="13"/>
      <w:r>
        <w:t>Synteza</w:t>
      </w:r>
      <w:r>
        <w:rPr>
          <w:spacing w:val="-4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użyciem</w:t>
      </w:r>
      <w:r>
        <w:rPr>
          <w:spacing w:val="-1"/>
        </w:rPr>
        <w:t xml:space="preserve"> </w:t>
      </w:r>
      <w:r>
        <w:t>tabeli</w:t>
      </w:r>
      <w:r>
        <w:rPr>
          <w:spacing w:val="-3"/>
        </w:rPr>
        <w:t xml:space="preserve"> </w:t>
      </w:r>
      <w:r>
        <w:t>przebiegu</w:t>
      </w:r>
      <w:r>
        <w:rPr>
          <w:spacing w:val="-4"/>
        </w:rPr>
        <w:t xml:space="preserve"> </w:t>
      </w:r>
      <w:r>
        <w:t>fali</w:t>
      </w:r>
    </w:p>
    <w:p w14:paraId="273DEB86" w14:textId="77777777" w:rsidR="00785A2E" w:rsidRDefault="00785A2E">
      <w:pPr>
        <w:pStyle w:val="BodyText"/>
        <w:kinsoku w:val="0"/>
        <w:overflowPunct w:val="0"/>
        <w:rPr>
          <w:b/>
          <w:bCs/>
          <w:sz w:val="37"/>
          <w:szCs w:val="37"/>
        </w:rPr>
      </w:pPr>
    </w:p>
    <w:p w14:paraId="0D813578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3" w:firstLine="283"/>
        <w:jc w:val="both"/>
      </w:pPr>
      <w:r>
        <w:rPr>
          <w:spacing w:val="-1"/>
        </w:rPr>
        <w:t>W</w:t>
      </w:r>
      <w:r>
        <w:rPr>
          <w:spacing w:val="-12"/>
        </w:rPr>
        <w:t xml:space="preserve"> </w:t>
      </w:r>
      <w:r>
        <w:rPr>
          <w:spacing w:val="-1"/>
        </w:rPr>
        <w:t>syntezie</w:t>
      </w:r>
      <w:r>
        <w:rPr>
          <w:spacing w:val="-14"/>
        </w:rPr>
        <w:t xml:space="preserve"> </w:t>
      </w:r>
      <w:r>
        <w:rPr>
          <w:spacing w:val="-1"/>
        </w:rPr>
        <w:t>tablicowej</w:t>
      </w:r>
      <w:r>
        <w:rPr>
          <w:spacing w:val="-12"/>
        </w:rPr>
        <w:t xml:space="preserve"> </w:t>
      </w:r>
      <w:r>
        <w:t>dźwięki</w:t>
      </w:r>
      <w:r>
        <w:rPr>
          <w:spacing w:val="-13"/>
        </w:rPr>
        <w:t xml:space="preserve"> </w:t>
      </w:r>
      <w:r>
        <w:t>instrumentów</w:t>
      </w:r>
      <w:r>
        <w:rPr>
          <w:spacing w:val="-13"/>
        </w:rPr>
        <w:t xml:space="preserve"> </w:t>
      </w:r>
      <w:r>
        <w:t>naturalnych</w:t>
      </w:r>
      <w:r>
        <w:rPr>
          <w:spacing w:val="-12"/>
        </w:rPr>
        <w:t xml:space="preserve"> </w:t>
      </w:r>
      <w:r>
        <w:t>są</w:t>
      </w:r>
      <w:r>
        <w:rPr>
          <w:spacing w:val="-14"/>
        </w:rPr>
        <w:t xml:space="preserve"> </w:t>
      </w:r>
      <w:r>
        <w:t>próbkowane</w:t>
      </w:r>
      <w:r>
        <w:rPr>
          <w:spacing w:val="-14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zapisywane</w:t>
      </w:r>
      <w:r>
        <w:rPr>
          <w:spacing w:val="-58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postaci</w:t>
      </w:r>
      <w:r>
        <w:rPr>
          <w:spacing w:val="1"/>
        </w:rPr>
        <w:t xml:space="preserve"> </w:t>
      </w:r>
      <w:r>
        <w:t>tablicy</w:t>
      </w:r>
      <w:r>
        <w:rPr>
          <w:spacing w:val="1"/>
        </w:rPr>
        <w:t xml:space="preserve"> </w:t>
      </w:r>
      <w:r>
        <w:t>przez</w:t>
      </w:r>
      <w:r>
        <w:rPr>
          <w:spacing w:val="1"/>
        </w:rPr>
        <w:t xml:space="preserve"> </w:t>
      </w:r>
      <w:r>
        <w:t>producenta</w:t>
      </w:r>
      <w:r>
        <w:rPr>
          <w:spacing w:val="1"/>
        </w:rPr>
        <w:t xml:space="preserve"> </w:t>
      </w:r>
      <w:r>
        <w:t>syntezatora.</w:t>
      </w:r>
      <w:r>
        <w:rPr>
          <w:spacing w:val="1"/>
        </w:rPr>
        <w:t xml:space="preserve"> </w:t>
      </w:r>
      <w:r>
        <w:t>Zapisane</w:t>
      </w:r>
      <w:r>
        <w:rPr>
          <w:spacing w:val="1"/>
        </w:rPr>
        <w:t xml:space="preserve"> </w:t>
      </w:r>
      <w:r>
        <w:t>próbki</w:t>
      </w:r>
      <w:r>
        <w:rPr>
          <w:spacing w:val="1"/>
        </w:rPr>
        <w:t xml:space="preserve"> </w:t>
      </w:r>
      <w:r>
        <w:t>są</w:t>
      </w:r>
      <w:r>
        <w:rPr>
          <w:spacing w:val="1"/>
        </w:rPr>
        <w:t xml:space="preserve"> </w:t>
      </w:r>
      <w:r>
        <w:t>odtwarzane</w:t>
      </w:r>
      <w:r>
        <w:rPr>
          <w:spacing w:val="1"/>
        </w:rPr>
        <w:t xml:space="preserve"> </w:t>
      </w:r>
      <w:r>
        <w:rPr>
          <w:spacing w:val="-1"/>
        </w:rPr>
        <w:t>określonym</w:t>
      </w:r>
      <w:r>
        <w:rPr>
          <w:spacing w:val="-12"/>
        </w:rPr>
        <w:t xml:space="preserve"> </w:t>
      </w:r>
      <w:r>
        <w:rPr>
          <w:spacing w:val="-1"/>
        </w:rPr>
        <w:t>algorytmem</w:t>
      </w:r>
      <w:r>
        <w:rPr>
          <w:spacing w:val="-12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przetwarzane</w:t>
      </w:r>
      <w:r>
        <w:rPr>
          <w:spacing w:val="-15"/>
        </w:rPr>
        <w:t xml:space="preserve"> </w:t>
      </w:r>
      <w:r>
        <w:t>na</w:t>
      </w:r>
      <w:r>
        <w:rPr>
          <w:spacing w:val="-15"/>
        </w:rPr>
        <w:t xml:space="preserve"> </w:t>
      </w:r>
      <w:r>
        <w:t>postać</w:t>
      </w:r>
      <w:r>
        <w:rPr>
          <w:spacing w:val="-16"/>
        </w:rPr>
        <w:t xml:space="preserve"> </w:t>
      </w:r>
      <w:r>
        <w:t>analogową.</w:t>
      </w:r>
      <w:r>
        <w:rPr>
          <w:spacing w:val="-12"/>
        </w:rPr>
        <w:t xml:space="preserve"> </w:t>
      </w:r>
      <w:r>
        <w:t>Ta</w:t>
      </w:r>
      <w:r>
        <w:rPr>
          <w:spacing w:val="-16"/>
        </w:rPr>
        <w:t xml:space="preserve"> </w:t>
      </w:r>
      <w:r>
        <w:t>metoda</w:t>
      </w:r>
      <w:r>
        <w:rPr>
          <w:spacing w:val="-15"/>
        </w:rPr>
        <w:t xml:space="preserve"> </w:t>
      </w:r>
      <w:r>
        <w:t>zyskała</w:t>
      </w:r>
      <w:r>
        <w:rPr>
          <w:spacing w:val="-14"/>
        </w:rPr>
        <w:t xml:space="preserve"> </w:t>
      </w:r>
      <w:r>
        <w:t>tak</w:t>
      </w:r>
      <w:r>
        <w:rPr>
          <w:spacing w:val="-15"/>
        </w:rPr>
        <w:t xml:space="preserve"> </w:t>
      </w:r>
      <w:r>
        <w:t>dużą</w:t>
      </w:r>
    </w:p>
    <w:p w14:paraId="30ED0281" w14:textId="77777777" w:rsidR="00785A2E" w:rsidRDefault="00785A2E">
      <w:pPr>
        <w:pStyle w:val="BodyText"/>
        <w:kinsoku w:val="0"/>
        <w:overflowPunct w:val="0"/>
        <w:spacing w:line="360" w:lineRule="auto"/>
        <w:ind w:left="305" w:right="393" w:firstLine="283"/>
        <w:jc w:val="both"/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0F85D466" w14:textId="77777777" w:rsidR="00785A2E" w:rsidRDefault="00785A2E">
      <w:pPr>
        <w:pStyle w:val="BodyText"/>
        <w:kinsoku w:val="0"/>
        <w:overflowPunct w:val="0"/>
        <w:spacing w:before="9"/>
        <w:rPr>
          <w:sz w:val="27"/>
          <w:szCs w:val="27"/>
        </w:rPr>
      </w:pPr>
    </w:p>
    <w:p w14:paraId="1C32161D" w14:textId="77777777" w:rsidR="00785A2E" w:rsidRDefault="00FA04FB">
      <w:pPr>
        <w:pStyle w:val="BodyText"/>
        <w:kinsoku w:val="0"/>
        <w:overflowPunct w:val="0"/>
        <w:spacing w:before="90" w:line="360" w:lineRule="auto"/>
        <w:ind w:left="305" w:right="395"/>
        <w:jc w:val="both"/>
      </w:pPr>
      <w:r>
        <w:t>popularność jak metoda subtraktywna. Zaletami w stosunku do metody subtraktywnej</w:t>
      </w:r>
      <w:r>
        <w:rPr>
          <w:spacing w:val="1"/>
        </w:rPr>
        <w:t xml:space="preserve"> </w:t>
      </w:r>
      <w:r>
        <w:t>jest</w:t>
      </w:r>
      <w:r>
        <w:rPr>
          <w:spacing w:val="-14"/>
        </w:rPr>
        <w:t xml:space="preserve"> </w:t>
      </w:r>
      <w:r>
        <w:t>większa</w:t>
      </w:r>
      <w:r>
        <w:rPr>
          <w:spacing w:val="-15"/>
        </w:rPr>
        <w:t xml:space="preserve"> </w:t>
      </w:r>
      <w:r>
        <w:t>różnorodność</w:t>
      </w:r>
      <w:r>
        <w:rPr>
          <w:spacing w:val="-15"/>
        </w:rPr>
        <w:t xml:space="preserve"> </w:t>
      </w:r>
      <w:r>
        <w:t>sygnałów</w:t>
      </w:r>
      <w:r>
        <w:rPr>
          <w:spacing w:val="-12"/>
        </w:rPr>
        <w:t xml:space="preserve"> </w:t>
      </w:r>
      <w:r>
        <w:t>dostępnych</w:t>
      </w:r>
      <w:r>
        <w:rPr>
          <w:spacing w:val="-12"/>
        </w:rPr>
        <w:t xml:space="preserve"> </w:t>
      </w:r>
      <w:r>
        <w:t>w</w:t>
      </w:r>
      <w:r>
        <w:rPr>
          <w:spacing w:val="-13"/>
        </w:rPr>
        <w:t xml:space="preserve"> </w:t>
      </w:r>
      <w:r>
        <w:t>generatorze,</w:t>
      </w:r>
      <w:r>
        <w:rPr>
          <w:spacing w:val="-14"/>
        </w:rPr>
        <w:t xml:space="preserve"> </w:t>
      </w:r>
      <w:r>
        <w:t>możliwości</w:t>
      </w:r>
      <w:r>
        <w:rPr>
          <w:spacing w:val="-12"/>
        </w:rPr>
        <w:t xml:space="preserve"> </w:t>
      </w:r>
      <w:r>
        <w:t>dynamicznej</w:t>
      </w:r>
      <w:r>
        <w:rPr>
          <w:spacing w:val="-58"/>
        </w:rPr>
        <w:t xml:space="preserve"> </w:t>
      </w:r>
      <w:r>
        <w:t>zmiany</w:t>
      </w:r>
      <w:r>
        <w:rPr>
          <w:spacing w:val="1"/>
        </w:rPr>
        <w:t xml:space="preserve"> </w:t>
      </w:r>
      <w:r>
        <w:t>barwy</w:t>
      </w:r>
      <w:r>
        <w:rPr>
          <w:spacing w:val="1"/>
        </w:rPr>
        <w:t xml:space="preserve"> </w:t>
      </w:r>
      <w:r>
        <w:t>brzmienia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stabilna</w:t>
      </w:r>
      <w:r>
        <w:rPr>
          <w:spacing w:val="1"/>
        </w:rPr>
        <w:t xml:space="preserve"> </w:t>
      </w:r>
      <w:r>
        <w:t>wysokość</w:t>
      </w:r>
      <w:r>
        <w:rPr>
          <w:spacing w:val="1"/>
        </w:rPr>
        <w:t xml:space="preserve"> </w:t>
      </w:r>
      <w:r>
        <w:t>dźwięku.</w:t>
      </w:r>
      <w:r>
        <w:rPr>
          <w:spacing w:val="1"/>
        </w:rPr>
        <w:t xml:space="preserve"> </w:t>
      </w:r>
      <w:r>
        <w:t>Jedynym</w:t>
      </w:r>
      <w:r>
        <w:rPr>
          <w:spacing w:val="1"/>
        </w:rPr>
        <w:t xml:space="preserve"> </w:t>
      </w:r>
      <w:r>
        <w:t>problemem</w:t>
      </w:r>
      <w:r>
        <w:rPr>
          <w:spacing w:val="1"/>
        </w:rPr>
        <w:t xml:space="preserve"> </w:t>
      </w:r>
      <w:r>
        <w:t>było</w:t>
      </w:r>
      <w:r>
        <w:rPr>
          <w:spacing w:val="1"/>
        </w:rPr>
        <w:t xml:space="preserve"> </w:t>
      </w:r>
      <w:r>
        <w:t>zjawisko aliasingu. Wiele cyfrowych i wirtualnych syntezatorów korzysta z tej metody</w:t>
      </w:r>
      <w:r>
        <w:rPr>
          <w:spacing w:val="1"/>
        </w:rPr>
        <w:t xml:space="preserve"> </w:t>
      </w:r>
      <w:r>
        <w:t>ze względu na wierne odtworzenie kształtów fal i może być zmieniana w czasie bez</w:t>
      </w:r>
      <w:r>
        <w:rPr>
          <w:spacing w:val="1"/>
        </w:rPr>
        <w:t xml:space="preserve"> </w:t>
      </w:r>
      <w:r>
        <w:t>zniekształceń.</w:t>
      </w:r>
      <w:r>
        <w:rPr>
          <w:spacing w:val="1"/>
        </w:rPr>
        <w:t xml:space="preserve"> </w:t>
      </w:r>
      <w:r>
        <w:t>Przykładem</w:t>
      </w:r>
      <w:r>
        <w:rPr>
          <w:spacing w:val="1"/>
        </w:rPr>
        <w:t xml:space="preserve"> </w:t>
      </w:r>
      <w:r>
        <w:t>użycia</w:t>
      </w:r>
      <w:r>
        <w:rPr>
          <w:spacing w:val="1"/>
        </w:rPr>
        <w:t xml:space="preserve"> </w:t>
      </w:r>
      <w:r>
        <w:t>tej</w:t>
      </w:r>
      <w:r>
        <w:rPr>
          <w:spacing w:val="1"/>
        </w:rPr>
        <w:t xml:space="preserve"> </w:t>
      </w:r>
      <w:r>
        <w:t>metody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syntezator</w:t>
      </w:r>
      <w:r>
        <w:rPr>
          <w:spacing w:val="1"/>
        </w:rPr>
        <w:t xml:space="preserve"> </w:t>
      </w:r>
      <w:r>
        <w:t>wirtualny</w:t>
      </w:r>
      <w:r>
        <w:rPr>
          <w:spacing w:val="1"/>
        </w:rPr>
        <w:t xml:space="preserve"> </w:t>
      </w:r>
      <w:r>
        <w:t>Xfer</w:t>
      </w:r>
      <w:r>
        <w:rPr>
          <w:spacing w:val="1"/>
        </w:rPr>
        <w:t xml:space="preserve"> </w:t>
      </w:r>
      <w:r>
        <w:t>Serum</w:t>
      </w:r>
      <w:r>
        <w:rPr>
          <w:spacing w:val="-57"/>
        </w:rPr>
        <w:t xml:space="preserve"> </w:t>
      </w:r>
      <w:r>
        <w:t>wymieniony w punkcie 1.5.3. Ta metoda różni się od syntezy z użyciem próbek gdyż</w:t>
      </w:r>
      <w:r>
        <w:rPr>
          <w:spacing w:val="1"/>
        </w:rPr>
        <w:t xml:space="preserve"> </w:t>
      </w:r>
      <w:r>
        <w:t>każdy dźwięk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nowo</w:t>
      </w:r>
      <w:r>
        <w:rPr>
          <w:spacing w:val="1"/>
        </w:rPr>
        <w:t xml:space="preserve"> </w:t>
      </w:r>
      <w:r>
        <w:t>generowany przez</w:t>
      </w:r>
      <w:r>
        <w:rPr>
          <w:spacing w:val="1"/>
        </w:rPr>
        <w:t xml:space="preserve"> </w:t>
      </w:r>
      <w:r>
        <w:t>układ</w:t>
      </w:r>
      <w:r>
        <w:rPr>
          <w:spacing w:val="1"/>
        </w:rPr>
        <w:t xml:space="preserve"> </w:t>
      </w:r>
      <w:r>
        <w:t>elektroniczny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każda</w:t>
      </w:r>
      <w:r>
        <w:rPr>
          <w:spacing w:val="1"/>
        </w:rPr>
        <w:t xml:space="preserve"> </w:t>
      </w:r>
      <w:r>
        <w:t>tablica</w:t>
      </w:r>
      <w:r>
        <w:rPr>
          <w:spacing w:val="1"/>
        </w:rPr>
        <w:t xml:space="preserve"> </w:t>
      </w:r>
      <w:r>
        <w:t>reprezentuje</w:t>
      </w:r>
      <w:r>
        <w:rPr>
          <w:spacing w:val="-2"/>
        </w:rPr>
        <w:t xml:space="preserve"> </w:t>
      </w:r>
      <w:r>
        <w:t>tylko jeden</w:t>
      </w:r>
      <w:r>
        <w:rPr>
          <w:spacing w:val="2"/>
        </w:rPr>
        <w:t xml:space="preserve"> </w:t>
      </w:r>
      <w:r>
        <w:t>okres fali.</w:t>
      </w:r>
    </w:p>
    <w:p w14:paraId="48870DD5" w14:textId="77777777" w:rsidR="00785A2E" w:rsidRDefault="00785A2E">
      <w:pPr>
        <w:pStyle w:val="BodyText"/>
        <w:kinsoku w:val="0"/>
        <w:overflowPunct w:val="0"/>
        <w:spacing w:before="10"/>
      </w:pPr>
    </w:p>
    <w:p w14:paraId="002A802C" w14:textId="77777777" w:rsidR="00785A2E" w:rsidRDefault="00FA04FB">
      <w:pPr>
        <w:pStyle w:val="Heading2"/>
        <w:numPr>
          <w:ilvl w:val="1"/>
          <w:numId w:val="12"/>
        </w:numPr>
        <w:tabs>
          <w:tab w:val="left" w:pos="882"/>
        </w:tabs>
        <w:kinsoku w:val="0"/>
        <w:overflowPunct w:val="0"/>
        <w:spacing w:before="1"/>
        <w:ind w:hanging="577"/>
        <w:jc w:val="both"/>
      </w:pPr>
      <w:bookmarkStart w:id="14" w:name="_bookmark14"/>
      <w:bookmarkEnd w:id="14"/>
      <w:r>
        <w:t>Syntezatory</w:t>
      </w:r>
      <w:r>
        <w:rPr>
          <w:spacing w:val="-9"/>
        </w:rPr>
        <w:t xml:space="preserve"> </w:t>
      </w:r>
      <w:r>
        <w:t>dźwięku</w:t>
      </w:r>
    </w:p>
    <w:p w14:paraId="7983B8A6" w14:textId="77777777" w:rsidR="00785A2E" w:rsidRDefault="00785A2E">
      <w:pPr>
        <w:pStyle w:val="BodyText"/>
        <w:kinsoku w:val="0"/>
        <w:overflowPunct w:val="0"/>
        <w:spacing w:before="8"/>
        <w:rPr>
          <w:b/>
          <w:bCs/>
          <w:i/>
          <w:iCs/>
          <w:sz w:val="34"/>
          <w:szCs w:val="34"/>
        </w:rPr>
      </w:pPr>
    </w:p>
    <w:p w14:paraId="4D4FC000" w14:textId="77777777" w:rsidR="00785A2E" w:rsidRDefault="00FA04FB">
      <w:pPr>
        <w:pStyle w:val="Heading3"/>
        <w:numPr>
          <w:ilvl w:val="2"/>
          <w:numId w:val="12"/>
        </w:numPr>
        <w:tabs>
          <w:tab w:val="left" w:pos="1026"/>
        </w:tabs>
        <w:kinsoku w:val="0"/>
        <w:overflowPunct w:val="0"/>
        <w:spacing w:before="0"/>
        <w:ind w:hanging="721"/>
      </w:pPr>
      <w:bookmarkStart w:id="15" w:name="_bookmark15"/>
      <w:bookmarkEnd w:id="15"/>
      <w:r>
        <w:t>Syntezatory</w:t>
      </w:r>
      <w:r>
        <w:rPr>
          <w:spacing w:val="-2"/>
        </w:rPr>
        <w:t xml:space="preserve"> </w:t>
      </w:r>
      <w:r>
        <w:t>analogowe</w:t>
      </w:r>
    </w:p>
    <w:p w14:paraId="0785A66E" w14:textId="77777777" w:rsidR="00785A2E" w:rsidRDefault="00FA04FB">
      <w:pPr>
        <w:pStyle w:val="BodyText"/>
        <w:kinsoku w:val="0"/>
        <w:overflowPunct w:val="0"/>
        <w:spacing w:before="205" w:line="360" w:lineRule="auto"/>
        <w:ind w:left="305" w:right="391" w:firstLine="283"/>
        <w:jc w:val="both"/>
      </w:pPr>
      <w:r>
        <w:t>Pierwszym typem muzycznych instrumentów wykorzystujących syntezę w układach</w:t>
      </w:r>
      <w:r>
        <w:rPr>
          <w:spacing w:val="1"/>
        </w:rPr>
        <w:t xml:space="preserve"> </w:t>
      </w:r>
      <w:r>
        <w:t>elektronicznych jest syntezator analogowy. Synteza analogowa w swojej naturze jest</w:t>
      </w:r>
      <w:r>
        <w:rPr>
          <w:spacing w:val="1"/>
        </w:rPr>
        <w:t xml:space="preserve"> </w:t>
      </w:r>
      <w:r>
        <w:t>bardzo prosta i każdy syntezator korzysta z tej samej metody. Stosowane są w niej dwa</w:t>
      </w:r>
      <w:r>
        <w:rPr>
          <w:spacing w:val="1"/>
        </w:rPr>
        <w:t xml:space="preserve"> </w:t>
      </w:r>
      <w:r>
        <w:rPr>
          <w:spacing w:val="-1"/>
        </w:rPr>
        <w:t>lub</w:t>
      </w:r>
      <w:r>
        <w:rPr>
          <w:spacing w:val="-10"/>
        </w:rPr>
        <w:t xml:space="preserve"> </w:t>
      </w:r>
      <w:r>
        <w:rPr>
          <w:spacing w:val="-1"/>
        </w:rPr>
        <w:t>trzy</w:t>
      </w:r>
      <w:r>
        <w:rPr>
          <w:spacing w:val="-15"/>
        </w:rPr>
        <w:t xml:space="preserve"> </w:t>
      </w:r>
      <w:r>
        <w:rPr>
          <w:spacing w:val="-1"/>
        </w:rPr>
        <w:t>oscylatory,</w:t>
      </w:r>
      <w:r>
        <w:rPr>
          <w:spacing w:val="-8"/>
        </w:rPr>
        <w:t xml:space="preserve"> </w:t>
      </w:r>
      <w:r>
        <w:t>które</w:t>
      </w:r>
      <w:r>
        <w:rPr>
          <w:spacing w:val="-7"/>
        </w:rPr>
        <w:t xml:space="preserve"> </w:t>
      </w:r>
      <w:r>
        <w:t>wytwarzają</w:t>
      </w:r>
      <w:r>
        <w:rPr>
          <w:spacing w:val="-10"/>
        </w:rPr>
        <w:t xml:space="preserve"> </w:t>
      </w:r>
      <w:r>
        <w:t>okresowe</w:t>
      </w:r>
      <w:r>
        <w:rPr>
          <w:spacing w:val="-9"/>
        </w:rPr>
        <w:t xml:space="preserve"> </w:t>
      </w:r>
      <w:r>
        <w:t>przebiegi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charakterystycznym</w:t>
      </w:r>
      <w:r>
        <w:rPr>
          <w:spacing w:val="-7"/>
        </w:rPr>
        <w:t xml:space="preserve"> </w:t>
      </w:r>
      <w:r>
        <w:t>kształcie</w:t>
      </w:r>
      <w:r>
        <w:rPr>
          <w:spacing w:val="-58"/>
        </w:rPr>
        <w:t xml:space="preserve"> </w:t>
      </w:r>
      <w:r>
        <w:t>dla</w:t>
      </w:r>
      <w:r>
        <w:rPr>
          <w:spacing w:val="-10"/>
        </w:rPr>
        <w:t xml:space="preserve"> </w:t>
      </w:r>
      <w:r>
        <w:t>wybranej</w:t>
      </w:r>
      <w:r>
        <w:rPr>
          <w:spacing w:val="-9"/>
        </w:rPr>
        <w:t xml:space="preserve"> </w:t>
      </w:r>
      <w:r>
        <w:t>częstotliwości.</w:t>
      </w:r>
      <w:r>
        <w:rPr>
          <w:spacing w:val="-9"/>
        </w:rPr>
        <w:t xml:space="preserve"> </w:t>
      </w:r>
      <w:r>
        <w:t>Wysokość</w:t>
      </w:r>
      <w:r>
        <w:rPr>
          <w:spacing w:val="-10"/>
        </w:rPr>
        <w:t xml:space="preserve"> </w:t>
      </w:r>
      <w:r>
        <w:t>dźwięku</w:t>
      </w:r>
      <w:r>
        <w:rPr>
          <w:spacing w:val="-9"/>
        </w:rPr>
        <w:t xml:space="preserve"> </w:t>
      </w:r>
      <w:r>
        <w:t>oraz</w:t>
      </w:r>
      <w:r>
        <w:rPr>
          <w:spacing w:val="-8"/>
        </w:rPr>
        <w:t xml:space="preserve"> </w:t>
      </w:r>
      <w:r>
        <w:t>kształt</w:t>
      </w:r>
      <w:r>
        <w:rPr>
          <w:spacing w:val="-11"/>
        </w:rPr>
        <w:t xml:space="preserve"> </w:t>
      </w:r>
      <w:r>
        <w:t>generowanej</w:t>
      </w:r>
      <w:r>
        <w:rPr>
          <w:spacing w:val="-9"/>
        </w:rPr>
        <w:t xml:space="preserve"> </w:t>
      </w:r>
      <w:r>
        <w:t>jest</w:t>
      </w:r>
      <w:r>
        <w:rPr>
          <w:spacing w:val="-9"/>
        </w:rPr>
        <w:t xml:space="preserve"> </w:t>
      </w:r>
      <w:r>
        <w:t>wybierana</w:t>
      </w:r>
      <w:r>
        <w:rPr>
          <w:spacing w:val="-58"/>
        </w:rPr>
        <w:t xml:space="preserve"> </w:t>
      </w:r>
      <w:r>
        <w:t>przez użytkownika. Przed zsumowaniem tych oscylatorów, każdy z parametrów danej</w:t>
      </w:r>
      <w:r>
        <w:rPr>
          <w:spacing w:val="1"/>
        </w:rPr>
        <w:t xml:space="preserve"> </w:t>
      </w:r>
      <w:r>
        <w:t>fali</w:t>
      </w:r>
      <w:r>
        <w:rPr>
          <w:spacing w:val="1"/>
        </w:rPr>
        <w:t xml:space="preserve"> </w:t>
      </w:r>
      <w:r>
        <w:t>może</w:t>
      </w:r>
      <w:r>
        <w:rPr>
          <w:spacing w:val="1"/>
        </w:rPr>
        <w:t xml:space="preserve"> </w:t>
      </w:r>
      <w:r>
        <w:t>zostać</w:t>
      </w:r>
      <w:r>
        <w:rPr>
          <w:spacing w:val="1"/>
        </w:rPr>
        <w:t xml:space="preserve"> </w:t>
      </w:r>
      <w:r>
        <w:t>zmieniony;</w:t>
      </w:r>
      <w:r>
        <w:rPr>
          <w:spacing w:val="1"/>
        </w:rPr>
        <w:t xml:space="preserve"> </w:t>
      </w:r>
      <w:r>
        <w:t>poddany</w:t>
      </w:r>
      <w:r>
        <w:rPr>
          <w:spacing w:val="1"/>
        </w:rPr>
        <w:t xml:space="preserve"> </w:t>
      </w:r>
      <w:r>
        <w:t>modulacji,</w:t>
      </w:r>
      <w:r>
        <w:rPr>
          <w:spacing w:val="1"/>
        </w:rPr>
        <w:t xml:space="preserve"> </w:t>
      </w:r>
      <w:r>
        <w:t>przesterowaniu,</w:t>
      </w:r>
      <w:r>
        <w:rPr>
          <w:spacing w:val="1"/>
        </w:rPr>
        <w:t xml:space="preserve"> </w:t>
      </w:r>
      <w:r>
        <w:t>obniżeniu</w:t>
      </w:r>
      <w:r>
        <w:rPr>
          <w:spacing w:val="1"/>
        </w:rPr>
        <w:t xml:space="preserve"> </w:t>
      </w:r>
      <w:r>
        <w:t>lub</w:t>
      </w:r>
      <w:r>
        <w:rPr>
          <w:spacing w:val="1"/>
        </w:rPr>
        <w:t xml:space="preserve"> </w:t>
      </w:r>
      <w:r>
        <w:t>podwyższeniu</w:t>
      </w:r>
      <w:r>
        <w:rPr>
          <w:spacing w:val="-3"/>
        </w:rPr>
        <w:t xml:space="preserve"> </w:t>
      </w:r>
      <w:r>
        <w:t>wysokości</w:t>
      </w:r>
      <w:r>
        <w:rPr>
          <w:spacing w:val="-3"/>
        </w:rPr>
        <w:t xml:space="preserve"> </w:t>
      </w:r>
      <w:r>
        <w:t>dźwięku.</w:t>
      </w:r>
      <w:r>
        <w:rPr>
          <w:spacing w:val="-4"/>
        </w:rPr>
        <w:t xml:space="preserve"> </w:t>
      </w:r>
      <w:r>
        <w:t>Pierwsze</w:t>
      </w:r>
      <w:r>
        <w:rPr>
          <w:spacing w:val="-5"/>
        </w:rPr>
        <w:t xml:space="preserve"> </w:t>
      </w:r>
      <w:r>
        <w:t>analogowe</w:t>
      </w:r>
      <w:r>
        <w:rPr>
          <w:spacing w:val="-5"/>
        </w:rPr>
        <w:t xml:space="preserve"> </w:t>
      </w:r>
      <w:r>
        <w:t>syntezatory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RCA</w:t>
      </w:r>
      <w:r>
        <w:rPr>
          <w:spacing w:val="-4"/>
        </w:rPr>
        <w:t xml:space="preserve"> </w:t>
      </w:r>
      <w:r>
        <w:t>MkI</w:t>
      </w:r>
      <w:r>
        <w:rPr>
          <w:spacing w:val="-7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MkII</w:t>
      </w:r>
      <w:r>
        <w:rPr>
          <w:spacing w:val="-58"/>
        </w:rPr>
        <w:t xml:space="preserve"> </w:t>
      </w:r>
      <w:r>
        <w:t>(Rys. 1-5) miały odpowiednio 12 i 24 oscylatory a kod dźwięku był rejestrowany na</w:t>
      </w:r>
      <w:r>
        <w:rPr>
          <w:spacing w:val="1"/>
        </w:rPr>
        <w:t xml:space="preserve"> </w:t>
      </w:r>
      <w:r>
        <w:t>taśmie perforowanej. Generowany dźwięk był zapisywany na płycie lub odtwarzany</w:t>
      </w:r>
      <w:r>
        <w:rPr>
          <w:spacing w:val="1"/>
        </w:rPr>
        <w:t xml:space="preserve"> </w:t>
      </w:r>
      <w:r>
        <w:t>przez głośnik po jego wzmocnieniu.</w:t>
      </w:r>
    </w:p>
    <w:p w14:paraId="2D4E890D" w14:textId="77777777" w:rsidR="00785A2E" w:rsidRDefault="00785A2E">
      <w:pPr>
        <w:pStyle w:val="BodyText"/>
        <w:kinsoku w:val="0"/>
        <w:overflowPunct w:val="0"/>
        <w:spacing w:before="205" w:line="360" w:lineRule="auto"/>
        <w:ind w:left="305" w:right="391" w:firstLine="283"/>
        <w:jc w:val="both"/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38EC8F51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6642D6DD" w14:textId="77777777" w:rsidR="00785A2E" w:rsidRDefault="00785A2E">
      <w:pPr>
        <w:pStyle w:val="BodyText"/>
        <w:kinsoku w:val="0"/>
        <w:overflowPunct w:val="0"/>
        <w:spacing w:before="1"/>
        <w:rPr>
          <w:sz w:val="16"/>
          <w:szCs w:val="16"/>
        </w:rPr>
      </w:pPr>
    </w:p>
    <w:p w14:paraId="2D39BE38" w14:textId="328A0FB9" w:rsidR="00785A2E" w:rsidRDefault="008A7FC3">
      <w:pPr>
        <w:pStyle w:val="BodyText"/>
        <w:kinsoku w:val="0"/>
        <w:overflowPunct w:val="0"/>
        <w:ind w:left="818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56E2E93" wp14:editId="2752E78F">
            <wp:extent cx="4714875" cy="3219450"/>
            <wp:effectExtent l="0" t="0" r="0" b="0"/>
            <wp:docPr id="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2D55" w14:textId="77777777" w:rsidR="00785A2E" w:rsidRDefault="00785A2E">
      <w:pPr>
        <w:pStyle w:val="BodyText"/>
        <w:kinsoku w:val="0"/>
        <w:overflowPunct w:val="0"/>
        <w:rPr>
          <w:sz w:val="7"/>
          <w:szCs w:val="7"/>
        </w:rPr>
      </w:pPr>
    </w:p>
    <w:p w14:paraId="7B2ED830" w14:textId="77777777" w:rsidR="00785A2E" w:rsidRDefault="00FA04FB">
      <w:pPr>
        <w:pStyle w:val="BodyText"/>
        <w:kinsoku w:val="0"/>
        <w:overflowPunct w:val="0"/>
        <w:spacing w:before="90"/>
        <w:ind w:right="91"/>
        <w:jc w:val="center"/>
        <w:rPr>
          <w:b/>
          <w:bCs/>
          <w:i/>
          <w:iCs/>
        </w:rPr>
      </w:pPr>
      <w:bookmarkStart w:id="16" w:name="_bookmark16"/>
      <w:bookmarkEnd w:id="16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1-5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Syntezatory RCA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MkI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i MkII</w:t>
      </w:r>
    </w:p>
    <w:p w14:paraId="4F28A020" w14:textId="77777777" w:rsidR="00785A2E" w:rsidRDefault="00FA04FB">
      <w:pPr>
        <w:pStyle w:val="BodyText"/>
        <w:kinsoku w:val="0"/>
        <w:overflowPunct w:val="0"/>
        <w:spacing w:before="135" w:after="4" w:line="360" w:lineRule="auto"/>
        <w:ind w:left="305" w:right="396" w:firstLine="283"/>
        <w:jc w:val="both"/>
      </w:pPr>
      <w:r>
        <w:t>Pionierem instrumentów elektronicznych do celów komercyjnych był Robert Moog.</w:t>
      </w:r>
      <w:r>
        <w:rPr>
          <w:spacing w:val="1"/>
        </w:rPr>
        <w:t xml:space="preserve"> </w:t>
      </w:r>
      <w:r>
        <w:t>W latach sześćdziesiątych XX wieku muzycy rockowi i awangardowi używali jego</w:t>
      </w:r>
      <w:r>
        <w:rPr>
          <w:spacing w:val="1"/>
        </w:rPr>
        <w:t xml:space="preserve"> </w:t>
      </w:r>
      <w:r>
        <w:t>syntezatorów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całym</w:t>
      </w:r>
      <w:r>
        <w:rPr>
          <w:spacing w:val="1"/>
        </w:rPr>
        <w:t xml:space="preserve"> </w:t>
      </w:r>
      <w:r>
        <w:t>świecie</w:t>
      </w:r>
      <w:r>
        <w:rPr>
          <w:spacing w:val="1"/>
        </w:rPr>
        <w:t xml:space="preserve"> </w:t>
      </w:r>
      <w:r>
        <w:t>między</w:t>
      </w:r>
      <w:r>
        <w:rPr>
          <w:spacing w:val="1"/>
        </w:rPr>
        <w:t xml:space="preserve"> </w:t>
      </w:r>
      <w:r>
        <w:t>innymi: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Beatles,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Rolling</w:t>
      </w:r>
      <w:r>
        <w:rPr>
          <w:spacing w:val="1"/>
        </w:rPr>
        <w:t xml:space="preserve"> </w:t>
      </w:r>
      <w:r>
        <w:t>Stones.</w:t>
      </w:r>
      <w:r>
        <w:rPr>
          <w:spacing w:val="1"/>
        </w:rPr>
        <w:t xml:space="preserve"> </w:t>
      </w:r>
      <w:r>
        <w:t>Początkowo</w:t>
      </w:r>
      <w:r>
        <w:rPr>
          <w:spacing w:val="1"/>
        </w:rPr>
        <w:t xml:space="preserve"> </w:t>
      </w:r>
      <w:r>
        <w:t>instrumenty te były modułowe, zajmowały całe szafy a elementy były</w:t>
      </w:r>
      <w:r>
        <w:rPr>
          <w:spacing w:val="1"/>
        </w:rPr>
        <w:t xml:space="preserve"> </w:t>
      </w:r>
      <w:r>
        <w:t>łączone przewodami. Następstwem tego było w 1971 Moog zaprezentowanie nowego</w:t>
      </w:r>
      <w:r>
        <w:rPr>
          <w:spacing w:val="1"/>
        </w:rPr>
        <w:t xml:space="preserve"> </w:t>
      </w:r>
      <w:r>
        <w:t>urządzenia</w:t>
      </w:r>
      <w:r>
        <w:rPr>
          <w:spacing w:val="1"/>
        </w:rPr>
        <w:t xml:space="preserve"> </w:t>
      </w:r>
      <w:r>
        <w:t>Minimoog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(Rys.</w:t>
      </w:r>
      <w:r>
        <w:rPr>
          <w:spacing w:val="1"/>
        </w:rPr>
        <w:t xml:space="preserve"> </w:t>
      </w:r>
      <w:r>
        <w:t>1-6),</w:t>
      </w:r>
      <w:r>
        <w:rPr>
          <w:spacing w:val="1"/>
        </w:rPr>
        <w:t xml:space="preserve"> </w:t>
      </w:r>
      <w:r>
        <w:t>który</w:t>
      </w:r>
      <w:r>
        <w:rPr>
          <w:spacing w:val="1"/>
        </w:rPr>
        <w:t xml:space="preserve"> </w:t>
      </w:r>
      <w:r>
        <w:t>zawierał</w:t>
      </w:r>
      <w:r>
        <w:rPr>
          <w:spacing w:val="1"/>
        </w:rPr>
        <w:t xml:space="preserve"> </w:t>
      </w:r>
      <w:r>
        <w:t>najważniejsze</w:t>
      </w:r>
      <w:r>
        <w:rPr>
          <w:spacing w:val="1"/>
        </w:rPr>
        <w:t xml:space="preserve"> </w:t>
      </w:r>
      <w:r>
        <w:t>części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poprzednich modeli modularnych i był w pełni przenośny. Do dzisiaj ten model jest</w:t>
      </w:r>
      <w:r>
        <w:rPr>
          <w:spacing w:val="1"/>
        </w:rPr>
        <w:t xml:space="preserve"> </w:t>
      </w:r>
      <w:r>
        <w:t>jednym</w:t>
      </w:r>
      <w:r>
        <w:rPr>
          <w:spacing w:val="-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najbardziej cenionych</w:t>
      </w:r>
      <w:r>
        <w:rPr>
          <w:spacing w:val="-1"/>
        </w:rPr>
        <w:t xml:space="preserve"> </w:t>
      </w:r>
      <w:r>
        <w:t>syntezatorów</w:t>
      </w:r>
      <w:r>
        <w:rPr>
          <w:spacing w:val="1"/>
        </w:rPr>
        <w:t xml:space="preserve"> </w:t>
      </w:r>
      <w:r>
        <w:t>analogowych.</w:t>
      </w:r>
    </w:p>
    <w:p w14:paraId="6493BAAC" w14:textId="2D1D0713" w:rsidR="00785A2E" w:rsidRDefault="008A7FC3">
      <w:pPr>
        <w:pStyle w:val="BodyText"/>
        <w:kinsoku w:val="0"/>
        <w:overflowPunct w:val="0"/>
        <w:ind w:left="1226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EFD875C" wp14:editId="5331808A">
            <wp:extent cx="4229100" cy="2552700"/>
            <wp:effectExtent l="0" t="0" r="0" b="0"/>
            <wp:docPr id="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D4A87" w14:textId="77777777" w:rsidR="00785A2E" w:rsidRDefault="00FA04FB">
      <w:pPr>
        <w:pStyle w:val="BodyText"/>
        <w:kinsoku w:val="0"/>
        <w:overflowPunct w:val="0"/>
        <w:spacing w:before="193"/>
        <w:ind w:right="92"/>
        <w:jc w:val="center"/>
        <w:rPr>
          <w:b/>
          <w:bCs/>
          <w:i/>
          <w:iCs/>
        </w:rPr>
      </w:pPr>
      <w:bookmarkStart w:id="17" w:name="_bookmark17"/>
      <w:bookmarkEnd w:id="17"/>
      <w:r>
        <w:rPr>
          <w:b/>
          <w:bCs/>
          <w:i/>
          <w:iCs/>
          <w:u w:val="single"/>
        </w:rPr>
        <w:t>Rysunek 1-6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Minimoog</w:t>
      </w:r>
      <w:r>
        <w:rPr>
          <w:b/>
          <w:bCs/>
          <w:i/>
          <w:iCs/>
          <w:spacing w:val="-4"/>
          <w:u w:val="single"/>
        </w:rPr>
        <w:t xml:space="preserve"> </w:t>
      </w:r>
      <w:r>
        <w:rPr>
          <w:b/>
          <w:bCs/>
          <w:i/>
          <w:iCs/>
          <w:u w:val="single"/>
        </w:rPr>
        <w:t>Model D</w:t>
      </w:r>
    </w:p>
    <w:p w14:paraId="05D0E20E" w14:textId="77777777" w:rsidR="00785A2E" w:rsidRDefault="00785A2E">
      <w:pPr>
        <w:pStyle w:val="BodyText"/>
        <w:kinsoku w:val="0"/>
        <w:overflowPunct w:val="0"/>
        <w:spacing w:before="193"/>
        <w:ind w:right="92"/>
        <w:jc w:val="center"/>
        <w:rPr>
          <w:b/>
          <w:bCs/>
          <w:i/>
          <w:iCs/>
        </w:rPr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397CF1BA" w14:textId="77777777" w:rsidR="00785A2E" w:rsidRDefault="00785A2E">
      <w:pPr>
        <w:pStyle w:val="BodyText"/>
        <w:kinsoku w:val="0"/>
        <w:overflowPunct w:val="0"/>
        <w:spacing w:before="9"/>
        <w:rPr>
          <w:b/>
          <w:bCs/>
          <w:i/>
          <w:iCs/>
          <w:sz w:val="27"/>
          <w:szCs w:val="27"/>
        </w:rPr>
      </w:pPr>
    </w:p>
    <w:p w14:paraId="095240B8" w14:textId="77777777" w:rsidR="00785A2E" w:rsidRDefault="00FA04FB">
      <w:pPr>
        <w:pStyle w:val="BodyText"/>
        <w:kinsoku w:val="0"/>
        <w:overflowPunct w:val="0"/>
        <w:spacing w:before="90" w:after="6" w:line="360" w:lineRule="auto"/>
        <w:ind w:left="305" w:right="395" w:firstLine="283"/>
        <w:jc w:val="both"/>
      </w:pPr>
      <w:r>
        <w:t>W</w:t>
      </w:r>
      <w:r>
        <w:rPr>
          <w:spacing w:val="1"/>
        </w:rPr>
        <w:t xml:space="preserve"> </w:t>
      </w:r>
      <w:r>
        <w:t>pierwszej</w:t>
      </w:r>
      <w:r>
        <w:rPr>
          <w:spacing w:val="1"/>
        </w:rPr>
        <w:t xml:space="preserve"> </w:t>
      </w:r>
      <w:r>
        <w:t>połowie</w:t>
      </w:r>
      <w:r>
        <w:rPr>
          <w:spacing w:val="1"/>
        </w:rPr>
        <w:t xml:space="preserve"> </w:t>
      </w:r>
      <w:r>
        <w:t>lat</w:t>
      </w:r>
      <w:r>
        <w:rPr>
          <w:spacing w:val="1"/>
        </w:rPr>
        <w:t xml:space="preserve"> </w:t>
      </w:r>
      <w:r>
        <w:t>siedemdziesiątych</w:t>
      </w:r>
      <w:r>
        <w:rPr>
          <w:spacing w:val="1"/>
        </w:rPr>
        <w:t xml:space="preserve"> </w:t>
      </w:r>
      <w:r>
        <w:t>syntezatory</w:t>
      </w:r>
      <w:r>
        <w:rPr>
          <w:spacing w:val="1"/>
        </w:rPr>
        <w:t xml:space="preserve"> </w:t>
      </w:r>
      <w:r>
        <w:t>stał</w:t>
      </w:r>
      <w:r>
        <w:rPr>
          <w:spacing w:val="1"/>
        </w:rPr>
        <w:t xml:space="preserve"> </w:t>
      </w:r>
      <w:r>
        <w:t>się</w:t>
      </w:r>
      <w:r>
        <w:rPr>
          <w:spacing w:val="1"/>
        </w:rPr>
        <w:t xml:space="preserve"> </w:t>
      </w:r>
      <w:r>
        <w:t>głównym</w:t>
      </w:r>
      <w:r>
        <w:rPr>
          <w:spacing w:val="1"/>
        </w:rPr>
        <w:t xml:space="preserve"> </w:t>
      </w:r>
      <w:r>
        <w:t>instrumentem</w:t>
      </w:r>
      <w:r>
        <w:rPr>
          <w:spacing w:val="-10"/>
        </w:rPr>
        <w:t xml:space="preserve"> </w:t>
      </w:r>
      <w:r>
        <w:t>w</w:t>
      </w:r>
      <w:r>
        <w:rPr>
          <w:spacing w:val="-10"/>
        </w:rPr>
        <w:t xml:space="preserve"> </w:t>
      </w:r>
      <w:r>
        <w:t>muzyce</w:t>
      </w:r>
      <w:r>
        <w:rPr>
          <w:spacing w:val="-7"/>
        </w:rPr>
        <w:t xml:space="preserve"> </w:t>
      </w:r>
      <w:r>
        <w:t>rockowej</w:t>
      </w:r>
      <w:r>
        <w:rPr>
          <w:spacing w:val="-7"/>
        </w:rPr>
        <w:t xml:space="preserve"> </w:t>
      </w:r>
      <w:r>
        <w:t>na</w:t>
      </w:r>
      <w:r>
        <w:rPr>
          <w:spacing w:val="-7"/>
        </w:rPr>
        <w:t xml:space="preserve"> </w:t>
      </w:r>
      <w:r>
        <w:t>równi</w:t>
      </w:r>
      <w:r>
        <w:rPr>
          <w:spacing w:val="-9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gitarą.</w:t>
      </w:r>
      <w:r>
        <w:rPr>
          <w:spacing w:val="-6"/>
        </w:rPr>
        <w:t xml:space="preserve"> </w:t>
      </w:r>
      <w:r>
        <w:t>Instrumentaliści</w:t>
      </w:r>
      <w:r>
        <w:rPr>
          <w:spacing w:val="-8"/>
        </w:rPr>
        <w:t xml:space="preserve"> </w:t>
      </w:r>
      <w:r>
        <w:t>korzystający</w:t>
      </w:r>
      <w:r>
        <w:rPr>
          <w:spacing w:val="-13"/>
        </w:rPr>
        <w:t xml:space="preserve"> </w:t>
      </w:r>
      <w:r>
        <w:t>z</w:t>
      </w:r>
      <w:r>
        <w:rPr>
          <w:spacing w:val="-8"/>
        </w:rPr>
        <w:t xml:space="preserve"> </w:t>
      </w:r>
      <w:r>
        <w:t>tych</w:t>
      </w:r>
      <w:r>
        <w:rPr>
          <w:spacing w:val="-57"/>
        </w:rPr>
        <w:t xml:space="preserve"> </w:t>
      </w:r>
      <w:r>
        <w:t>urządzeń</w:t>
      </w:r>
      <w:r>
        <w:rPr>
          <w:spacing w:val="1"/>
        </w:rPr>
        <w:t xml:space="preserve"> </w:t>
      </w:r>
      <w:r>
        <w:t>otaczali</w:t>
      </w:r>
      <w:r>
        <w:rPr>
          <w:spacing w:val="1"/>
        </w:rPr>
        <w:t xml:space="preserve"> </w:t>
      </w:r>
      <w:r>
        <w:t>się</w:t>
      </w:r>
      <w:r>
        <w:rPr>
          <w:spacing w:val="1"/>
        </w:rPr>
        <w:t xml:space="preserve"> </w:t>
      </w:r>
      <w:r>
        <w:t>coraz</w:t>
      </w:r>
      <w:r>
        <w:rPr>
          <w:spacing w:val="1"/>
        </w:rPr>
        <w:t xml:space="preserve"> </w:t>
      </w:r>
      <w:r>
        <w:t>większą</w:t>
      </w:r>
      <w:r>
        <w:rPr>
          <w:spacing w:val="1"/>
        </w:rPr>
        <w:t xml:space="preserve"> </w:t>
      </w:r>
      <w:r>
        <w:t>ilością</w:t>
      </w:r>
      <w:r>
        <w:rPr>
          <w:spacing w:val="1"/>
        </w:rPr>
        <w:t xml:space="preserve"> </w:t>
      </w:r>
      <w:r>
        <w:t>instrumentów</w:t>
      </w:r>
      <w:r>
        <w:rPr>
          <w:spacing w:val="1"/>
        </w:rPr>
        <w:t xml:space="preserve"> </w:t>
      </w:r>
      <w:r>
        <w:t>będących</w:t>
      </w:r>
      <w:r>
        <w:rPr>
          <w:spacing w:val="1"/>
        </w:rPr>
        <w:t xml:space="preserve"> </w:t>
      </w:r>
      <w:r>
        <w:t>ze</w:t>
      </w:r>
      <w:r>
        <w:rPr>
          <w:spacing w:val="1"/>
        </w:rPr>
        <w:t xml:space="preserve"> </w:t>
      </w:r>
      <w:r>
        <w:t>swej</w:t>
      </w:r>
      <w:r>
        <w:rPr>
          <w:spacing w:val="1"/>
        </w:rPr>
        <w:t xml:space="preserve"> </w:t>
      </w:r>
      <w:r>
        <w:t>natury</w:t>
      </w:r>
      <w:r>
        <w:rPr>
          <w:spacing w:val="-57"/>
        </w:rPr>
        <w:t xml:space="preserve"> </w:t>
      </w:r>
      <w:r>
        <w:t xml:space="preserve">sporych rozmiarów. W ten sposób powstały tzw. „ściany” (ang. </w:t>
      </w:r>
      <w:r>
        <w:rPr>
          <w:i/>
          <w:iCs/>
        </w:rPr>
        <w:t>wall of synthesizers</w:t>
      </w:r>
      <w:r>
        <w:t>)</w:t>
      </w:r>
      <w:r>
        <w:rPr>
          <w:spacing w:val="1"/>
        </w:rPr>
        <w:t xml:space="preserve"> </w:t>
      </w:r>
      <w:r>
        <w:t>(Rys. 1-7) wokół artysty, który znajdował się otoczony kilkoma lub nawet kilkunastoma</w:t>
      </w:r>
      <w:r>
        <w:rPr>
          <w:spacing w:val="-57"/>
        </w:rPr>
        <w:t xml:space="preserve"> </w:t>
      </w:r>
      <w:r>
        <w:t>klawiaturami</w:t>
      </w:r>
      <w:r>
        <w:rPr>
          <w:spacing w:val="1"/>
        </w:rPr>
        <w:t xml:space="preserve"> </w:t>
      </w:r>
      <w:r>
        <w:t>syntezatorów.</w:t>
      </w:r>
      <w:r>
        <w:rPr>
          <w:spacing w:val="1"/>
        </w:rPr>
        <w:t xml:space="preserve"> </w:t>
      </w:r>
      <w:r>
        <w:t>Stało</w:t>
      </w:r>
      <w:r>
        <w:rPr>
          <w:spacing w:val="1"/>
        </w:rPr>
        <w:t xml:space="preserve"> </w:t>
      </w:r>
      <w:r>
        <w:t>się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bardzo</w:t>
      </w:r>
      <w:r>
        <w:rPr>
          <w:spacing w:val="1"/>
        </w:rPr>
        <w:t xml:space="preserve"> </w:t>
      </w:r>
      <w:r>
        <w:t>niepraktyczne,</w:t>
      </w:r>
      <w:r>
        <w:rPr>
          <w:spacing w:val="1"/>
        </w:rPr>
        <w:t xml:space="preserve"> </w:t>
      </w:r>
      <w:r>
        <w:t>dlatego</w:t>
      </w:r>
      <w:r>
        <w:rPr>
          <w:spacing w:val="1"/>
        </w:rPr>
        <w:t xml:space="preserve"> </w:t>
      </w:r>
      <w:r>
        <w:t>nastąpiła</w:t>
      </w:r>
      <w:r>
        <w:rPr>
          <w:spacing w:val="1"/>
        </w:rPr>
        <w:t xml:space="preserve"> </w:t>
      </w:r>
      <w:r>
        <w:t>konieczność</w:t>
      </w:r>
      <w:r>
        <w:rPr>
          <w:spacing w:val="1"/>
        </w:rPr>
        <w:t xml:space="preserve"> </w:t>
      </w:r>
      <w:r>
        <w:t>standaryzacji</w:t>
      </w:r>
      <w:r>
        <w:rPr>
          <w:spacing w:val="1"/>
        </w:rPr>
        <w:t xml:space="preserve"> </w:t>
      </w:r>
      <w:r>
        <w:t>instrumentów,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by mogły być</w:t>
      </w:r>
      <w:r>
        <w:rPr>
          <w:spacing w:val="1"/>
        </w:rPr>
        <w:t xml:space="preserve"> </w:t>
      </w:r>
      <w:r>
        <w:t>sterowane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klasycznej</w:t>
      </w:r>
      <w:r>
        <w:rPr>
          <w:spacing w:val="1"/>
        </w:rPr>
        <w:t xml:space="preserve"> </w:t>
      </w:r>
      <w:r>
        <w:t>klawiatury.</w:t>
      </w:r>
      <w:r>
        <w:rPr>
          <w:spacing w:val="-1"/>
        </w:rPr>
        <w:t xml:space="preserve"> </w:t>
      </w:r>
      <w:r>
        <w:t>Ten powstał</w:t>
      </w:r>
      <w:r>
        <w:rPr>
          <w:spacing w:val="1"/>
        </w:rPr>
        <w:t xml:space="preserve"> </w:t>
      </w:r>
      <w:r>
        <w:t>standardowy</w:t>
      </w:r>
      <w:r>
        <w:rPr>
          <w:spacing w:val="-5"/>
        </w:rPr>
        <w:t xml:space="preserve"> </w:t>
      </w:r>
      <w:r>
        <w:t>interfejs MIDI.</w:t>
      </w:r>
    </w:p>
    <w:p w14:paraId="338985A5" w14:textId="1F772CC5" w:rsidR="00785A2E" w:rsidRDefault="008A7FC3">
      <w:pPr>
        <w:pStyle w:val="BodyText"/>
        <w:kinsoku w:val="0"/>
        <w:overflowPunct w:val="0"/>
        <w:ind w:left="30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F3E929D" wp14:editId="730EF26D">
            <wp:extent cx="5362575" cy="3552825"/>
            <wp:effectExtent l="0" t="0" r="0" b="0"/>
            <wp:docPr id="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EAA0" w14:textId="77777777" w:rsidR="00785A2E" w:rsidRDefault="00785A2E">
      <w:pPr>
        <w:pStyle w:val="BodyText"/>
        <w:kinsoku w:val="0"/>
        <w:overflowPunct w:val="0"/>
        <w:spacing w:before="8"/>
        <w:rPr>
          <w:sz w:val="32"/>
          <w:szCs w:val="32"/>
        </w:rPr>
      </w:pPr>
    </w:p>
    <w:p w14:paraId="45ADD43E" w14:textId="77777777" w:rsidR="00785A2E" w:rsidRDefault="00FA04FB">
      <w:pPr>
        <w:pStyle w:val="BodyText"/>
        <w:kinsoku w:val="0"/>
        <w:overflowPunct w:val="0"/>
        <w:spacing w:before="1"/>
        <w:ind w:right="91"/>
        <w:jc w:val="center"/>
        <w:rPr>
          <w:b/>
          <w:bCs/>
          <w:i/>
          <w:iCs/>
        </w:rPr>
      </w:pPr>
      <w:bookmarkStart w:id="18" w:name="_bookmark18"/>
      <w:bookmarkEnd w:id="18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4"/>
          <w:u w:val="single"/>
        </w:rPr>
        <w:t xml:space="preserve"> </w:t>
      </w:r>
      <w:r>
        <w:rPr>
          <w:b/>
          <w:bCs/>
          <w:i/>
          <w:iCs/>
          <w:u w:val="single"/>
        </w:rPr>
        <w:t>1-7</w:t>
      </w:r>
      <w:r>
        <w:rPr>
          <w:b/>
          <w:bCs/>
          <w:i/>
          <w:iCs/>
          <w:spacing w:val="-4"/>
          <w:u w:val="single"/>
        </w:rPr>
        <w:t xml:space="preserve"> </w:t>
      </w:r>
      <w:r>
        <w:rPr>
          <w:b/>
          <w:bCs/>
          <w:i/>
          <w:iCs/>
          <w:u w:val="single"/>
        </w:rPr>
        <w:t>Ściana</w:t>
      </w:r>
      <w:r>
        <w:rPr>
          <w:b/>
          <w:bCs/>
          <w:i/>
          <w:iCs/>
          <w:spacing w:val="-4"/>
          <w:u w:val="single"/>
        </w:rPr>
        <w:t xml:space="preserve"> </w:t>
      </w:r>
      <w:r>
        <w:rPr>
          <w:b/>
          <w:bCs/>
          <w:i/>
          <w:iCs/>
          <w:u w:val="single"/>
        </w:rPr>
        <w:t>syntezatorów</w:t>
      </w:r>
    </w:p>
    <w:p w14:paraId="38B41961" w14:textId="77777777" w:rsidR="00785A2E" w:rsidRDefault="00785A2E">
      <w:pPr>
        <w:pStyle w:val="BodyText"/>
        <w:kinsoku w:val="0"/>
        <w:overflowPunct w:val="0"/>
        <w:rPr>
          <w:b/>
          <w:bCs/>
          <w:i/>
          <w:iCs/>
          <w:sz w:val="20"/>
          <w:szCs w:val="20"/>
        </w:rPr>
      </w:pPr>
    </w:p>
    <w:p w14:paraId="703E6352" w14:textId="77777777" w:rsidR="00785A2E" w:rsidRDefault="00785A2E">
      <w:pPr>
        <w:pStyle w:val="BodyText"/>
        <w:kinsoku w:val="0"/>
        <w:overflowPunct w:val="0"/>
        <w:rPr>
          <w:b/>
          <w:bCs/>
          <w:i/>
          <w:iCs/>
          <w:sz w:val="20"/>
          <w:szCs w:val="20"/>
        </w:rPr>
      </w:pPr>
    </w:p>
    <w:p w14:paraId="24752CC3" w14:textId="77777777" w:rsidR="00785A2E" w:rsidRDefault="00785A2E">
      <w:pPr>
        <w:pStyle w:val="BodyText"/>
        <w:kinsoku w:val="0"/>
        <w:overflowPunct w:val="0"/>
        <w:rPr>
          <w:b/>
          <w:bCs/>
          <w:i/>
          <w:iCs/>
          <w:sz w:val="20"/>
          <w:szCs w:val="20"/>
        </w:rPr>
      </w:pPr>
    </w:p>
    <w:p w14:paraId="3E4304F0" w14:textId="77777777" w:rsidR="00785A2E" w:rsidRDefault="00FA04FB">
      <w:pPr>
        <w:pStyle w:val="Heading3"/>
        <w:numPr>
          <w:ilvl w:val="2"/>
          <w:numId w:val="12"/>
        </w:numPr>
        <w:tabs>
          <w:tab w:val="left" w:pos="1026"/>
        </w:tabs>
        <w:kinsoku w:val="0"/>
        <w:overflowPunct w:val="0"/>
        <w:spacing w:before="223"/>
        <w:ind w:hanging="721"/>
      </w:pPr>
      <w:bookmarkStart w:id="19" w:name="_bookmark19"/>
      <w:bookmarkEnd w:id="19"/>
      <w:r>
        <w:t>Syntezatory cyfrowe</w:t>
      </w:r>
    </w:p>
    <w:p w14:paraId="2C214BB2" w14:textId="77777777" w:rsidR="00785A2E" w:rsidRDefault="00FA04FB">
      <w:pPr>
        <w:pStyle w:val="BodyText"/>
        <w:kinsoku w:val="0"/>
        <w:overflowPunct w:val="0"/>
        <w:spacing w:before="202" w:line="360" w:lineRule="auto"/>
        <w:ind w:left="305" w:right="392" w:firstLine="283"/>
        <w:jc w:val="both"/>
      </w:pPr>
      <w:r>
        <w:t>Syntezatory</w:t>
      </w:r>
      <w:r>
        <w:rPr>
          <w:spacing w:val="-10"/>
        </w:rPr>
        <w:t xml:space="preserve"> </w:t>
      </w:r>
      <w:r>
        <w:t>cyfrowe</w:t>
      </w:r>
      <w:r>
        <w:rPr>
          <w:spacing w:val="-5"/>
        </w:rPr>
        <w:t xml:space="preserve"> </w:t>
      </w:r>
      <w:r>
        <w:t>początkowo</w:t>
      </w:r>
      <w:r>
        <w:rPr>
          <w:spacing w:val="-4"/>
        </w:rPr>
        <w:t xml:space="preserve"> </w:t>
      </w:r>
      <w:r>
        <w:t>zostały</w:t>
      </w:r>
      <w:r>
        <w:rPr>
          <w:spacing w:val="-8"/>
        </w:rPr>
        <w:t xml:space="preserve"> </w:t>
      </w:r>
      <w:r>
        <w:t>przyjęte</w:t>
      </w:r>
      <w:r>
        <w:rPr>
          <w:spacing w:val="-1"/>
        </w:rPr>
        <w:t xml:space="preserve"> </w:t>
      </w:r>
      <w:r>
        <w:t>nieufnie</w:t>
      </w:r>
      <w:r>
        <w:rPr>
          <w:spacing w:val="-5"/>
        </w:rPr>
        <w:t xml:space="preserve"> </w:t>
      </w:r>
      <w:r>
        <w:t>przez</w:t>
      </w:r>
      <w:r>
        <w:rPr>
          <w:spacing w:val="-4"/>
        </w:rPr>
        <w:t xml:space="preserve"> </w:t>
      </w:r>
      <w:r>
        <w:t>artystów</w:t>
      </w:r>
      <w:r>
        <w:rPr>
          <w:spacing w:val="-4"/>
        </w:rPr>
        <w:t xml:space="preserve"> </w:t>
      </w:r>
      <w:r>
        <w:t>ze</w:t>
      </w:r>
      <w:r>
        <w:rPr>
          <w:spacing w:val="-5"/>
        </w:rPr>
        <w:t xml:space="preserve"> </w:t>
      </w:r>
      <w:r>
        <w:t>względu</w:t>
      </w:r>
      <w:r>
        <w:rPr>
          <w:spacing w:val="-57"/>
        </w:rPr>
        <w:t xml:space="preserve"> </w:t>
      </w:r>
      <w:r>
        <w:t>na</w:t>
      </w:r>
      <w:r>
        <w:rPr>
          <w:spacing w:val="-10"/>
        </w:rPr>
        <w:t xml:space="preserve"> </w:t>
      </w:r>
      <w:r>
        <w:t>ich</w:t>
      </w:r>
      <w:r>
        <w:rPr>
          <w:spacing w:val="-9"/>
        </w:rPr>
        <w:t xml:space="preserve"> </w:t>
      </w:r>
      <w:r>
        <w:t>nowatorskie</w:t>
      </w:r>
      <w:r>
        <w:rPr>
          <w:spacing w:val="-9"/>
        </w:rPr>
        <w:t xml:space="preserve"> </w:t>
      </w:r>
      <w:r>
        <w:t>rozwiązania,</w:t>
      </w:r>
      <w:r>
        <w:rPr>
          <w:spacing w:val="-8"/>
        </w:rPr>
        <w:t xml:space="preserve"> </w:t>
      </w:r>
      <w:r>
        <w:t>wkrótce</w:t>
      </w:r>
      <w:r>
        <w:rPr>
          <w:spacing w:val="-9"/>
        </w:rPr>
        <w:t xml:space="preserve"> </w:t>
      </w:r>
      <w:r>
        <w:t>jednak</w:t>
      </w:r>
      <w:r>
        <w:rPr>
          <w:spacing w:val="-6"/>
        </w:rPr>
        <w:t xml:space="preserve"> </w:t>
      </w:r>
      <w:r>
        <w:t>zdominowały</w:t>
      </w:r>
      <w:r>
        <w:rPr>
          <w:spacing w:val="-10"/>
        </w:rPr>
        <w:t xml:space="preserve"> </w:t>
      </w:r>
      <w:r>
        <w:t>rynek</w:t>
      </w:r>
      <w:r>
        <w:rPr>
          <w:spacing w:val="-7"/>
        </w:rPr>
        <w:t xml:space="preserve"> </w:t>
      </w:r>
      <w:r>
        <w:t>muzyczny.</w:t>
      </w:r>
      <w:r>
        <w:rPr>
          <w:spacing w:val="-9"/>
        </w:rPr>
        <w:t xml:space="preserve"> </w:t>
      </w:r>
      <w:r>
        <w:t>Okazały</w:t>
      </w:r>
      <w:r>
        <w:rPr>
          <w:spacing w:val="-58"/>
        </w:rPr>
        <w:t xml:space="preserve"> </w:t>
      </w:r>
      <w:r>
        <w:t>się</w:t>
      </w:r>
      <w:r>
        <w:rPr>
          <w:spacing w:val="1"/>
        </w:rPr>
        <w:t xml:space="preserve"> </w:t>
      </w:r>
      <w:r>
        <w:t>równie</w:t>
      </w:r>
      <w:r>
        <w:rPr>
          <w:spacing w:val="1"/>
        </w:rPr>
        <w:t xml:space="preserve"> </w:t>
      </w:r>
      <w:r>
        <w:t>elastyczne</w:t>
      </w:r>
      <w:r>
        <w:rPr>
          <w:spacing w:val="1"/>
        </w:rPr>
        <w:t xml:space="preserve"> </w:t>
      </w:r>
      <w:r>
        <w:t>możliwościami</w:t>
      </w:r>
      <w:r>
        <w:rPr>
          <w:spacing w:val="1"/>
        </w:rPr>
        <w:t xml:space="preserve"> </w:t>
      </w:r>
      <w:r>
        <w:t>generacji</w:t>
      </w:r>
      <w:r>
        <w:rPr>
          <w:spacing w:val="1"/>
        </w:rPr>
        <w:t xml:space="preserve"> </w:t>
      </w:r>
      <w:r>
        <w:t>dźwięku,</w:t>
      </w:r>
      <w:r>
        <w:rPr>
          <w:spacing w:val="1"/>
        </w:rPr>
        <w:t xml:space="preserve"> </w:t>
      </w:r>
      <w:r>
        <w:t>jak</w:t>
      </w:r>
      <w:r>
        <w:rPr>
          <w:spacing w:val="1"/>
        </w:rPr>
        <w:t xml:space="preserve"> </w:t>
      </w:r>
      <w:r>
        <w:t>ich</w:t>
      </w:r>
      <w:r>
        <w:rPr>
          <w:spacing w:val="1"/>
        </w:rPr>
        <w:t xml:space="preserve"> </w:t>
      </w:r>
      <w:r>
        <w:t>analogowe</w:t>
      </w:r>
      <w:r>
        <w:rPr>
          <w:spacing w:val="1"/>
        </w:rPr>
        <w:t xml:space="preserve"> </w:t>
      </w:r>
      <w:r>
        <w:t>odpowiedniki.</w:t>
      </w:r>
      <w:r>
        <w:rPr>
          <w:spacing w:val="1"/>
        </w:rPr>
        <w:t xml:space="preserve"> </w:t>
      </w:r>
      <w:r>
        <w:t>Oprócz</w:t>
      </w:r>
      <w:r>
        <w:rPr>
          <w:spacing w:val="1"/>
        </w:rPr>
        <w:t xml:space="preserve"> </w:t>
      </w:r>
      <w:r>
        <w:t>tego</w:t>
      </w:r>
      <w:r>
        <w:rPr>
          <w:spacing w:val="1"/>
        </w:rPr>
        <w:t xml:space="preserve"> </w:t>
      </w:r>
      <w:r>
        <w:t>instrumenty</w:t>
      </w:r>
      <w:r>
        <w:rPr>
          <w:spacing w:val="1"/>
        </w:rPr>
        <w:t xml:space="preserve"> </w:t>
      </w:r>
      <w:r>
        <w:t>miały</w:t>
      </w:r>
      <w:r>
        <w:rPr>
          <w:spacing w:val="1"/>
        </w:rPr>
        <w:t xml:space="preserve"> </w:t>
      </w:r>
      <w:r>
        <w:t>wbudowane</w:t>
      </w:r>
      <w:r>
        <w:rPr>
          <w:spacing w:val="1"/>
        </w:rPr>
        <w:t xml:space="preserve"> </w:t>
      </w:r>
      <w:r>
        <w:t>biblioteki</w:t>
      </w:r>
      <w:r>
        <w:rPr>
          <w:spacing w:val="1"/>
        </w:rPr>
        <w:t xml:space="preserve"> </w:t>
      </w:r>
      <w:r>
        <w:t>brzmień</w:t>
      </w:r>
      <w:r>
        <w:rPr>
          <w:spacing w:val="1"/>
        </w:rPr>
        <w:t xml:space="preserve"> </w:t>
      </w:r>
      <w:r>
        <w:t>imitujących</w:t>
      </w:r>
      <w:r>
        <w:rPr>
          <w:spacing w:val="1"/>
        </w:rPr>
        <w:t xml:space="preserve"> </w:t>
      </w:r>
      <w:r>
        <w:t>instrumenty</w:t>
      </w:r>
      <w:r>
        <w:rPr>
          <w:spacing w:val="1"/>
        </w:rPr>
        <w:t xml:space="preserve"> </w:t>
      </w:r>
      <w:r>
        <w:t>akustyczne</w:t>
      </w:r>
      <w:r>
        <w:rPr>
          <w:spacing w:val="1"/>
        </w:rPr>
        <w:t xml:space="preserve"> </w:t>
      </w:r>
      <w:r>
        <w:t>oraz</w:t>
      </w:r>
      <w:r>
        <w:rPr>
          <w:spacing w:val="1"/>
        </w:rPr>
        <w:t xml:space="preserve"> </w:t>
      </w:r>
      <w:r>
        <w:t>dźwięki</w:t>
      </w:r>
      <w:r>
        <w:rPr>
          <w:spacing w:val="1"/>
        </w:rPr>
        <w:t xml:space="preserve"> </w:t>
      </w:r>
      <w:r>
        <w:t>syntezatorowe,</w:t>
      </w:r>
      <w:r>
        <w:rPr>
          <w:spacing w:val="1"/>
        </w:rPr>
        <w:t xml:space="preserve"> </w:t>
      </w:r>
      <w:r>
        <w:t>co</w:t>
      </w:r>
      <w:r>
        <w:rPr>
          <w:spacing w:val="1"/>
        </w:rPr>
        <w:t xml:space="preserve"> </w:t>
      </w:r>
      <w:r>
        <w:t>spowodowało</w:t>
      </w:r>
      <w:r>
        <w:rPr>
          <w:spacing w:val="1"/>
        </w:rPr>
        <w:t xml:space="preserve"> </w:t>
      </w:r>
      <w:r>
        <w:t>wzrost</w:t>
      </w:r>
      <w:r>
        <w:rPr>
          <w:spacing w:val="57"/>
        </w:rPr>
        <w:t xml:space="preserve"> </w:t>
      </w:r>
      <w:r>
        <w:t>zainteresowania  tymi</w:t>
      </w:r>
      <w:r>
        <w:rPr>
          <w:spacing w:val="58"/>
        </w:rPr>
        <w:t xml:space="preserve"> </w:t>
      </w:r>
      <w:r>
        <w:t>instrumentami</w:t>
      </w:r>
      <w:r>
        <w:rPr>
          <w:spacing w:val="58"/>
        </w:rPr>
        <w:t xml:space="preserve"> </w:t>
      </w:r>
      <w:r>
        <w:t>przez</w:t>
      </w:r>
      <w:r>
        <w:rPr>
          <w:spacing w:val="58"/>
        </w:rPr>
        <w:t xml:space="preserve"> </w:t>
      </w:r>
      <w:r>
        <w:t>eksperymentujących  artystów.</w:t>
      </w:r>
      <w:r>
        <w:rPr>
          <w:spacing w:val="3"/>
        </w:rPr>
        <w:t xml:space="preserve"> </w:t>
      </w:r>
      <w:r>
        <w:t>Ze</w:t>
      </w:r>
    </w:p>
    <w:p w14:paraId="1461C3B5" w14:textId="77777777" w:rsidR="00785A2E" w:rsidRDefault="00785A2E">
      <w:pPr>
        <w:pStyle w:val="BodyText"/>
        <w:kinsoku w:val="0"/>
        <w:overflowPunct w:val="0"/>
        <w:spacing w:before="202" w:line="360" w:lineRule="auto"/>
        <w:ind w:left="305" w:right="392" w:firstLine="283"/>
        <w:jc w:val="both"/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059DBAA5" w14:textId="77777777" w:rsidR="00785A2E" w:rsidRDefault="00785A2E">
      <w:pPr>
        <w:pStyle w:val="BodyText"/>
        <w:kinsoku w:val="0"/>
        <w:overflowPunct w:val="0"/>
        <w:spacing w:before="9"/>
        <w:rPr>
          <w:sz w:val="27"/>
          <w:szCs w:val="27"/>
        </w:rPr>
      </w:pPr>
    </w:p>
    <w:p w14:paraId="0F0DEEC9" w14:textId="77777777" w:rsidR="00785A2E" w:rsidRDefault="00FA04FB">
      <w:pPr>
        <w:pStyle w:val="BodyText"/>
        <w:kinsoku w:val="0"/>
        <w:overflowPunct w:val="0"/>
        <w:spacing w:before="90" w:line="360" w:lineRule="auto"/>
        <w:ind w:left="305" w:right="394"/>
        <w:jc w:val="both"/>
      </w:pPr>
      <w:r>
        <w:t>wzrostem postępu technologicznego w układach elektronicznych syntezatory cyfrowe</w:t>
      </w:r>
      <w:r>
        <w:rPr>
          <w:spacing w:val="1"/>
        </w:rPr>
        <w:t xml:space="preserve"> </w:t>
      </w:r>
      <w:r>
        <w:t>stawały się znacznie mniejsze, ich funkcjonalność i jakość dźwięku ogromnie wzrosła a</w:t>
      </w:r>
      <w:r>
        <w:rPr>
          <w:spacing w:val="1"/>
        </w:rPr>
        <w:t xml:space="preserve"> </w:t>
      </w:r>
      <w:r>
        <w:t>cena malała. W latach osiemdziesiątych stały się tańsze i bardziej dostępne dla każdego</w:t>
      </w:r>
      <w:r>
        <w:rPr>
          <w:spacing w:val="1"/>
        </w:rPr>
        <w:t xml:space="preserve"> </w:t>
      </w:r>
      <w:r>
        <w:t>człowieka. W następnych latach cyfrowy syntezator był nieodłączną częścią zespołów</w:t>
      </w:r>
      <w:r>
        <w:rPr>
          <w:spacing w:val="1"/>
        </w:rPr>
        <w:t xml:space="preserve"> </w:t>
      </w:r>
      <w:r>
        <w:t>rockowych i popowych. Obecnie instrumenty elektroniczne wyposażone w dynamiczną</w:t>
      </w:r>
      <w:r>
        <w:rPr>
          <w:spacing w:val="1"/>
        </w:rPr>
        <w:t xml:space="preserve"> </w:t>
      </w:r>
      <w:r>
        <w:t>klawiaturę, bank brzmień i wiele gadżetów są powszechnie dostępne za przystępną cenę</w:t>
      </w:r>
      <w:r>
        <w:rPr>
          <w:spacing w:val="-57"/>
        </w:rPr>
        <w:t xml:space="preserve"> </w:t>
      </w:r>
      <w:r>
        <w:t>zależną</w:t>
      </w:r>
      <w:r>
        <w:rPr>
          <w:spacing w:val="-2"/>
        </w:rPr>
        <w:t xml:space="preserve"> </w:t>
      </w:r>
      <w:r>
        <w:t>od funkcjonalności i wyglądu.</w:t>
      </w:r>
    </w:p>
    <w:p w14:paraId="248E5A41" w14:textId="77777777" w:rsidR="00785A2E" w:rsidRDefault="00FA04FB">
      <w:pPr>
        <w:pStyle w:val="BodyText"/>
        <w:kinsoku w:val="0"/>
        <w:overflowPunct w:val="0"/>
        <w:spacing w:after="6" w:line="360" w:lineRule="auto"/>
        <w:ind w:left="305" w:right="397" w:firstLine="283"/>
        <w:jc w:val="both"/>
      </w:pPr>
      <w:r>
        <w:t>Syntezatory cyfrowe w obecnych czasach często generowane są przez narzędzia:</w:t>
      </w:r>
      <w:r>
        <w:rPr>
          <w:spacing w:val="1"/>
        </w:rPr>
        <w:t xml:space="preserve"> </w:t>
      </w:r>
      <w:r>
        <w:t>PureData, jMAX, MAX/MSP czy CPS, które mają świetną elastyczność w tworzeniu</w:t>
      </w:r>
      <w:r>
        <w:rPr>
          <w:spacing w:val="1"/>
        </w:rPr>
        <w:t xml:space="preserve"> </w:t>
      </w:r>
      <w:r>
        <w:t>metod</w:t>
      </w:r>
      <w:r>
        <w:rPr>
          <w:spacing w:val="5"/>
        </w:rPr>
        <w:t xml:space="preserve"> </w:t>
      </w:r>
      <w:r>
        <w:t>syntezy.</w:t>
      </w:r>
      <w:r>
        <w:rPr>
          <w:spacing w:val="5"/>
        </w:rPr>
        <w:t xml:space="preserve"> </w:t>
      </w:r>
      <w:r>
        <w:t>W</w:t>
      </w:r>
      <w:r>
        <w:rPr>
          <w:spacing w:val="6"/>
        </w:rPr>
        <w:t xml:space="preserve"> </w:t>
      </w:r>
      <w:r>
        <w:t>tych</w:t>
      </w:r>
      <w:r>
        <w:rPr>
          <w:spacing w:val="5"/>
        </w:rPr>
        <w:t xml:space="preserve"> </w:t>
      </w:r>
      <w:r>
        <w:t>instrumentach</w:t>
      </w:r>
      <w:r>
        <w:rPr>
          <w:spacing w:val="5"/>
        </w:rPr>
        <w:t xml:space="preserve"> </w:t>
      </w:r>
      <w:r>
        <w:t>obliczenia</w:t>
      </w:r>
      <w:r>
        <w:rPr>
          <w:spacing w:val="6"/>
        </w:rPr>
        <w:t xml:space="preserve"> </w:t>
      </w:r>
      <w:r>
        <w:t>są</w:t>
      </w:r>
      <w:r>
        <w:rPr>
          <w:spacing w:val="5"/>
        </w:rPr>
        <w:t xml:space="preserve"> </w:t>
      </w:r>
      <w:r>
        <w:t>wykonywane</w:t>
      </w:r>
      <w:r>
        <w:rPr>
          <w:spacing w:val="4"/>
        </w:rPr>
        <w:t xml:space="preserve"> </w:t>
      </w:r>
      <w:r>
        <w:t>przez</w:t>
      </w:r>
      <w:r>
        <w:rPr>
          <w:spacing w:val="7"/>
        </w:rPr>
        <w:t xml:space="preserve"> </w:t>
      </w:r>
      <w:r>
        <w:t>mikroprocesory</w:t>
      </w:r>
      <w:r>
        <w:rPr>
          <w:spacing w:val="-58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syntezatory</w:t>
      </w:r>
      <w:r>
        <w:rPr>
          <w:spacing w:val="-17"/>
        </w:rPr>
        <w:t xml:space="preserve"> </w:t>
      </w:r>
      <w:r>
        <w:t>mogą</w:t>
      </w:r>
      <w:r>
        <w:rPr>
          <w:spacing w:val="-12"/>
        </w:rPr>
        <w:t xml:space="preserve"> </w:t>
      </w:r>
      <w:r>
        <w:t>wytworzyć</w:t>
      </w:r>
      <w:r>
        <w:rPr>
          <w:spacing w:val="-13"/>
        </w:rPr>
        <w:t xml:space="preserve"> </w:t>
      </w:r>
      <w:r>
        <w:t>dosłownie</w:t>
      </w:r>
      <w:r>
        <w:rPr>
          <w:spacing w:val="-12"/>
        </w:rPr>
        <w:t xml:space="preserve"> </w:t>
      </w:r>
      <w:r>
        <w:t>każdy</w:t>
      </w:r>
      <w:r>
        <w:rPr>
          <w:spacing w:val="-17"/>
        </w:rPr>
        <w:t xml:space="preserve"> </w:t>
      </w:r>
      <w:r>
        <w:t>rodzaj</w:t>
      </w:r>
      <w:r>
        <w:rPr>
          <w:spacing w:val="-11"/>
        </w:rPr>
        <w:t xml:space="preserve"> </w:t>
      </w:r>
      <w:r>
        <w:t>dźwięku</w:t>
      </w:r>
      <w:r>
        <w:rPr>
          <w:spacing w:val="-12"/>
        </w:rPr>
        <w:t xml:space="preserve"> </w:t>
      </w:r>
      <w:r>
        <w:t>wybierając</w:t>
      </w:r>
      <w:r>
        <w:rPr>
          <w:spacing w:val="-10"/>
        </w:rPr>
        <w:t xml:space="preserve"> </w:t>
      </w:r>
      <w:r>
        <w:t>metodę</w:t>
      </w:r>
      <w:r>
        <w:rPr>
          <w:spacing w:val="-13"/>
        </w:rPr>
        <w:t xml:space="preserve"> </w:t>
      </w:r>
      <w:r>
        <w:t>przez</w:t>
      </w:r>
      <w:r>
        <w:rPr>
          <w:spacing w:val="-57"/>
        </w:rPr>
        <w:t xml:space="preserve"> </w:t>
      </w:r>
      <w:r>
        <w:t>nowoczesny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przejrzysty</w:t>
      </w:r>
      <w:r>
        <w:rPr>
          <w:spacing w:val="1"/>
        </w:rPr>
        <w:t xml:space="preserve"> </w:t>
      </w:r>
      <w:r>
        <w:t>graficzny</w:t>
      </w:r>
      <w:r>
        <w:rPr>
          <w:spacing w:val="1"/>
        </w:rPr>
        <w:t xml:space="preserve"> </w:t>
      </w:r>
      <w:r>
        <w:t>interfejs</w:t>
      </w:r>
      <w:r>
        <w:rPr>
          <w:spacing w:val="1"/>
        </w:rPr>
        <w:t xml:space="preserve"> </w:t>
      </w:r>
      <w:r>
        <w:t>użytkownika.</w:t>
      </w:r>
      <w:r>
        <w:rPr>
          <w:spacing w:val="1"/>
        </w:rPr>
        <w:t xml:space="preserve"> </w:t>
      </w:r>
      <w:r>
        <w:t>Producenci</w:t>
      </w:r>
      <w:r>
        <w:rPr>
          <w:spacing w:val="1"/>
        </w:rPr>
        <w:t xml:space="preserve"> </w:t>
      </w:r>
      <w:r>
        <w:t>cyfrowych</w:t>
      </w:r>
      <w:r>
        <w:rPr>
          <w:spacing w:val="1"/>
        </w:rPr>
        <w:t xml:space="preserve"> </w:t>
      </w:r>
      <w:r>
        <w:t>syntezatorów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celu</w:t>
      </w:r>
      <w:r>
        <w:rPr>
          <w:spacing w:val="1"/>
        </w:rPr>
        <w:t xml:space="preserve"> </w:t>
      </w:r>
      <w:r>
        <w:t>zwiększenia</w:t>
      </w:r>
      <w:r>
        <w:rPr>
          <w:spacing w:val="1"/>
        </w:rPr>
        <w:t xml:space="preserve"> </w:t>
      </w:r>
      <w:r>
        <w:t>nabywców</w:t>
      </w:r>
      <w:r>
        <w:rPr>
          <w:spacing w:val="1"/>
        </w:rPr>
        <w:t xml:space="preserve"> </w:t>
      </w:r>
      <w:r>
        <w:t>dodają</w:t>
      </w:r>
      <w:r>
        <w:rPr>
          <w:spacing w:val="1"/>
        </w:rPr>
        <w:t xml:space="preserve"> </w:t>
      </w:r>
      <w:r>
        <w:t>analogowe</w:t>
      </w:r>
      <w:r>
        <w:rPr>
          <w:spacing w:val="1"/>
        </w:rPr>
        <w:t xml:space="preserve"> </w:t>
      </w:r>
      <w:r>
        <w:t>komponenty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instrumentów</w:t>
      </w:r>
      <w:r>
        <w:rPr>
          <w:spacing w:val="-1"/>
        </w:rPr>
        <w:t xml:space="preserve"> </w:t>
      </w:r>
      <w:r>
        <w:t>takie</w:t>
      </w:r>
      <w:r>
        <w:rPr>
          <w:spacing w:val="-1"/>
        </w:rPr>
        <w:t xml:space="preserve"> </w:t>
      </w:r>
      <w:r>
        <w:t>jak filtry</w:t>
      </w:r>
      <w:r>
        <w:rPr>
          <w:spacing w:val="-5"/>
        </w:rPr>
        <w:t xml:space="preserve"> </w:t>
      </w:r>
      <w:r>
        <w:t>czy</w:t>
      </w:r>
      <w:r>
        <w:rPr>
          <w:spacing w:val="-5"/>
        </w:rPr>
        <w:t xml:space="preserve"> </w:t>
      </w:r>
      <w:r>
        <w:t>pętle</w:t>
      </w:r>
      <w:r>
        <w:rPr>
          <w:spacing w:val="1"/>
        </w:rPr>
        <w:t xml:space="preserve"> </w:t>
      </w:r>
      <w:r>
        <w:t>LFO.</w:t>
      </w:r>
    </w:p>
    <w:p w14:paraId="0429432A" w14:textId="6C5E2005" w:rsidR="00785A2E" w:rsidRDefault="008A7FC3">
      <w:pPr>
        <w:pStyle w:val="BodyText"/>
        <w:kinsoku w:val="0"/>
        <w:overflowPunct w:val="0"/>
        <w:ind w:left="30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E8B61BC" wp14:editId="07C6B017">
            <wp:extent cx="5429250" cy="2524125"/>
            <wp:effectExtent l="0" t="0" r="0" b="0"/>
            <wp:docPr id="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243AD" w14:textId="77777777" w:rsidR="00785A2E" w:rsidRDefault="00785A2E">
      <w:pPr>
        <w:pStyle w:val="BodyText"/>
        <w:kinsoku w:val="0"/>
        <w:overflowPunct w:val="0"/>
        <w:spacing w:before="8"/>
        <w:rPr>
          <w:sz w:val="20"/>
          <w:szCs w:val="20"/>
        </w:rPr>
      </w:pPr>
    </w:p>
    <w:p w14:paraId="77EB1E22" w14:textId="77777777" w:rsidR="00785A2E" w:rsidRDefault="00FA04FB">
      <w:pPr>
        <w:pStyle w:val="BodyText"/>
        <w:kinsoku w:val="0"/>
        <w:overflowPunct w:val="0"/>
        <w:ind w:right="91"/>
        <w:jc w:val="center"/>
        <w:rPr>
          <w:b/>
          <w:bCs/>
          <w:i/>
          <w:iCs/>
        </w:rPr>
      </w:pPr>
      <w:bookmarkStart w:id="20" w:name="_bookmark20"/>
      <w:bookmarkEnd w:id="20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1-8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Syntezator</w:t>
      </w:r>
      <w:r>
        <w:rPr>
          <w:b/>
          <w:bCs/>
          <w:i/>
          <w:iCs/>
          <w:spacing w:val="-3"/>
          <w:u w:val="single"/>
        </w:rPr>
        <w:t xml:space="preserve"> </w:t>
      </w:r>
      <w:r>
        <w:rPr>
          <w:b/>
          <w:bCs/>
          <w:i/>
          <w:iCs/>
          <w:u w:val="single"/>
        </w:rPr>
        <w:t>cyfrowy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Novation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Mininova</w:t>
      </w:r>
    </w:p>
    <w:p w14:paraId="11EFF9D6" w14:textId="77777777" w:rsidR="00785A2E" w:rsidRDefault="00785A2E">
      <w:pPr>
        <w:pStyle w:val="BodyText"/>
        <w:kinsoku w:val="0"/>
        <w:overflowPunct w:val="0"/>
        <w:spacing w:before="5"/>
        <w:rPr>
          <w:b/>
          <w:bCs/>
          <w:i/>
          <w:iCs/>
          <w:sz w:val="25"/>
          <w:szCs w:val="25"/>
        </w:rPr>
      </w:pPr>
    </w:p>
    <w:p w14:paraId="3E504768" w14:textId="77777777" w:rsidR="00785A2E" w:rsidRDefault="00FA04FB">
      <w:pPr>
        <w:pStyle w:val="Heading3"/>
        <w:numPr>
          <w:ilvl w:val="2"/>
          <w:numId w:val="12"/>
        </w:numPr>
        <w:tabs>
          <w:tab w:val="left" w:pos="1026"/>
        </w:tabs>
        <w:kinsoku w:val="0"/>
        <w:overflowPunct w:val="0"/>
        <w:ind w:hanging="721"/>
      </w:pPr>
      <w:bookmarkStart w:id="21" w:name="_bookmark21"/>
      <w:bookmarkEnd w:id="21"/>
      <w:r>
        <w:t>Syntezatory</w:t>
      </w:r>
      <w:r>
        <w:rPr>
          <w:spacing w:val="-2"/>
        </w:rPr>
        <w:t xml:space="preserve"> </w:t>
      </w:r>
      <w:r>
        <w:t>w</w:t>
      </w:r>
      <w:r>
        <w:rPr>
          <w:spacing w:val="2"/>
        </w:rPr>
        <w:t xml:space="preserve"> </w:t>
      </w:r>
      <w:r>
        <w:t>standardzie</w:t>
      </w:r>
      <w:r>
        <w:rPr>
          <w:spacing w:val="-3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Technology</w:t>
      </w:r>
    </w:p>
    <w:p w14:paraId="28D03142" w14:textId="77777777" w:rsidR="00785A2E" w:rsidRDefault="00FA04FB">
      <w:pPr>
        <w:pStyle w:val="BodyText"/>
        <w:kinsoku w:val="0"/>
        <w:overflowPunct w:val="0"/>
        <w:spacing w:before="202" w:line="360" w:lineRule="auto"/>
        <w:ind w:left="305" w:right="392" w:firstLine="283"/>
        <w:jc w:val="both"/>
      </w:pPr>
      <w:r>
        <w:t>Virtual Studio Technology jest standardem wtyczek wprowadzanym w 1996 r. przez</w:t>
      </w:r>
      <w:r>
        <w:rPr>
          <w:spacing w:val="1"/>
        </w:rPr>
        <w:t xml:space="preserve"> </w:t>
      </w:r>
      <w:r>
        <w:t>firmę Steinberg Media Technologies. Stworzony w ten sposób syntezator istnieje tylko,</w:t>
      </w:r>
      <w:r>
        <w:rPr>
          <w:spacing w:val="1"/>
        </w:rPr>
        <w:t xml:space="preserve"> </w:t>
      </w:r>
      <w:r>
        <w:rPr>
          <w:spacing w:val="-1"/>
        </w:rPr>
        <w:t>jako</w:t>
      </w:r>
      <w:r>
        <w:rPr>
          <w:spacing w:val="-10"/>
        </w:rPr>
        <w:t xml:space="preserve"> </w:t>
      </w:r>
      <w:r>
        <w:rPr>
          <w:spacing w:val="-1"/>
        </w:rPr>
        <w:t>oprogramowanie.</w:t>
      </w:r>
      <w:r>
        <w:rPr>
          <w:spacing w:val="-10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obsługi</w:t>
      </w:r>
      <w:r>
        <w:rPr>
          <w:spacing w:val="-10"/>
        </w:rPr>
        <w:t xml:space="preserve"> </w:t>
      </w:r>
      <w:r>
        <w:t>oprogramowania</w:t>
      </w:r>
      <w:r>
        <w:rPr>
          <w:spacing w:val="-10"/>
        </w:rPr>
        <w:t xml:space="preserve"> </w:t>
      </w:r>
      <w:r>
        <w:t>VST</w:t>
      </w:r>
      <w:r>
        <w:rPr>
          <w:spacing w:val="-9"/>
        </w:rPr>
        <w:t xml:space="preserve"> </w:t>
      </w:r>
      <w:r>
        <w:t>niezbędny</w:t>
      </w:r>
      <w:r>
        <w:rPr>
          <w:spacing w:val="-16"/>
        </w:rPr>
        <w:t xml:space="preserve"> </w:t>
      </w:r>
      <w:r>
        <w:t>jest</w:t>
      </w:r>
      <w:r>
        <w:rPr>
          <w:spacing w:val="-10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bazowy</w:t>
      </w:r>
      <w:r>
        <w:rPr>
          <w:spacing w:val="-57"/>
        </w:rPr>
        <w:t xml:space="preserve"> </w:t>
      </w:r>
      <w:r>
        <w:t>nazywanym Digital Audio Workstation, które symuluje tworzenie i edycję sygnałów</w:t>
      </w:r>
      <w:r>
        <w:rPr>
          <w:spacing w:val="1"/>
        </w:rPr>
        <w:t xml:space="preserve"> </w:t>
      </w:r>
      <w:r>
        <w:t>dźwiękowych.</w:t>
      </w:r>
      <w:r>
        <w:rPr>
          <w:spacing w:val="-6"/>
        </w:rPr>
        <w:t xml:space="preserve"> </w:t>
      </w:r>
      <w:r>
        <w:t>Instrumenty</w:t>
      </w:r>
      <w:r>
        <w:rPr>
          <w:spacing w:val="-13"/>
        </w:rPr>
        <w:t xml:space="preserve"> </w:t>
      </w:r>
      <w:r>
        <w:t>VST</w:t>
      </w:r>
      <w:r>
        <w:rPr>
          <w:spacing w:val="-10"/>
        </w:rPr>
        <w:t xml:space="preserve"> </w:t>
      </w:r>
      <w:r>
        <w:t>maja</w:t>
      </w:r>
      <w:r>
        <w:rPr>
          <w:spacing w:val="-11"/>
        </w:rPr>
        <w:t xml:space="preserve"> </w:t>
      </w:r>
      <w:r>
        <w:t>własny</w:t>
      </w:r>
      <w:r>
        <w:rPr>
          <w:spacing w:val="-14"/>
        </w:rPr>
        <w:t xml:space="preserve"> </w:t>
      </w:r>
      <w:r>
        <w:t>zintegrowany</w:t>
      </w:r>
      <w:r>
        <w:rPr>
          <w:spacing w:val="-14"/>
        </w:rPr>
        <w:t xml:space="preserve"> </w:t>
      </w:r>
      <w:r>
        <w:t>interfejs</w:t>
      </w:r>
      <w:r>
        <w:rPr>
          <w:spacing w:val="-9"/>
        </w:rPr>
        <w:t xml:space="preserve"> </w:t>
      </w:r>
      <w:r>
        <w:t>wraz</w:t>
      </w:r>
      <w:r>
        <w:rPr>
          <w:spacing w:val="-8"/>
        </w:rPr>
        <w:t xml:space="preserve"> </w:t>
      </w:r>
      <w:r>
        <w:t>z</w:t>
      </w:r>
      <w:r>
        <w:rPr>
          <w:spacing w:val="-8"/>
        </w:rPr>
        <w:t xml:space="preserve"> </w:t>
      </w:r>
      <w:r>
        <w:t>możliwością</w:t>
      </w:r>
      <w:r>
        <w:rPr>
          <w:spacing w:val="-58"/>
        </w:rPr>
        <w:t xml:space="preserve"> </w:t>
      </w:r>
      <w:r>
        <w:t>podłączenia</w:t>
      </w:r>
      <w:r>
        <w:rPr>
          <w:spacing w:val="29"/>
        </w:rPr>
        <w:t xml:space="preserve"> </w:t>
      </w:r>
      <w:r>
        <w:t>klawiatury</w:t>
      </w:r>
      <w:r>
        <w:rPr>
          <w:spacing w:val="27"/>
        </w:rPr>
        <w:t xml:space="preserve"> </w:t>
      </w:r>
      <w:r>
        <w:t>MIDI,</w:t>
      </w:r>
      <w:r>
        <w:rPr>
          <w:spacing w:val="30"/>
        </w:rPr>
        <w:t xml:space="preserve"> </w:t>
      </w:r>
      <w:r>
        <w:t>co</w:t>
      </w:r>
      <w:r>
        <w:rPr>
          <w:spacing w:val="29"/>
        </w:rPr>
        <w:t xml:space="preserve"> </w:t>
      </w:r>
      <w:r>
        <w:t>daje</w:t>
      </w:r>
      <w:r>
        <w:rPr>
          <w:spacing w:val="29"/>
        </w:rPr>
        <w:t xml:space="preserve"> </w:t>
      </w:r>
      <w:r>
        <w:t>możliwość</w:t>
      </w:r>
      <w:r>
        <w:rPr>
          <w:spacing w:val="29"/>
        </w:rPr>
        <w:t xml:space="preserve"> </w:t>
      </w:r>
      <w:r>
        <w:t>na</w:t>
      </w:r>
      <w:r>
        <w:rPr>
          <w:spacing w:val="29"/>
        </w:rPr>
        <w:t xml:space="preserve"> </w:t>
      </w:r>
      <w:r>
        <w:t>obsługę</w:t>
      </w:r>
      <w:r>
        <w:rPr>
          <w:spacing w:val="30"/>
        </w:rPr>
        <w:t xml:space="preserve"> </w:t>
      </w:r>
      <w:r>
        <w:t>i</w:t>
      </w:r>
      <w:r>
        <w:rPr>
          <w:spacing w:val="30"/>
        </w:rPr>
        <w:t xml:space="preserve"> </w:t>
      </w:r>
      <w:r>
        <w:t>zmianę</w:t>
      </w:r>
      <w:r>
        <w:rPr>
          <w:spacing w:val="29"/>
        </w:rPr>
        <w:t xml:space="preserve"> </w:t>
      </w:r>
      <w:r>
        <w:t>parametrów</w:t>
      </w:r>
      <w:r>
        <w:rPr>
          <w:spacing w:val="30"/>
        </w:rPr>
        <w:t xml:space="preserve"> </w:t>
      </w:r>
      <w:r>
        <w:t>w</w:t>
      </w:r>
    </w:p>
    <w:p w14:paraId="55FE6799" w14:textId="77777777" w:rsidR="00785A2E" w:rsidRDefault="00785A2E">
      <w:pPr>
        <w:pStyle w:val="BodyText"/>
        <w:kinsoku w:val="0"/>
        <w:overflowPunct w:val="0"/>
        <w:spacing w:before="202" w:line="360" w:lineRule="auto"/>
        <w:ind w:left="305" w:right="392" w:firstLine="283"/>
        <w:jc w:val="both"/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1BD94262" w14:textId="77777777" w:rsidR="00785A2E" w:rsidRDefault="00785A2E">
      <w:pPr>
        <w:pStyle w:val="BodyText"/>
        <w:kinsoku w:val="0"/>
        <w:overflowPunct w:val="0"/>
        <w:spacing w:before="9"/>
        <w:rPr>
          <w:sz w:val="27"/>
          <w:szCs w:val="27"/>
        </w:rPr>
      </w:pPr>
    </w:p>
    <w:p w14:paraId="78D46F5B" w14:textId="77777777" w:rsidR="00785A2E" w:rsidRDefault="00FA04FB">
      <w:pPr>
        <w:pStyle w:val="BodyText"/>
        <w:kinsoku w:val="0"/>
        <w:overflowPunct w:val="0"/>
        <w:spacing w:before="90" w:after="4" w:line="360" w:lineRule="auto"/>
        <w:ind w:left="305" w:right="393"/>
        <w:jc w:val="both"/>
      </w:pPr>
      <w:r>
        <w:t>czasie rzeczywistym. Standard VST jest możliwy do wykorzystania w nieodpłatnej</w:t>
      </w:r>
      <w:r>
        <w:rPr>
          <w:spacing w:val="1"/>
        </w:rPr>
        <w:t xml:space="preserve"> </w:t>
      </w:r>
      <w:r>
        <w:t>licencji dla aplikacji. Ten fakt spowodował duża popularność tych instrumentów wśród</w:t>
      </w:r>
      <w:r>
        <w:rPr>
          <w:spacing w:val="1"/>
        </w:rPr>
        <w:t xml:space="preserve"> </w:t>
      </w:r>
      <w:r>
        <w:t>producentów</w:t>
      </w:r>
      <w:r>
        <w:rPr>
          <w:spacing w:val="1"/>
        </w:rPr>
        <w:t xml:space="preserve"> </w:t>
      </w:r>
      <w:r>
        <w:t>muzycznych</w:t>
      </w:r>
      <w:r>
        <w:rPr>
          <w:spacing w:val="1"/>
        </w:rPr>
        <w:t xml:space="preserve"> </w:t>
      </w:r>
      <w:r>
        <w:t>ze</w:t>
      </w:r>
      <w:r>
        <w:rPr>
          <w:spacing w:val="1"/>
        </w:rPr>
        <w:t xml:space="preserve"> </w:t>
      </w:r>
      <w:r>
        <w:t>względu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brak</w:t>
      </w:r>
      <w:r>
        <w:rPr>
          <w:spacing w:val="1"/>
        </w:rPr>
        <w:t xml:space="preserve"> </w:t>
      </w:r>
      <w:r>
        <w:t>potrzeby</w:t>
      </w:r>
      <w:r>
        <w:rPr>
          <w:spacing w:val="1"/>
        </w:rPr>
        <w:t xml:space="preserve"> </w:t>
      </w:r>
      <w:r>
        <w:t>przenoszenia</w:t>
      </w:r>
      <w:r>
        <w:rPr>
          <w:spacing w:val="1"/>
        </w:rPr>
        <w:t xml:space="preserve"> </w:t>
      </w:r>
      <w:r>
        <w:t>dużych</w:t>
      </w:r>
      <w:r>
        <w:rPr>
          <w:spacing w:val="1"/>
        </w:rPr>
        <w:t xml:space="preserve"> </w:t>
      </w:r>
      <w:r>
        <w:t>syntezatorów</w:t>
      </w:r>
      <w:r>
        <w:rPr>
          <w:spacing w:val="1"/>
        </w:rPr>
        <w:t xml:space="preserve"> </w:t>
      </w:r>
      <w:r>
        <w:t>oraz</w:t>
      </w:r>
      <w:r>
        <w:rPr>
          <w:spacing w:val="1"/>
        </w:rPr>
        <w:t xml:space="preserve"> </w:t>
      </w:r>
      <w:r>
        <w:t>podobne</w:t>
      </w:r>
      <w:r>
        <w:rPr>
          <w:spacing w:val="1"/>
        </w:rPr>
        <w:t xml:space="preserve"> </w:t>
      </w:r>
      <w:r>
        <w:t>wyniki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porównaniu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ich</w:t>
      </w:r>
      <w:r>
        <w:rPr>
          <w:spacing w:val="1"/>
        </w:rPr>
        <w:t xml:space="preserve"> </w:t>
      </w:r>
      <w:r>
        <w:t>fizycznymi</w:t>
      </w:r>
      <w:r>
        <w:rPr>
          <w:spacing w:val="1"/>
        </w:rPr>
        <w:t xml:space="preserve"> </w:t>
      </w:r>
      <w:r>
        <w:t>wersjami.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ostatnich latach większość dystrybutorów syntezatorów analogowych jak i cyfrowych,</w:t>
      </w:r>
      <w:r>
        <w:rPr>
          <w:spacing w:val="1"/>
        </w:rPr>
        <w:t xml:space="preserve"> </w:t>
      </w:r>
      <w:r>
        <w:t>tworzy</w:t>
      </w:r>
      <w:r>
        <w:rPr>
          <w:spacing w:val="1"/>
        </w:rPr>
        <w:t xml:space="preserve"> </w:t>
      </w:r>
      <w:r>
        <w:t>wersję</w:t>
      </w:r>
      <w:r>
        <w:rPr>
          <w:spacing w:val="1"/>
        </w:rPr>
        <w:t xml:space="preserve"> </w:t>
      </w:r>
      <w:r>
        <w:t>tych</w:t>
      </w:r>
      <w:r>
        <w:rPr>
          <w:spacing w:val="1"/>
        </w:rPr>
        <w:t xml:space="preserve"> </w:t>
      </w:r>
      <w:r>
        <w:t>instrumentów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standardzie</w:t>
      </w:r>
      <w:r>
        <w:rPr>
          <w:spacing w:val="1"/>
        </w:rPr>
        <w:t xml:space="preserve"> </w:t>
      </w:r>
      <w:r>
        <w:t>VST</w:t>
      </w:r>
      <w:r>
        <w:rPr>
          <w:spacing w:val="1"/>
        </w:rPr>
        <w:t xml:space="preserve"> </w:t>
      </w:r>
      <w:r>
        <w:t>zwiększając</w:t>
      </w:r>
      <w:r>
        <w:rPr>
          <w:spacing w:val="1"/>
        </w:rPr>
        <w:t xml:space="preserve"> </w:t>
      </w:r>
      <w:r>
        <w:t>tym</w:t>
      </w:r>
      <w:r>
        <w:rPr>
          <w:spacing w:val="1"/>
        </w:rPr>
        <w:t xml:space="preserve"> </w:t>
      </w:r>
      <w:r>
        <w:t>bogatość</w:t>
      </w:r>
      <w:r>
        <w:rPr>
          <w:spacing w:val="1"/>
        </w:rPr>
        <w:t xml:space="preserve"> </w:t>
      </w:r>
      <w:r>
        <w:t>prezentowanej</w:t>
      </w:r>
      <w:r>
        <w:rPr>
          <w:spacing w:val="1"/>
        </w:rPr>
        <w:t xml:space="preserve"> </w:t>
      </w:r>
      <w:r>
        <w:t>oferty.</w:t>
      </w:r>
      <w:r>
        <w:rPr>
          <w:spacing w:val="1"/>
        </w:rPr>
        <w:t xml:space="preserve"> </w:t>
      </w:r>
      <w:r>
        <w:t>Najbardziej</w:t>
      </w:r>
      <w:r>
        <w:rPr>
          <w:spacing w:val="1"/>
        </w:rPr>
        <w:t xml:space="preserve"> </w:t>
      </w:r>
      <w:r>
        <w:t>popularne</w:t>
      </w:r>
      <w:r>
        <w:rPr>
          <w:spacing w:val="1"/>
        </w:rPr>
        <w:t xml:space="preserve"> </w:t>
      </w:r>
      <w:r>
        <w:t>instrumenty</w:t>
      </w:r>
      <w:r>
        <w:rPr>
          <w:spacing w:val="1"/>
        </w:rPr>
        <w:t xml:space="preserve"> </w:t>
      </w:r>
      <w:r>
        <w:t>VST</w:t>
      </w:r>
      <w:r>
        <w:rPr>
          <w:spacing w:val="1"/>
        </w:rPr>
        <w:t xml:space="preserve"> </w:t>
      </w:r>
      <w:r>
        <w:t>to:</w:t>
      </w:r>
      <w:r>
        <w:rPr>
          <w:spacing w:val="1"/>
        </w:rPr>
        <w:t xml:space="preserve"> </w:t>
      </w:r>
      <w:r>
        <w:t>Xfer</w:t>
      </w:r>
      <w:r>
        <w:rPr>
          <w:spacing w:val="1"/>
        </w:rPr>
        <w:t xml:space="preserve"> </w:t>
      </w:r>
      <w:r>
        <w:t>Serum,</w:t>
      </w:r>
      <w:r>
        <w:rPr>
          <w:spacing w:val="1"/>
        </w:rPr>
        <w:t xml:space="preserve"> </w:t>
      </w:r>
      <w:r>
        <w:t>LennarDigital</w:t>
      </w:r>
      <w:r>
        <w:rPr>
          <w:spacing w:val="1"/>
        </w:rPr>
        <w:t xml:space="preserve"> </w:t>
      </w:r>
      <w:r>
        <w:t>Sylenth1,</w:t>
      </w:r>
      <w:r>
        <w:rPr>
          <w:spacing w:val="1"/>
        </w:rPr>
        <w:t xml:space="preserve"> </w:t>
      </w:r>
      <w:r>
        <w:t>Native</w:t>
      </w:r>
      <w:r>
        <w:rPr>
          <w:spacing w:val="1"/>
        </w:rPr>
        <w:t xml:space="preserve"> </w:t>
      </w:r>
      <w:r>
        <w:t>Instruments</w:t>
      </w:r>
      <w:r>
        <w:rPr>
          <w:spacing w:val="1"/>
        </w:rPr>
        <w:t xml:space="preserve"> </w:t>
      </w:r>
      <w:r>
        <w:t>Massive,</w:t>
      </w:r>
      <w:r>
        <w:rPr>
          <w:spacing w:val="1"/>
        </w:rPr>
        <w:t xml:space="preserve"> </w:t>
      </w:r>
      <w:r>
        <w:t>reFX</w:t>
      </w:r>
      <w:r>
        <w:rPr>
          <w:spacing w:val="1"/>
        </w:rPr>
        <w:t xml:space="preserve"> </w:t>
      </w:r>
      <w:r>
        <w:t>Nexus</w:t>
      </w:r>
      <w:r>
        <w:rPr>
          <w:spacing w:val="1"/>
        </w:rPr>
        <w:t xml:space="preserve"> </w:t>
      </w:r>
      <w:r>
        <w:t>2.</w:t>
      </w:r>
      <w:r>
        <w:rPr>
          <w:spacing w:val="1"/>
        </w:rPr>
        <w:t xml:space="preserve"> </w:t>
      </w:r>
      <w:r>
        <w:t>Wszystkie</w:t>
      </w:r>
      <w:r>
        <w:rPr>
          <w:spacing w:val="1"/>
        </w:rPr>
        <w:t xml:space="preserve"> </w:t>
      </w:r>
      <w:r>
        <w:t>te</w:t>
      </w:r>
      <w:r>
        <w:rPr>
          <w:spacing w:val="1"/>
        </w:rPr>
        <w:t xml:space="preserve"> </w:t>
      </w:r>
      <w:r>
        <w:t>wtyczki są duża częścią dzisiejszej muzyki elektronicznej. Ich prostota a także ogromna</w:t>
      </w:r>
      <w:r>
        <w:rPr>
          <w:spacing w:val="1"/>
        </w:rPr>
        <w:t xml:space="preserve"> </w:t>
      </w:r>
      <w:r>
        <w:t>ilość</w:t>
      </w:r>
      <w:r>
        <w:rPr>
          <w:spacing w:val="1"/>
        </w:rPr>
        <w:t xml:space="preserve"> </w:t>
      </w:r>
      <w:r>
        <w:t>możliwych</w:t>
      </w:r>
      <w:r>
        <w:rPr>
          <w:spacing w:val="1"/>
        </w:rPr>
        <w:t xml:space="preserve"> </w:t>
      </w:r>
      <w:r>
        <w:t>kombinacji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połączniu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wygodą</w:t>
      </w:r>
      <w:r>
        <w:rPr>
          <w:spacing w:val="1"/>
        </w:rPr>
        <w:t xml:space="preserve"> </w:t>
      </w:r>
      <w:r>
        <w:t>użytkownika</w:t>
      </w:r>
      <w:r>
        <w:rPr>
          <w:spacing w:val="1"/>
        </w:rPr>
        <w:t xml:space="preserve"> </w:t>
      </w:r>
      <w:r>
        <w:t>sprawia,</w:t>
      </w:r>
      <w:r>
        <w:rPr>
          <w:spacing w:val="1"/>
        </w:rPr>
        <w:t xml:space="preserve"> </w:t>
      </w:r>
      <w:r>
        <w:t>że</w:t>
      </w:r>
      <w:r>
        <w:rPr>
          <w:spacing w:val="1"/>
        </w:rPr>
        <w:t xml:space="preserve"> </w:t>
      </w:r>
      <w:r>
        <w:t>te</w:t>
      </w:r>
      <w:r>
        <w:rPr>
          <w:spacing w:val="1"/>
        </w:rPr>
        <w:t xml:space="preserve"> </w:t>
      </w:r>
      <w:r>
        <w:t>instrumenty</w:t>
      </w:r>
      <w:r>
        <w:rPr>
          <w:spacing w:val="-6"/>
        </w:rPr>
        <w:t xml:space="preserve"> </w:t>
      </w:r>
      <w:r>
        <w:t>powoli zastępują</w:t>
      </w:r>
      <w:r>
        <w:rPr>
          <w:spacing w:val="-2"/>
        </w:rPr>
        <w:t xml:space="preserve"> </w:t>
      </w:r>
      <w:r>
        <w:t>wszystkie</w:t>
      </w:r>
      <w:r>
        <w:rPr>
          <w:spacing w:val="-1"/>
        </w:rPr>
        <w:t xml:space="preserve"> </w:t>
      </w:r>
      <w:r>
        <w:t>klasyczne</w:t>
      </w:r>
      <w:r>
        <w:rPr>
          <w:spacing w:val="1"/>
        </w:rPr>
        <w:t xml:space="preserve"> </w:t>
      </w:r>
      <w:r>
        <w:t>syntezatory.</w:t>
      </w:r>
    </w:p>
    <w:p w14:paraId="08C0FA63" w14:textId="12008B5B" w:rsidR="00785A2E" w:rsidRDefault="008A7FC3">
      <w:pPr>
        <w:pStyle w:val="BodyText"/>
        <w:kinsoku w:val="0"/>
        <w:overflowPunct w:val="0"/>
        <w:ind w:left="9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43134D3" wp14:editId="73C970FD">
            <wp:extent cx="4552950" cy="3352800"/>
            <wp:effectExtent l="0" t="0" r="0" b="0"/>
            <wp:docPr id="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2530C" w14:textId="77777777" w:rsidR="00785A2E" w:rsidRDefault="00785A2E">
      <w:pPr>
        <w:pStyle w:val="BodyText"/>
        <w:kinsoku w:val="0"/>
        <w:overflowPunct w:val="0"/>
        <w:spacing w:before="6"/>
        <w:rPr>
          <w:sz w:val="33"/>
          <w:szCs w:val="33"/>
        </w:rPr>
      </w:pPr>
    </w:p>
    <w:p w14:paraId="6748DE34" w14:textId="77777777" w:rsidR="00785A2E" w:rsidRDefault="00FA04FB">
      <w:pPr>
        <w:pStyle w:val="BodyText"/>
        <w:kinsoku w:val="0"/>
        <w:overflowPunct w:val="0"/>
        <w:spacing w:before="1"/>
        <w:ind w:left="518"/>
        <w:rPr>
          <w:b/>
          <w:bCs/>
          <w:i/>
          <w:iCs/>
        </w:rPr>
      </w:pPr>
      <w:bookmarkStart w:id="22" w:name="_bookmark22"/>
      <w:bookmarkEnd w:id="22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1-9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Arturia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Minimoog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V,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wirtualny</w:t>
      </w:r>
      <w:r>
        <w:rPr>
          <w:b/>
          <w:bCs/>
          <w:i/>
          <w:iCs/>
          <w:spacing w:val="-3"/>
          <w:u w:val="single"/>
        </w:rPr>
        <w:t xml:space="preserve"> </w:t>
      </w:r>
      <w:r>
        <w:rPr>
          <w:b/>
          <w:bCs/>
          <w:i/>
          <w:iCs/>
          <w:u w:val="single"/>
        </w:rPr>
        <w:t>odpowiednik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instrumentu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Minimoog</w:t>
      </w:r>
    </w:p>
    <w:p w14:paraId="718171FD" w14:textId="77777777" w:rsidR="00785A2E" w:rsidRDefault="00785A2E">
      <w:pPr>
        <w:pStyle w:val="BodyText"/>
        <w:kinsoku w:val="0"/>
        <w:overflowPunct w:val="0"/>
        <w:spacing w:before="1"/>
        <w:ind w:left="518"/>
        <w:rPr>
          <w:b/>
          <w:bCs/>
          <w:i/>
          <w:iCs/>
        </w:rPr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0DFEF5D8" w14:textId="77777777" w:rsidR="00785A2E" w:rsidRDefault="00785A2E">
      <w:pPr>
        <w:pStyle w:val="BodyText"/>
        <w:kinsoku w:val="0"/>
        <w:overflowPunct w:val="0"/>
        <w:rPr>
          <w:b/>
          <w:bCs/>
          <w:i/>
          <w:iCs/>
          <w:sz w:val="20"/>
          <w:szCs w:val="20"/>
        </w:rPr>
      </w:pPr>
    </w:p>
    <w:p w14:paraId="092A078F" w14:textId="77777777" w:rsidR="00785A2E" w:rsidRDefault="00785A2E">
      <w:pPr>
        <w:pStyle w:val="BodyText"/>
        <w:kinsoku w:val="0"/>
        <w:overflowPunct w:val="0"/>
        <w:spacing w:before="1"/>
        <w:rPr>
          <w:b/>
          <w:bCs/>
          <w:i/>
          <w:iCs/>
          <w:sz w:val="16"/>
          <w:szCs w:val="16"/>
        </w:rPr>
      </w:pPr>
    </w:p>
    <w:p w14:paraId="2C70B33F" w14:textId="25203774" w:rsidR="00785A2E" w:rsidRDefault="008A7FC3">
      <w:pPr>
        <w:pStyle w:val="BodyText"/>
        <w:kinsoku w:val="0"/>
        <w:overflowPunct w:val="0"/>
        <w:ind w:left="30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EC46016" wp14:editId="19E2994F">
            <wp:extent cx="5372100" cy="4267200"/>
            <wp:effectExtent l="0" t="0" r="0" b="0"/>
            <wp:docPr id="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377F" w14:textId="77777777" w:rsidR="00785A2E" w:rsidRDefault="00785A2E">
      <w:pPr>
        <w:pStyle w:val="BodyText"/>
        <w:kinsoku w:val="0"/>
        <w:overflowPunct w:val="0"/>
        <w:spacing w:before="5"/>
        <w:rPr>
          <w:b/>
          <w:bCs/>
          <w:i/>
          <w:iCs/>
        </w:rPr>
      </w:pPr>
    </w:p>
    <w:p w14:paraId="62F30B81" w14:textId="77777777" w:rsidR="00785A2E" w:rsidRDefault="00FA04FB">
      <w:pPr>
        <w:pStyle w:val="BodyText"/>
        <w:kinsoku w:val="0"/>
        <w:overflowPunct w:val="0"/>
        <w:spacing w:before="90"/>
        <w:ind w:left="482"/>
        <w:rPr>
          <w:b/>
          <w:bCs/>
          <w:i/>
          <w:iCs/>
        </w:rPr>
      </w:pPr>
      <w:bookmarkStart w:id="23" w:name="_bookmark23"/>
      <w:bookmarkEnd w:id="23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1-10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Xfer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Serum,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jedna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z</w:t>
      </w:r>
      <w:r>
        <w:rPr>
          <w:b/>
          <w:bCs/>
          <w:i/>
          <w:iCs/>
          <w:spacing w:val="-4"/>
          <w:u w:val="single"/>
        </w:rPr>
        <w:t xml:space="preserve"> </w:t>
      </w:r>
      <w:r>
        <w:rPr>
          <w:b/>
          <w:bCs/>
          <w:i/>
          <w:iCs/>
          <w:u w:val="single"/>
        </w:rPr>
        <w:t>najbardziej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popularnych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wtyczek</w:t>
      </w:r>
      <w:r>
        <w:rPr>
          <w:b/>
          <w:bCs/>
          <w:i/>
          <w:iCs/>
          <w:spacing w:val="1"/>
          <w:u w:val="single"/>
        </w:rPr>
        <w:t xml:space="preserve"> </w:t>
      </w:r>
      <w:r>
        <w:rPr>
          <w:b/>
          <w:bCs/>
          <w:i/>
          <w:iCs/>
          <w:u w:val="single"/>
        </w:rPr>
        <w:t>VST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na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rynku</w:t>
      </w:r>
    </w:p>
    <w:p w14:paraId="210D442F" w14:textId="77777777" w:rsidR="00785A2E" w:rsidRDefault="00785A2E">
      <w:pPr>
        <w:pStyle w:val="BodyText"/>
        <w:kinsoku w:val="0"/>
        <w:overflowPunct w:val="0"/>
        <w:spacing w:before="90"/>
        <w:ind w:left="482"/>
        <w:rPr>
          <w:b/>
          <w:bCs/>
          <w:i/>
          <w:iCs/>
        </w:rPr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14FD7D45" w14:textId="77777777" w:rsidR="00785A2E" w:rsidRDefault="00785A2E">
      <w:pPr>
        <w:pStyle w:val="BodyText"/>
        <w:kinsoku w:val="0"/>
        <w:overflowPunct w:val="0"/>
        <w:rPr>
          <w:b/>
          <w:bCs/>
          <w:i/>
          <w:iCs/>
          <w:sz w:val="20"/>
          <w:szCs w:val="20"/>
        </w:rPr>
      </w:pPr>
    </w:p>
    <w:p w14:paraId="5BBB6A66" w14:textId="77777777" w:rsidR="00785A2E" w:rsidRDefault="00785A2E">
      <w:pPr>
        <w:pStyle w:val="BodyText"/>
        <w:kinsoku w:val="0"/>
        <w:overflowPunct w:val="0"/>
        <w:spacing w:before="8"/>
        <w:rPr>
          <w:b/>
          <w:bCs/>
          <w:i/>
          <w:iCs/>
        </w:rPr>
      </w:pPr>
    </w:p>
    <w:p w14:paraId="3FEDBCF2" w14:textId="77777777" w:rsidR="00785A2E" w:rsidRDefault="00FA04FB">
      <w:pPr>
        <w:pStyle w:val="BodyText"/>
        <w:kinsoku w:val="0"/>
        <w:overflowPunct w:val="0"/>
        <w:spacing w:before="89"/>
        <w:ind w:left="30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Rozdział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</w:t>
      </w:r>
    </w:p>
    <w:p w14:paraId="1E766D5A" w14:textId="77777777" w:rsidR="00785A2E" w:rsidRDefault="00FA04FB">
      <w:pPr>
        <w:pStyle w:val="Heading1"/>
        <w:kinsoku w:val="0"/>
        <w:overflowPunct w:val="0"/>
        <w:spacing w:before="200"/>
      </w:pPr>
      <w:bookmarkStart w:id="24" w:name="_bookmark24"/>
      <w:bookmarkEnd w:id="24"/>
      <w:r>
        <w:t>Interfejs</w:t>
      </w:r>
      <w:r>
        <w:rPr>
          <w:spacing w:val="-15"/>
        </w:rPr>
        <w:t xml:space="preserve"> </w:t>
      </w:r>
      <w:r>
        <w:t>MIDI</w:t>
      </w:r>
    </w:p>
    <w:p w14:paraId="404DDC94" w14:textId="77777777" w:rsidR="00785A2E" w:rsidRDefault="00785A2E">
      <w:pPr>
        <w:pStyle w:val="BodyText"/>
        <w:kinsoku w:val="0"/>
        <w:overflowPunct w:val="0"/>
        <w:rPr>
          <w:b/>
          <w:bCs/>
          <w:sz w:val="34"/>
          <w:szCs w:val="34"/>
        </w:rPr>
      </w:pPr>
    </w:p>
    <w:p w14:paraId="0613ED2A" w14:textId="77777777" w:rsidR="00785A2E" w:rsidRDefault="00785A2E">
      <w:pPr>
        <w:pStyle w:val="BodyText"/>
        <w:kinsoku w:val="0"/>
        <w:overflowPunct w:val="0"/>
        <w:spacing w:before="4"/>
        <w:rPr>
          <w:b/>
          <w:bCs/>
          <w:sz w:val="32"/>
          <w:szCs w:val="32"/>
        </w:rPr>
      </w:pPr>
    </w:p>
    <w:p w14:paraId="457E1E1A" w14:textId="77777777" w:rsidR="00785A2E" w:rsidRDefault="00FA04FB">
      <w:pPr>
        <w:pStyle w:val="Heading2"/>
        <w:numPr>
          <w:ilvl w:val="1"/>
          <w:numId w:val="9"/>
        </w:numPr>
        <w:tabs>
          <w:tab w:val="left" w:pos="882"/>
        </w:tabs>
        <w:kinsoku w:val="0"/>
        <w:overflowPunct w:val="0"/>
        <w:ind w:hanging="577"/>
      </w:pPr>
      <w:bookmarkStart w:id="25" w:name="_bookmark25"/>
      <w:bookmarkEnd w:id="25"/>
      <w:r>
        <w:t>Interfejs</w:t>
      </w:r>
      <w:r>
        <w:rPr>
          <w:spacing w:val="-2"/>
        </w:rPr>
        <w:t xml:space="preserve"> </w:t>
      </w:r>
      <w:r>
        <w:t>MIDI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jego</w:t>
      </w:r>
      <w:r>
        <w:rPr>
          <w:spacing w:val="-3"/>
        </w:rPr>
        <w:t xml:space="preserve"> </w:t>
      </w:r>
      <w:r>
        <w:t>rola</w:t>
      </w:r>
      <w:r>
        <w:rPr>
          <w:spacing w:val="-1"/>
        </w:rPr>
        <w:t xml:space="preserve"> </w:t>
      </w:r>
      <w:r>
        <w:t>w</w:t>
      </w:r>
      <w:r>
        <w:rPr>
          <w:spacing w:val="-6"/>
        </w:rPr>
        <w:t xml:space="preserve"> </w:t>
      </w:r>
      <w:r>
        <w:t>instrumentach</w:t>
      </w:r>
      <w:r>
        <w:rPr>
          <w:spacing w:val="-5"/>
        </w:rPr>
        <w:t xml:space="preserve"> </w:t>
      </w:r>
      <w:r>
        <w:t>muzycznych</w:t>
      </w:r>
    </w:p>
    <w:p w14:paraId="1255ADFB" w14:textId="77777777" w:rsidR="00785A2E" w:rsidRDefault="00FA04FB">
      <w:pPr>
        <w:pStyle w:val="BodyText"/>
        <w:kinsoku w:val="0"/>
        <w:overflowPunct w:val="0"/>
        <w:spacing w:before="215" w:line="360" w:lineRule="auto"/>
        <w:ind w:left="305" w:right="393" w:firstLine="283"/>
        <w:jc w:val="both"/>
      </w:pPr>
      <w:r>
        <w:t>Na początku lat osiemdziesiątych poprzedniego wieku zaczęły być coraz bardziej</w:t>
      </w:r>
      <w:r>
        <w:rPr>
          <w:spacing w:val="1"/>
        </w:rPr>
        <w:t xml:space="preserve"> </w:t>
      </w:r>
      <w:r>
        <w:t>popularne</w:t>
      </w:r>
      <w:r>
        <w:rPr>
          <w:spacing w:val="-10"/>
        </w:rPr>
        <w:t xml:space="preserve"> </w:t>
      </w:r>
      <w:r>
        <w:t>elektroniczne</w:t>
      </w:r>
      <w:r>
        <w:rPr>
          <w:spacing w:val="-7"/>
        </w:rPr>
        <w:t xml:space="preserve"> </w:t>
      </w:r>
      <w:r>
        <w:t>urządzenia</w:t>
      </w:r>
      <w:r>
        <w:rPr>
          <w:spacing w:val="-8"/>
        </w:rPr>
        <w:t xml:space="preserve"> </w:t>
      </w:r>
      <w:r>
        <w:t>muzyczne.</w:t>
      </w:r>
      <w:r>
        <w:rPr>
          <w:spacing w:val="-9"/>
        </w:rPr>
        <w:t xml:space="preserve"> </w:t>
      </w:r>
      <w:r>
        <w:t>Powstawały</w:t>
      </w:r>
      <w:r>
        <w:rPr>
          <w:spacing w:val="-12"/>
        </w:rPr>
        <w:t xml:space="preserve"> </w:t>
      </w:r>
      <w:r>
        <w:t>lepsze</w:t>
      </w:r>
      <w:r>
        <w:rPr>
          <w:spacing w:val="-10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nowsze</w:t>
      </w:r>
      <w:r>
        <w:rPr>
          <w:spacing w:val="-6"/>
        </w:rPr>
        <w:t xml:space="preserve"> </w:t>
      </w:r>
      <w:r>
        <w:t>instrumenty,</w:t>
      </w:r>
      <w:r>
        <w:rPr>
          <w:spacing w:val="-58"/>
        </w:rPr>
        <w:t xml:space="preserve"> </w:t>
      </w:r>
      <w:r>
        <w:t>których w żaden sposób nie można było połączyć. Zrodziła się potrzeba kontrolowania</w:t>
      </w:r>
      <w:r>
        <w:rPr>
          <w:spacing w:val="1"/>
        </w:rPr>
        <w:t xml:space="preserve"> </w:t>
      </w:r>
      <w:r>
        <w:rPr>
          <w:spacing w:val="-1"/>
        </w:rPr>
        <w:t>kilku</w:t>
      </w:r>
      <w:r>
        <w:rPr>
          <w:spacing w:val="-15"/>
        </w:rPr>
        <w:t xml:space="preserve"> </w:t>
      </w:r>
      <w:r>
        <w:rPr>
          <w:spacing w:val="-1"/>
        </w:rPr>
        <w:t>urządzeń</w:t>
      </w:r>
      <w:r>
        <w:rPr>
          <w:spacing w:val="-15"/>
        </w:rPr>
        <w:t xml:space="preserve"> </w:t>
      </w:r>
      <w:r>
        <w:t>na</w:t>
      </w:r>
      <w:r>
        <w:rPr>
          <w:spacing w:val="-16"/>
        </w:rPr>
        <w:t xml:space="preserve"> </w:t>
      </w:r>
      <w:r>
        <w:t>podstawie</w:t>
      </w:r>
      <w:r>
        <w:rPr>
          <w:spacing w:val="-13"/>
        </w:rPr>
        <w:t xml:space="preserve"> </w:t>
      </w:r>
      <w:r>
        <w:t>granych</w:t>
      </w:r>
      <w:r>
        <w:rPr>
          <w:spacing w:val="-15"/>
        </w:rPr>
        <w:t xml:space="preserve"> </w:t>
      </w:r>
      <w:r>
        <w:t>melodii,</w:t>
      </w:r>
      <w:r>
        <w:rPr>
          <w:spacing w:val="-15"/>
        </w:rPr>
        <w:t xml:space="preserve"> </w:t>
      </w:r>
      <w:r>
        <w:t>ich</w:t>
      </w:r>
      <w:r>
        <w:rPr>
          <w:spacing w:val="-11"/>
        </w:rPr>
        <w:t xml:space="preserve"> </w:t>
      </w:r>
      <w:r>
        <w:t>wysokości</w:t>
      </w:r>
      <w:r>
        <w:rPr>
          <w:spacing w:val="-13"/>
        </w:rPr>
        <w:t xml:space="preserve"> </w:t>
      </w:r>
      <w:r>
        <w:t>czy</w:t>
      </w:r>
      <w:r>
        <w:rPr>
          <w:spacing w:val="-17"/>
        </w:rPr>
        <w:t xml:space="preserve"> </w:t>
      </w:r>
      <w:r>
        <w:t>ekspresji.</w:t>
      </w:r>
      <w:r>
        <w:rPr>
          <w:spacing w:val="-12"/>
        </w:rPr>
        <w:t xml:space="preserve"> </w:t>
      </w:r>
      <w:r>
        <w:t>Postanowiono</w:t>
      </w:r>
      <w:r>
        <w:rPr>
          <w:spacing w:val="-58"/>
        </w:rPr>
        <w:t xml:space="preserve"> </w:t>
      </w:r>
      <w:r>
        <w:t>ujednolicić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komunikacji,</w:t>
      </w:r>
      <w:r>
        <w:rPr>
          <w:spacing w:val="1"/>
        </w:rPr>
        <w:t xml:space="preserve"> </w:t>
      </w:r>
      <w:r>
        <w:t>który</w:t>
      </w:r>
      <w:r>
        <w:rPr>
          <w:spacing w:val="1"/>
        </w:rPr>
        <w:t xml:space="preserve"> </w:t>
      </w:r>
      <w:r>
        <w:t>będzie</w:t>
      </w:r>
      <w:r>
        <w:rPr>
          <w:spacing w:val="1"/>
        </w:rPr>
        <w:t xml:space="preserve"> </w:t>
      </w:r>
      <w:r>
        <w:t>dostępny</w:t>
      </w:r>
      <w:r>
        <w:rPr>
          <w:spacing w:val="1"/>
        </w:rPr>
        <w:t xml:space="preserve"> </w:t>
      </w:r>
      <w:r>
        <w:t>dla</w:t>
      </w:r>
      <w:r>
        <w:rPr>
          <w:spacing w:val="1"/>
        </w:rPr>
        <w:t xml:space="preserve"> </w:t>
      </w:r>
      <w:r>
        <w:t>każdego</w:t>
      </w:r>
      <w:r>
        <w:rPr>
          <w:spacing w:val="1"/>
        </w:rPr>
        <w:t xml:space="preserve"> </w:t>
      </w:r>
      <w:r>
        <w:t>producenta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urządzenia różnych marek będą mogły ze sobą współpracować. W taki sposób kilka</w:t>
      </w:r>
      <w:r>
        <w:rPr>
          <w:spacing w:val="1"/>
        </w:rPr>
        <w:t xml:space="preserve"> </w:t>
      </w:r>
      <w:r>
        <w:t>syntezatorów, samplerów może współdzielić sygnał zegarowy, grać te same dźwięki i</w:t>
      </w:r>
      <w:r>
        <w:rPr>
          <w:spacing w:val="1"/>
        </w:rPr>
        <w:t xml:space="preserve"> </w:t>
      </w:r>
      <w:r>
        <w:t>tworzyć</w:t>
      </w:r>
      <w:r>
        <w:rPr>
          <w:spacing w:val="1"/>
        </w:rPr>
        <w:t xml:space="preserve"> </w:t>
      </w:r>
      <w:r>
        <w:t>całe</w:t>
      </w:r>
      <w:r>
        <w:rPr>
          <w:spacing w:val="1"/>
        </w:rPr>
        <w:t xml:space="preserve"> </w:t>
      </w:r>
      <w:r>
        <w:t>kompozycje</w:t>
      </w:r>
      <w:r>
        <w:rPr>
          <w:spacing w:val="1"/>
        </w:rPr>
        <w:t xml:space="preserve"> </w:t>
      </w:r>
      <w:r>
        <w:t>muzyczne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czasie</w:t>
      </w:r>
      <w:r>
        <w:rPr>
          <w:spacing w:val="1"/>
        </w:rPr>
        <w:t xml:space="preserve"> </w:t>
      </w:r>
      <w:r>
        <w:t>rzeczywistym.</w:t>
      </w:r>
      <w:r>
        <w:rPr>
          <w:spacing w:val="1"/>
        </w:rPr>
        <w:t xml:space="preserve"> </w:t>
      </w:r>
      <w:r>
        <w:t>Powstał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interfejs</w:t>
      </w:r>
      <w:r>
        <w:rPr>
          <w:spacing w:val="1"/>
        </w:rPr>
        <w:t xml:space="preserve"> </w:t>
      </w:r>
      <w:r>
        <w:t>komunikacyjny, który otrzymał nazwę Musical Instrument Digital Interface. Skutkiem</w:t>
      </w:r>
      <w:r>
        <w:rPr>
          <w:spacing w:val="1"/>
        </w:rPr>
        <w:t xml:space="preserve"> </w:t>
      </w:r>
      <w:r>
        <w:t>wprowadzenia</w:t>
      </w:r>
      <w:r>
        <w:rPr>
          <w:spacing w:val="1"/>
        </w:rPr>
        <w:t xml:space="preserve"> </w:t>
      </w:r>
      <w:r>
        <w:t>nowego</w:t>
      </w:r>
      <w:r>
        <w:rPr>
          <w:spacing w:val="1"/>
        </w:rPr>
        <w:t xml:space="preserve"> </w:t>
      </w:r>
      <w:r>
        <w:t>standardu</w:t>
      </w:r>
      <w:r>
        <w:rPr>
          <w:spacing w:val="1"/>
        </w:rPr>
        <w:t xml:space="preserve"> </w:t>
      </w:r>
      <w:r>
        <w:t>było</w:t>
      </w:r>
      <w:r>
        <w:rPr>
          <w:spacing w:val="1"/>
        </w:rPr>
        <w:t xml:space="preserve"> </w:t>
      </w:r>
      <w:r>
        <w:t>pojawienie</w:t>
      </w:r>
      <w:r>
        <w:rPr>
          <w:spacing w:val="1"/>
        </w:rPr>
        <w:t xml:space="preserve"> </w:t>
      </w:r>
      <w:r>
        <w:t>się</w:t>
      </w:r>
      <w:r>
        <w:rPr>
          <w:spacing w:val="1"/>
        </w:rPr>
        <w:t xml:space="preserve"> </w:t>
      </w:r>
      <w:r>
        <w:t>odpowiednich</w:t>
      </w:r>
      <w:r>
        <w:rPr>
          <w:spacing w:val="1"/>
        </w:rPr>
        <w:t xml:space="preserve"> </w:t>
      </w:r>
      <w:r>
        <w:t>gniazd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instrumentach. Wykorzystano już wcześniej używane do łączenia sprzętu muzycznego –</w:t>
      </w:r>
      <w:r>
        <w:rPr>
          <w:spacing w:val="-57"/>
        </w:rPr>
        <w:t xml:space="preserve"> </w:t>
      </w:r>
      <w:r>
        <w:t>złącze</w:t>
      </w:r>
      <w:r>
        <w:rPr>
          <w:spacing w:val="-2"/>
        </w:rPr>
        <w:t xml:space="preserve"> </w:t>
      </w:r>
      <w:r>
        <w:t>DIN</w:t>
      </w:r>
      <w:r>
        <w:rPr>
          <w:spacing w:val="-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(Rys.</w:t>
      </w:r>
      <w:r>
        <w:rPr>
          <w:spacing w:val="-1"/>
        </w:rPr>
        <w:t xml:space="preserve"> </w:t>
      </w:r>
      <w:r>
        <w:t>2-1).</w:t>
      </w:r>
    </w:p>
    <w:p w14:paraId="7C002430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2C793382" w14:textId="2B8AD286" w:rsidR="00785A2E" w:rsidRDefault="008A7FC3">
      <w:pPr>
        <w:pStyle w:val="BodyText"/>
        <w:kinsoku w:val="0"/>
        <w:overflowPunct w:val="0"/>
        <w:spacing w:before="1"/>
        <w:rPr>
          <w:sz w:val="10"/>
          <w:szCs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0" allowOverlap="1" wp14:anchorId="2EA7193D" wp14:editId="4E764D93">
                <wp:simplePos x="0" y="0"/>
                <wp:positionH relativeFrom="page">
                  <wp:posOffset>1980565</wp:posOffset>
                </wp:positionH>
                <wp:positionV relativeFrom="paragraph">
                  <wp:posOffset>88900</wp:posOffset>
                </wp:positionV>
                <wp:extent cx="4075430" cy="1997075"/>
                <wp:effectExtent l="0" t="0" r="0" b="0"/>
                <wp:wrapTopAndBottom/>
                <wp:docPr id="9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75430" cy="1997075"/>
                          <a:chOff x="3119" y="140"/>
                          <a:chExt cx="6418" cy="3145"/>
                        </a:xfrm>
                      </wpg:grpSpPr>
                      <pic:pic xmlns:pic="http://schemas.openxmlformats.org/drawingml/2006/picture">
                        <pic:nvPicPr>
                          <pic:cNvPr id="9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0" y="141"/>
                            <a:ext cx="3320" cy="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46" y="196"/>
                            <a:ext cx="3100" cy="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BF69EE" id="Group 18" o:spid="_x0000_s1026" style="position:absolute;margin-left:155.95pt;margin-top:7pt;width:320.9pt;height:157.25pt;z-index:251661312;mso-wrap-distance-left:0;mso-wrap-distance-right:0;mso-position-horizontal-relative:page" coordorigin="3119,140" coordsize="6418,31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120;top:141;width:3320;height:3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">
                  <v:imagedata r:id="rId30" o:title=""/>
                </v:shape>
                <v:shape id="Picture 20" o:spid="_x0000_s1028" type="#_x0000_t75" style="position:absolute;left:6446;top:196;width:3100;height:3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">
                  <v:imagedata r:id="rId31" o:title=""/>
                </v:shape>
                <w10:wrap type="topAndBottom" anchorx="page"/>
              </v:group>
            </w:pict>
          </mc:Fallback>
        </mc:AlternateContent>
      </w:r>
    </w:p>
    <w:p w14:paraId="40B9D59F" w14:textId="77777777" w:rsidR="00785A2E" w:rsidRDefault="00785A2E">
      <w:pPr>
        <w:pStyle w:val="BodyText"/>
        <w:kinsoku w:val="0"/>
        <w:overflowPunct w:val="0"/>
        <w:spacing w:before="6"/>
        <w:rPr>
          <w:sz w:val="29"/>
          <w:szCs w:val="29"/>
        </w:rPr>
      </w:pPr>
    </w:p>
    <w:p w14:paraId="344514F8" w14:textId="77777777" w:rsidR="00785A2E" w:rsidRDefault="00FA04FB">
      <w:pPr>
        <w:pStyle w:val="BodyText"/>
        <w:kinsoku w:val="0"/>
        <w:overflowPunct w:val="0"/>
        <w:ind w:right="91"/>
        <w:jc w:val="center"/>
        <w:rPr>
          <w:b/>
          <w:bCs/>
          <w:i/>
          <w:iCs/>
        </w:rPr>
      </w:pPr>
      <w:bookmarkStart w:id="26" w:name="_bookmark26"/>
      <w:bookmarkEnd w:id="26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2-1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Gniazdo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i</w:t>
      </w:r>
      <w:r>
        <w:rPr>
          <w:b/>
          <w:bCs/>
          <w:i/>
          <w:iCs/>
          <w:spacing w:val="-3"/>
          <w:u w:val="single"/>
        </w:rPr>
        <w:t xml:space="preserve"> </w:t>
      </w:r>
      <w:r>
        <w:rPr>
          <w:b/>
          <w:bCs/>
          <w:i/>
          <w:iCs/>
          <w:u w:val="single"/>
        </w:rPr>
        <w:t>wtyczka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DIN 5</w:t>
      </w:r>
    </w:p>
    <w:p w14:paraId="594250A0" w14:textId="77777777" w:rsidR="00785A2E" w:rsidRDefault="00785A2E">
      <w:pPr>
        <w:pStyle w:val="BodyText"/>
        <w:kinsoku w:val="0"/>
        <w:overflowPunct w:val="0"/>
        <w:ind w:right="91"/>
        <w:jc w:val="center"/>
        <w:rPr>
          <w:b/>
          <w:bCs/>
          <w:i/>
          <w:iCs/>
        </w:rPr>
        <w:sectPr w:rsidR="00785A2E">
          <w:headerReference w:type="default" r:id="rId32"/>
          <w:footerReference w:type="default" r:id="rId33"/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601BDE7E" w14:textId="77777777" w:rsidR="00785A2E" w:rsidRDefault="00785A2E">
      <w:pPr>
        <w:pStyle w:val="BodyText"/>
        <w:kinsoku w:val="0"/>
        <w:overflowPunct w:val="0"/>
        <w:rPr>
          <w:b/>
          <w:bCs/>
          <w:i/>
          <w:iCs/>
          <w:sz w:val="20"/>
          <w:szCs w:val="20"/>
        </w:rPr>
      </w:pPr>
    </w:p>
    <w:p w14:paraId="283375D8" w14:textId="77777777" w:rsidR="00785A2E" w:rsidRDefault="00785A2E">
      <w:pPr>
        <w:pStyle w:val="BodyText"/>
        <w:kinsoku w:val="0"/>
        <w:overflowPunct w:val="0"/>
        <w:rPr>
          <w:b/>
          <w:bCs/>
          <w:i/>
          <w:iCs/>
          <w:sz w:val="20"/>
          <w:szCs w:val="20"/>
        </w:rPr>
      </w:pPr>
    </w:p>
    <w:p w14:paraId="593CB2CA" w14:textId="77777777" w:rsidR="00785A2E" w:rsidRDefault="00785A2E">
      <w:pPr>
        <w:pStyle w:val="BodyText"/>
        <w:kinsoku w:val="0"/>
        <w:overflowPunct w:val="0"/>
        <w:spacing w:before="8"/>
        <w:rPr>
          <w:b/>
          <w:bCs/>
          <w:i/>
          <w:iCs/>
          <w:sz w:val="23"/>
          <w:szCs w:val="23"/>
        </w:rPr>
      </w:pPr>
    </w:p>
    <w:p w14:paraId="08A3C8A0" w14:textId="33F030E1" w:rsidR="00785A2E" w:rsidRDefault="008A7FC3">
      <w:pPr>
        <w:pStyle w:val="BodyText"/>
        <w:kinsoku w:val="0"/>
        <w:overflowPunct w:val="0"/>
        <w:spacing w:before="90" w:line="360" w:lineRule="auto"/>
        <w:ind w:left="305" w:right="391" w:firstLine="283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0" allowOverlap="1" wp14:anchorId="5B800C8E" wp14:editId="1AB885C2">
                <wp:simplePos x="0" y="0"/>
                <wp:positionH relativeFrom="page">
                  <wp:posOffset>3401695</wp:posOffset>
                </wp:positionH>
                <wp:positionV relativeFrom="paragraph">
                  <wp:posOffset>1409065</wp:posOffset>
                </wp:positionV>
                <wp:extent cx="1117600" cy="1104900"/>
                <wp:effectExtent l="0" t="0" r="0" b="0"/>
                <wp:wrapTopAndBottom/>
                <wp:docPr id="9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7600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44E6AF" w14:textId="4873DBF7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174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1EF91" wp14:editId="61B3C405">
                                  <wp:extent cx="1123950" cy="1104900"/>
                                  <wp:effectExtent l="0" t="0" r="0" b="0"/>
                                  <wp:docPr id="62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3950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528338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800C8E" id="Rectangle 21" o:spid="_x0000_s1029" style="position:absolute;left:0;text-align:left;margin-left:267.85pt;margin-top:110.95pt;width:88pt;height:87pt;z-index: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" o:allowincell="f" filled="f" stroked="f">
                <v:textbox inset="0,0,0,0">
                  <w:txbxContent>
                    <w:p w14:paraId="2344E6AF" w14:textId="4873DBF7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174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41EF91" wp14:editId="61B3C405">
                            <wp:extent cx="1123950" cy="1104900"/>
                            <wp:effectExtent l="0" t="0" r="0" b="0"/>
                            <wp:docPr id="62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3950" cy="1104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528338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 w:rsidR="00FA04FB">
        <w:t>W</w:t>
      </w:r>
      <w:r w:rsidR="00FA04FB">
        <w:rPr>
          <w:spacing w:val="1"/>
        </w:rPr>
        <w:t xml:space="preserve"> </w:t>
      </w:r>
      <w:r w:rsidR="00FA04FB">
        <w:t>5-bolcowym</w:t>
      </w:r>
      <w:r w:rsidR="00FA04FB">
        <w:rPr>
          <w:spacing w:val="1"/>
        </w:rPr>
        <w:t xml:space="preserve"> </w:t>
      </w:r>
      <w:r w:rsidR="00FA04FB">
        <w:t>gnieździe</w:t>
      </w:r>
      <w:r w:rsidR="00FA04FB">
        <w:rPr>
          <w:spacing w:val="1"/>
        </w:rPr>
        <w:t xml:space="preserve"> </w:t>
      </w:r>
      <w:r w:rsidR="00FA04FB">
        <w:t>przewidziano,</w:t>
      </w:r>
      <w:r w:rsidR="00FA04FB">
        <w:rPr>
          <w:spacing w:val="1"/>
        </w:rPr>
        <w:t xml:space="preserve"> </w:t>
      </w:r>
      <w:r w:rsidR="00FA04FB">
        <w:t>że</w:t>
      </w:r>
      <w:r w:rsidR="00FA04FB">
        <w:rPr>
          <w:spacing w:val="1"/>
        </w:rPr>
        <w:t xml:space="preserve"> </w:t>
      </w:r>
      <w:r w:rsidR="00FA04FB">
        <w:t>wyprowadzenia</w:t>
      </w:r>
      <w:r w:rsidR="00FA04FB">
        <w:rPr>
          <w:spacing w:val="1"/>
        </w:rPr>
        <w:t xml:space="preserve"> </w:t>
      </w:r>
      <w:r w:rsidR="00FA04FB">
        <w:t>o</w:t>
      </w:r>
      <w:r w:rsidR="00FA04FB">
        <w:rPr>
          <w:spacing w:val="1"/>
        </w:rPr>
        <w:t xml:space="preserve"> </w:t>
      </w:r>
      <w:r w:rsidR="00FA04FB">
        <w:t>numerach</w:t>
      </w:r>
      <w:r w:rsidR="00FA04FB">
        <w:rPr>
          <w:spacing w:val="1"/>
        </w:rPr>
        <w:t xml:space="preserve"> </w:t>
      </w:r>
      <w:r w:rsidR="00FA04FB">
        <w:rPr>
          <w:b/>
          <w:bCs/>
        </w:rPr>
        <w:t>5</w:t>
      </w:r>
      <w:r w:rsidR="00FA04FB">
        <w:rPr>
          <w:b/>
          <w:bCs/>
          <w:spacing w:val="1"/>
        </w:rPr>
        <w:t xml:space="preserve"> </w:t>
      </w:r>
      <w:r w:rsidR="00FA04FB">
        <w:t>i</w:t>
      </w:r>
      <w:r w:rsidR="00FA04FB">
        <w:rPr>
          <w:spacing w:val="1"/>
        </w:rPr>
        <w:t xml:space="preserve"> </w:t>
      </w:r>
      <w:r w:rsidR="00FA04FB">
        <w:rPr>
          <w:b/>
          <w:bCs/>
        </w:rPr>
        <w:t>4</w:t>
      </w:r>
      <w:r w:rsidR="00FA04FB">
        <w:rPr>
          <w:b/>
          <w:bCs/>
          <w:spacing w:val="1"/>
        </w:rPr>
        <w:t xml:space="preserve"> </w:t>
      </w:r>
      <w:r w:rsidR="00FA04FB">
        <w:t>przeznaczone</w:t>
      </w:r>
      <w:r w:rsidR="00FA04FB">
        <w:rPr>
          <w:spacing w:val="1"/>
        </w:rPr>
        <w:t xml:space="preserve"> </w:t>
      </w:r>
      <w:r w:rsidR="00FA04FB">
        <w:t>są</w:t>
      </w:r>
      <w:r w:rsidR="00FA04FB">
        <w:rPr>
          <w:spacing w:val="1"/>
        </w:rPr>
        <w:t xml:space="preserve"> </w:t>
      </w:r>
      <w:r w:rsidR="00FA04FB">
        <w:t>do</w:t>
      </w:r>
      <w:r w:rsidR="00FA04FB">
        <w:rPr>
          <w:spacing w:val="1"/>
        </w:rPr>
        <w:t xml:space="preserve"> </w:t>
      </w:r>
      <w:r w:rsidR="00FA04FB">
        <w:t>podłączenia</w:t>
      </w:r>
      <w:r w:rsidR="00FA04FB">
        <w:rPr>
          <w:spacing w:val="1"/>
        </w:rPr>
        <w:t xml:space="preserve"> </w:t>
      </w:r>
      <w:r w:rsidR="00FA04FB">
        <w:t>pętli</w:t>
      </w:r>
      <w:r w:rsidR="00FA04FB">
        <w:rPr>
          <w:spacing w:val="1"/>
        </w:rPr>
        <w:t xml:space="preserve"> </w:t>
      </w:r>
      <w:r w:rsidR="00FA04FB">
        <w:t>prądowej.</w:t>
      </w:r>
      <w:r w:rsidR="00FA04FB">
        <w:rPr>
          <w:spacing w:val="1"/>
        </w:rPr>
        <w:t xml:space="preserve"> </w:t>
      </w:r>
      <w:r w:rsidR="00FA04FB">
        <w:t>Wyprowadzenie</w:t>
      </w:r>
      <w:r w:rsidR="00FA04FB">
        <w:rPr>
          <w:spacing w:val="1"/>
        </w:rPr>
        <w:t xml:space="preserve"> </w:t>
      </w:r>
      <w:r w:rsidR="00FA04FB">
        <w:t>o</w:t>
      </w:r>
      <w:r w:rsidR="00FA04FB">
        <w:rPr>
          <w:spacing w:val="1"/>
        </w:rPr>
        <w:t xml:space="preserve"> </w:t>
      </w:r>
      <w:r w:rsidR="00FA04FB">
        <w:t>numerze</w:t>
      </w:r>
      <w:r w:rsidR="00FA04FB">
        <w:rPr>
          <w:spacing w:val="1"/>
        </w:rPr>
        <w:t xml:space="preserve"> </w:t>
      </w:r>
      <w:r w:rsidR="00FA04FB">
        <w:rPr>
          <w:b/>
          <w:bCs/>
        </w:rPr>
        <w:t>2</w:t>
      </w:r>
      <w:r w:rsidR="00FA04FB">
        <w:rPr>
          <w:b/>
          <w:bCs/>
          <w:spacing w:val="1"/>
        </w:rPr>
        <w:t xml:space="preserve"> </w:t>
      </w:r>
      <w:r w:rsidR="00FA04FB">
        <w:t>przeznaczone jest do połączenia mas poszczególnych urządzeń. Wyprowadzenie numer</w:t>
      </w:r>
      <w:r w:rsidR="00FA04FB">
        <w:rPr>
          <w:spacing w:val="1"/>
        </w:rPr>
        <w:t xml:space="preserve"> </w:t>
      </w:r>
      <w:r w:rsidR="00FA04FB">
        <w:rPr>
          <w:b/>
          <w:bCs/>
        </w:rPr>
        <w:t xml:space="preserve">1 </w:t>
      </w:r>
      <w:r w:rsidR="00FA04FB">
        <w:t xml:space="preserve">przeznaczone jest do sterowania pracą urządzeń (start/stop). Wyprowadzenie numer </w:t>
      </w:r>
      <w:r w:rsidR="00FA04FB">
        <w:rPr>
          <w:b/>
          <w:bCs/>
        </w:rPr>
        <w:t>3</w:t>
      </w:r>
      <w:r w:rsidR="00FA04FB">
        <w:rPr>
          <w:b/>
          <w:bCs/>
          <w:spacing w:val="1"/>
        </w:rPr>
        <w:t xml:space="preserve"> </w:t>
      </w:r>
      <w:r w:rsidR="00FA04FB">
        <w:t>służy</w:t>
      </w:r>
      <w:r w:rsidR="00FA04FB">
        <w:rPr>
          <w:spacing w:val="-9"/>
        </w:rPr>
        <w:t xml:space="preserve"> </w:t>
      </w:r>
      <w:r w:rsidR="00FA04FB">
        <w:t>do przesyłania</w:t>
      </w:r>
      <w:r w:rsidR="00FA04FB">
        <w:rPr>
          <w:spacing w:val="-1"/>
        </w:rPr>
        <w:t xml:space="preserve"> </w:t>
      </w:r>
      <w:r w:rsidR="00FA04FB">
        <w:t>sygnału taktującego</w:t>
      </w:r>
      <w:r w:rsidR="00FA04FB">
        <w:rPr>
          <w:spacing w:val="-1"/>
        </w:rPr>
        <w:t xml:space="preserve"> </w:t>
      </w:r>
      <w:r w:rsidR="00FA04FB">
        <w:t>(24</w:t>
      </w:r>
      <w:r w:rsidR="00FA04FB">
        <w:rPr>
          <w:spacing w:val="1"/>
        </w:rPr>
        <w:t xml:space="preserve"> </w:t>
      </w:r>
      <w:r w:rsidR="00FA04FB">
        <w:t>"uderzenia"</w:t>
      </w:r>
      <w:r w:rsidR="00FA04FB">
        <w:rPr>
          <w:spacing w:val="-3"/>
        </w:rPr>
        <w:t xml:space="preserve"> </w:t>
      </w:r>
      <w:r w:rsidR="00FA04FB">
        <w:t>na</w:t>
      </w:r>
      <w:r w:rsidR="00FA04FB">
        <w:rPr>
          <w:spacing w:val="-1"/>
        </w:rPr>
        <w:t xml:space="preserve"> </w:t>
      </w:r>
      <w:r w:rsidR="00FA04FB">
        <w:t>ćwierćnutę).</w:t>
      </w:r>
    </w:p>
    <w:p w14:paraId="0E54626B" w14:textId="77777777" w:rsidR="00785A2E" w:rsidRDefault="00785A2E">
      <w:pPr>
        <w:pStyle w:val="BodyText"/>
        <w:kinsoku w:val="0"/>
        <w:overflowPunct w:val="0"/>
        <w:spacing w:before="8"/>
        <w:rPr>
          <w:sz w:val="31"/>
          <w:szCs w:val="31"/>
        </w:rPr>
      </w:pPr>
    </w:p>
    <w:p w14:paraId="56505080" w14:textId="77777777" w:rsidR="00785A2E" w:rsidRDefault="00FA04FB">
      <w:pPr>
        <w:pStyle w:val="BodyText"/>
        <w:kinsoku w:val="0"/>
        <w:overflowPunct w:val="0"/>
        <w:spacing w:before="1"/>
        <w:ind w:right="92"/>
        <w:jc w:val="center"/>
        <w:rPr>
          <w:b/>
          <w:bCs/>
          <w:i/>
          <w:iCs/>
        </w:rPr>
      </w:pPr>
      <w:bookmarkStart w:id="27" w:name="_bookmark27"/>
      <w:bookmarkEnd w:id="27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2-2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Numeracja</w:t>
      </w:r>
      <w:r>
        <w:rPr>
          <w:b/>
          <w:bCs/>
          <w:i/>
          <w:iCs/>
          <w:spacing w:val="-4"/>
          <w:u w:val="single"/>
        </w:rPr>
        <w:t xml:space="preserve"> </w:t>
      </w:r>
      <w:r>
        <w:rPr>
          <w:b/>
          <w:bCs/>
          <w:i/>
          <w:iCs/>
          <w:u w:val="single"/>
        </w:rPr>
        <w:t>wyjść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gniazda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DIN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5</w:t>
      </w:r>
    </w:p>
    <w:p w14:paraId="622D3017" w14:textId="77777777" w:rsidR="00785A2E" w:rsidRDefault="00785A2E">
      <w:pPr>
        <w:pStyle w:val="BodyText"/>
        <w:kinsoku w:val="0"/>
        <w:overflowPunct w:val="0"/>
        <w:spacing w:before="1"/>
        <w:rPr>
          <w:b/>
          <w:bCs/>
          <w:i/>
          <w:iCs/>
          <w:sz w:val="22"/>
          <w:szCs w:val="22"/>
        </w:rPr>
      </w:pPr>
    </w:p>
    <w:p w14:paraId="7A9ACA47" w14:textId="77777777" w:rsidR="00785A2E" w:rsidRDefault="00FA04FB">
      <w:pPr>
        <w:pStyle w:val="BodyText"/>
        <w:kinsoku w:val="0"/>
        <w:overflowPunct w:val="0"/>
        <w:ind w:left="305"/>
      </w:pPr>
      <w:r>
        <w:t>W</w:t>
      </w:r>
      <w:r>
        <w:rPr>
          <w:spacing w:val="-1"/>
        </w:rPr>
        <w:t xml:space="preserve"> </w:t>
      </w:r>
      <w:r>
        <w:t>systemie</w:t>
      </w:r>
      <w:r>
        <w:rPr>
          <w:spacing w:val="-2"/>
        </w:rPr>
        <w:t xml:space="preserve"> </w:t>
      </w:r>
      <w:r>
        <w:t>MIDI</w:t>
      </w:r>
      <w:r>
        <w:rPr>
          <w:spacing w:val="-5"/>
        </w:rPr>
        <w:t xml:space="preserve"> </w:t>
      </w:r>
      <w:r>
        <w:t>wyróżniamy</w:t>
      </w:r>
      <w:r>
        <w:rPr>
          <w:spacing w:val="-6"/>
        </w:rPr>
        <w:t xml:space="preserve"> </w:t>
      </w:r>
      <w:r>
        <w:t>trzy</w:t>
      </w:r>
      <w:r>
        <w:rPr>
          <w:spacing w:val="-4"/>
        </w:rPr>
        <w:t xml:space="preserve"> </w:t>
      </w:r>
      <w:r>
        <w:t>rodzaje gniazd:</w:t>
      </w:r>
    </w:p>
    <w:p w14:paraId="1F4F0386" w14:textId="77777777" w:rsidR="00785A2E" w:rsidRDefault="00FA04FB">
      <w:pPr>
        <w:pStyle w:val="ListParagraph"/>
        <w:numPr>
          <w:ilvl w:val="2"/>
          <w:numId w:val="9"/>
        </w:numPr>
        <w:tabs>
          <w:tab w:val="left" w:pos="1734"/>
        </w:tabs>
        <w:kinsoku w:val="0"/>
        <w:overflowPunct w:val="0"/>
        <w:spacing w:before="136"/>
      </w:pPr>
      <w:r>
        <w:t>MIDI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wejście</w:t>
      </w:r>
      <w:r>
        <w:rPr>
          <w:spacing w:val="-2"/>
        </w:rPr>
        <w:t xml:space="preserve"> </w:t>
      </w:r>
      <w:r>
        <w:t>MIDI,</w:t>
      </w:r>
    </w:p>
    <w:p w14:paraId="3546FDBA" w14:textId="77777777" w:rsidR="00785A2E" w:rsidRDefault="00FA04FB">
      <w:pPr>
        <w:pStyle w:val="ListParagraph"/>
        <w:numPr>
          <w:ilvl w:val="2"/>
          <w:numId w:val="9"/>
        </w:numPr>
        <w:tabs>
          <w:tab w:val="left" w:pos="1734"/>
        </w:tabs>
        <w:kinsoku w:val="0"/>
        <w:overflowPunct w:val="0"/>
        <w:spacing w:before="138"/>
      </w:pPr>
      <w:r>
        <w:t>MIDI</w:t>
      </w:r>
      <w:r>
        <w:rPr>
          <w:spacing w:val="-5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wyjście</w:t>
      </w:r>
      <w:r>
        <w:rPr>
          <w:spacing w:val="-1"/>
        </w:rPr>
        <w:t xml:space="preserve"> </w:t>
      </w:r>
      <w:r>
        <w:t>MIDI,</w:t>
      </w:r>
    </w:p>
    <w:p w14:paraId="7F809E6F" w14:textId="77777777" w:rsidR="00785A2E" w:rsidRDefault="00FA04FB">
      <w:pPr>
        <w:pStyle w:val="ListParagraph"/>
        <w:numPr>
          <w:ilvl w:val="2"/>
          <w:numId w:val="9"/>
        </w:numPr>
        <w:tabs>
          <w:tab w:val="left" w:pos="1734"/>
        </w:tabs>
        <w:kinsoku w:val="0"/>
        <w:overflowPunct w:val="0"/>
        <w:spacing w:before="136"/>
      </w:pPr>
      <w:r>
        <w:t>MIDI</w:t>
      </w:r>
      <w:r>
        <w:rPr>
          <w:spacing w:val="-4"/>
        </w:rPr>
        <w:t xml:space="preserve"> </w:t>
      </w:r>
      <w:r>
        <w:t>THRU</w:t>
      </w:r>
      <w:r>
        <w:rPr>
          <w:spacing w:val="-2"/>
        </w:rPr>
        <w:t xml:space="preserve"> </w:t>
      </w:r>
      <w:r>
        <w:t>– przejście przenoszące</w:t>
      </w:r>
      <w:r>
        <w:rPr>
          <w:spacing w:val="-2"/>
        </w:rPr>
        <w:t xml:space="preserve"> </w:t>
      </w:r>
      <w:r>
        <w:t>sygnał</w:t>
      </w:r>
      <w:r>
        <w:rPr>
          <w:spacing w:val="-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wejścia</w:t>
      </w:r>
      <w:r>
        <w:rPr>
          <w:spacing w:val="-2"/>
        </w:rPr>
        <w:t xml:space="preserve"> </w:t>
      </w:r>
      <w:r>
        <w:t>bez zmian.</w:t>
      </w:r>
    </w:p>
    <w:p w14:paraId="044B0EAD" w14:textId="77777777" w:rsidR="00785A2E" w:rsidRDefault="00785A2E">
      <w:pPr>
        <w:pStyle w:val="BodyText"/>
        <w:kinsoku w:val="0"/>
        <w:overflowPunct w:val="0"/>
        <w:spacing w:before="4"/>
        <w:rPr>
          <w:sz w:val="29"/>
          <w:szCs w:val="29"/>
        </w:rPr>
      </w:pPr>
    </w:p>
    <w:p w14:paraId="4E7EAA2F" w14:textId="77777777" w:rsidR="00785A2E" w:rsidRDefault="00FA04FB">
      <w:pPr>
        <w:pStyle w:val="BodyText"/>
        <w:kinsoku w:val="0"/>
        <w:overflowPunct w:val="0"/>
        <w:spacing w:before="1" w:line="360" w:lineRule="auto"/>
        <w:ind w:left="305" w:right="392" w:firstLine="283"/>
        <w:jc w:val="both"/>
      </w:pPr>
      <w:r>
        <w:rPr>
          <w:spacing w:val="-1"/>
        </w:rPr>
        <w:t>Syntezatory</w:t>
      </w:r>
      <w:r>
        <w:rPr>
          <w:spacing w:val="-20"/>
        </w:rPr>
        <w:t xml:space="preserve"> </w:t>
      </w:r>
      <w:r>
        <w:rPr>
          <w:spacing w:val="-1"/>
        </w:rPr>
        <w:t>produkowane</w:t>
      </w:r>
      <w:r>
        <w:rPr>
          <w:spacing w:val="-13"/>
        </w:rPr>
        <w:t xml:space="preserve"> </w:t>
      </w:r>
      <w:r>
        <w:t>w</w:t>
      </w:r>
      <w:r>
        <w:rPr>
          <w:spacing w:val="-12"/>
        </w:rPr>
        <w:t xml:space="preserve"> </w:t>
      </w:r>
      <w:r>
        <w:t>dzisiejszych</w:t>
      </w:r>
      <w:r>
        <w:rPr>
          <w:spacing w:val="-11"/>
        </w:rPr>
        <w:t xml:space="preserve"> </w:t>
      </w:r>
      <w:r>
        <w:t>czasach</w:t>
      </w:r>
      <w:r>
        <w:rPr>
          <w:spacing w:val="-12"/>
        </w:rPr>
        <w:t xml:space="preserve"> </w:t>
      </w:r>
      <w:r>
        <w:t>komunikują</w:t>
      </w:r>
      <w:r>
        <w:rPr>
          <w:spacing w:val="-12"/>
        </w:rPr>
        <w:t xml:space="preserve"> </w:t>
      </w:r>
      <w:r>
        <w:t>się</w:t>
      </w:r>
      <w:r>
        <w:rPr>
          <w:spacing w:val="-15"/>
        </w:rPr>
        <w:t xml:space="preserve"> </w:t>
      </w:r>
      <w:r>
        <w:t>z</w:t>
      </w:r>
      <w:r>
        <w:rPr>
          <w:spacing w:val="-10"/>
        </w:rPr>
        <w:t xml:space="preserve"> </w:t>
      </w:r>
      <w:r>
        <w:t>komputerem</w:t>
      </w:r>
      <w:r>
        <w:rPr>
          <w:spacing w:val="-12"/>
        </w:rPr>
        <w:t xml:space="preserve"> </w:t>
      </w:r>
      <w:r>
        <w:t>przez</w:t>
      </w:r>
      <w:r>
        <w:rPr>
          <w:spacing w:val="-57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USB.</w:t>
      </w:r>
      <w:r>
        <w:rPr>
          <w:spacing w:val="1"/>
        </w:rPr>
        <w:t xml:space="preserve"> </w:t>
      </w:r>
      <w:r>
        <w:t>Nie wyklucza to</w:t>
      </w:r>
      <w:r>
        <w:rPr>
          <w:spacing w:val="1"/>
        </w:rPr>
        <w:t xml:space="preserve"> </w:t>
      </w:r>
      <w:r>
        <w:t>zastosowywania</w:t>
      </w:r>
      <w:r>
        <w:rPr>
          <w:spacing w:val="1"/>
        </w:rPr>
        <w:t xml:space="preserve"> </w:t>
      </w:r>
      <w:r>
        <w:t>MIDI.</w:t>
      </w:r>
      <w:r>
        <w:rPr>
          <w:spacing w:val="1"/>
        </w:rPr>
        <w:t xml:space="preserve"> </w:t>
      </w:r>
      <w:r>
        <w:t>Stare</w:t>
      </w:r>
      <w:r>
        <w:rPr>
          <w:spacing w:val="1"/>
        </w:rPr>
        <w:t xml:space="preserve"> </w:t>
      </w:r>
      <w:r>
        <w:t>syntezatory są</w:t>
      </w:r>
      <w:r>
        <w:rPr>
          <w:spacing w:val="1"/>
        </w:rPr>
        <w:t xml:space="preserve"> </w:t>
      </w:r>
      <w:r>
        <w:t>nadal</w:t>
      </w:r>
      <w:r>
        <w:rPr>
          <w:spacing w:val="1"/>
        </w:rPr>
        <w:t xml:space="preserve"> </w:t>
      </w:r>
      <w:r>
        <w:t>używane przez artystów i muzyczny interfejs umożliwia stałe komponowanie na tych</w:t>
      </w:r>
      <w:r>
        <w:rPr>
          <w:spacing w:val="1"/>
        </w:rPr>
        <w:t xml:space="preserve"> </w:t>
      </w:r>
      <w:r>
        <w:t>urządzeniach.</w:t>
      </w:r>
      <w:r>
        <w:rPr>
          <w:spacing w:val="1"/>
        </w:rPr>
        <w:t xml:space="preserve"> </w:t>
      </w:r>
      <w:r>
        <w:t>Proste</w:t>
      </w:r>
      <w:r>
        <w:rPr>
          <w:spacing w:val="1"/>
        </w:rPr>
        <w:t xml:space="preserve"> </w:t>
      </w:r>
      <w:r>
        <w:t>interfejsy</w:t>
      </w:r>
      <w:r>
        <w:rPr>
          <w:spacing w:val="1"/>
        </w:rPr>
        <w:t xml:space="preserve"> </w:t>
      </w:r>
      <w:r>
        <w:t>MIDI</w:t>
      </w:r>
      <w:r>
        <w:rPr>
          <w:spacing w:val="1"/>
        </w:rPr>
        <w:t xml:space="preserve"> </w:t>
      </w:r>
      <w:r>
        <w:t>(Rys.</w:t>
      </w:r>
      <w:r>
        <w:rPr>
          <w:spacing w:val="1"/>
        </w:rPr>
        <w:t xml:space="preserve"> </w:t>
      </w:r>
      <w:r>
        <w:t>2-3)</w:t>
      </w:r>
      <w:r>
        <w:rPr>
          <w:spacing w:val="1"/>
        </w:rPr>
        <w:t xml:space="preserve"> </w:t>
      </w:r>
      <w:r>
        <w:t>oraz</w:t>
      </w:r>
      <w:r>
        <w:rPr>
          <w:spacing w:val="1"/>
        </w:rPr>
        <w:t xml:space="preserve"> </w:t>
      </w:r>
      <w:r>
        <w:t>różnorodne</w:t>
      </w:r>
      <w:r>
        <w:rPr>
          <w:spacing w:val="1"/>
        </w:rPr>
        <w:t xml:space="preserve"> </w:t>
      </w:r>
      <w:r>
        <w:t>zewnętrzne</w:t>
      </w:r>
      <w:r>
        <w:rPr>
          <w:spacing w:val="1"/>
        </w:rPr>
        <w:t xml:space="preserve"> </w:t>
      </w:r>
      <w:r>
        <w:t>karty</w:t>
      </w:r>
      <w:r>
        <w:rPr>
          <w:spacing w:val="-57"/>
        </w:rPr>
        <w:t xml:space="preserve"> </w:t>
      </w:r>
      <w:r>
        <w:t>dźwiękowe</w:t>
      </w:r>
      <w:r>
        <w:rPr>
          <w:spacing w:val="1"/>
        </w:rPr>
        <w:t xml:space="preserve"> </w:t>
      </w:r>
      <w:r>
        <w:t>są</w:t>
      </w:r>
      <w:r>
        <w:rPr>
          <w:spacing w:val="1"/>
        </w:rPr>
        <w:t xml:space="preserve"> </w:t>
      </w:r>
      <w:r>
        <w:t>najlepszym</w:t>
      </w:r>
      <w:r>
        <w:rPr>
          <w:spacing w:val="1"/>
        </w:rPr>
        <w:t xml:space="preserve"> </w:t>
      </w:r>
      <w:r>
        <w:t>sposobem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rozszerzenie</w:t>
      </w:r>
      <w:r>
        <w:rPr>
          <w:spacing w:val="1"/>
        </w:rPr>
        <w:t xml:space="preserve"> </w:t>
      </w:r>
      <w:r>
        <w:t>funkcjonalności</w:t>
      </w:r>
      <w:r>
        <w:rPr>
          <w:spacing w:val="1"/>
        </w:rPr>
        <w:t xml:space="preserve"> </w:t>
      </w:r>
      <w:r>
        <w:t>instrumentów</w:t>
      </w:r>
      <w:r>
        <w:rPr>
          <w:spacing w:val="-57"/>
        </w:rPr>
        <w:t xml:space="preserve"> </w:t>
      </w:r>
      <w:r>
        <w:t>elektronicznych.</w:t>
      </w:r>
    </w:p>
    <w:p w14:paraId="6C53B4C6" w14:textId="4BED5AEC" w:rsidR="00785A2E" w:rsidRDefault="008A7FC3">
      <w:pPr>
        <w:pStyle w:val="BodyText"/>
        <w:kinsoku w:val="0"/>
        <w:overflowPunct w:val="0"/>
        <w:spacing w:before="2"/>
        <w:rPr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0" allowOverlap="1" wp14:anchorId="5A6E83CB" wp14:editId="1DA1314F">
                <wp:simplePos x="0" y="0"/>
                <wp:positionH relativeFrom="page">
                  <wp:posOffset>2228215</wp:posOffset>
                </wp:positionH>
                <wp:positionV relativeFrom="paragraph">
                  <wp:posOffset>213995</wp:posOffset>
                </wp:positionV>
                <wp:extent cx="3644900" cy="1651000"/>
                <wp:effectExtent l="0" t="0" r="0" b="0"/>
                <wp:wrapTopAndBottom/>
                <wp:docPr id="90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44900" cy="165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1DD92B" w14:textId="4618D652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260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905922" wp14:editId="3B3A493F">
                                  <wp:extent cx="3648075" cy="1647825"/>
                                  <wp:effectExtent l="0" t="0" r="0" b="0"/>
                                  <wp:docPr id="61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8075" cy="1647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20F0F4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6E83CB" id="Rectangle 22" o:spid="_x0000_s1030" style="position:absolute;margin-left:175.45pt;margin-top:16.85pt;width:287pt;height:130pt;z-index:25166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" o:allowincell="f" filled="f" stroked="f">
                <v:textbox inset="0,0,0,0">
                  <w:txbxContent>
                    <w:p w14:paraId="0C1DD92B" w14:textId="4618D652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260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905922" wp14:editId="3B3A493F">
                            <wp:extent cx="3648075" cy="1647825"/>
                            <wp:effectExtent l="0" t="0" r="0" b="0"/>
                            <wp:docPr id="61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48075" cy="1647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20F0F4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624AF8C1" w14:textId="77777777" w:rsidR="00785A2E" w:rsidRDefault="00785A2E">
      <w:pPr>
        <w:pStyle w:val="BodyText"/>
        <w:kinsoku w:val="0"/>
        <w:overflowPunct w:val="0"/>
        <w:rPr>
          <w:sz w:val="26"/>
          <w:szCs w:val="26"/>
        </w:rPr>
      </w:pPr>
    </w:p>
    <w:p w14:paraId="7135E272" w14:textId="77777777" w:rsidR="00785A2E" w:rsidRDefault="00785A2E">
      <w:pPr>
        <w:pStyle w:val="BodyText"/>
        <w:kinsoku w:val="0"/>
        <w:overflowPunct w:val="0"/>
        <w:spacing w:before="9"/>
      </w:pPr>
    </w:p>
    <w:p w14:paraId="3B3D238E" w14:textId="77777777" w:rsidR="00785A2E" w:rsidRDefault="00FA04FB">
      <w:pPr>
        <w:pStyle w:val="BodyText"/>
        <w:kinsoku w:val="0"/>
        <w:overflowPunct w:val="0"/>
        <w:spacing w:before="1"/>
        <w:ind w:right="91"/>
        <w:jc w:val="center"/>
        <w:rPr>
          <w:b/>
          <w:bCs/>
          <w:i/>
          <w:iCs/>
        </w:rPr>
      </w:pPr>
      <w:bookmarkStart w:id="28" w:name="_bookmark28"/>
      <w:bookmarkEnd w:id="28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2-3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Interfejs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MIDI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Prodipe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4I4O</w:t>
      </w:r>
    </w:p>
    <w:p w14:paraId="3389C70B" w14:textId="77777777" w:rsidR="00785A2E" w:rsidRDefault="00785A2E">
      <w:pPr>
        <w:pStyle w:val="BodyText"/>
        <w:kinsoku w:val="0"/>
        <w:overflowPunct w:val="0"/>
        <w:spacing w:before="1"/>
        <w:ind w:right="91"/>
        <w:jc w:val="center"/>
        <w:rPr>
          <w:b/>
          <w:bCs/>
          <w:i/>
          <w:iCs/>
        </w:rPr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47A5BD46" w14:textId="77777777" w:rsidR="00785A2E" w:rsidRDefault="00785A2E">
      <w:pPr>
        <w:pStyle w:val="BodyText"/>
        <w:kinsoku w:val="0"/>
        <w:overflowPunct w:val="0"/>
        <w:spacing w:before="9"/>
        <w:rPr>
          <w:b/>
          <w:bCs/>
          <w:i/>
          <w:iCs/>
          <w:sz w:val="27"/>
          <w:szCs w:val="27"/>
        </w:rPr>
      </w:pPr>
    </w:p>
    <w:p w14:paraId="3C5AFCD3" w14:textId="77777777" w:rsidR="00785A2E" w:rsidRDefault="00FA04FB">
      <w:pPr>
        <w:pStyle w:val="BodyText"/>
        <w:kinsoku w:val="0"/>
        <w:overflowPunct w:val="0"/>
        <w:spacing w:before="90" w:line="360" w:lineRule="auto"/>
        <w:ind w:left="305" w:right="397" w:firstLine="283"/>
        <w:jc w:val="both"/>
      </w:pPr>
      <w:r>
        <w:t>Należy pamiętać, że w sygnał w standardzie MIDI przesyła jedynie wiadomości i</w:t>
      </w:r>
      <w:r>
        <w:rPr>
          <w:spacing w:val="1"/>
        </w:rPr>
        <w:t xml:space="preserve"> </w:t>
      </w:r>
      <w:r>
        <w:t>instrukcje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instrumentów</w:t>
      </w:r>
      <w:r>
        <w:rPr>
          <w:spacing w:val="-4"/>
        </w:rPr>
        <w:t xml:space="preserve"> </w:t>
      </w:r>
      <w:r>
        <w:t>muzycznych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dźwięk</w:t>
      </w:r>
      <w:r>
        <w:rPr>
          <w:spacing w:val="-1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generowany</w:t>
      </w:r>
      <w:r>
        <w:rPr>
          <w:spacing w:val="-9"/>
        </w:rPr>
        <w:t xml:space="preserve"> </w:t>
      </w:r>
      <w:r>
        <w:t>przez</w:t>
      </w:r>
      <w:r>
        <w:rPr>
          <w:spacing w:val="-4"/>
        </w:rPr>
        <w:t xml:space="preserve"> </w:t>
      </w:r>
      <w:r>
        <w:t>te</w:t>
      </w:r>
      <w:r>
        <w:rPr>
          <w:spacing w:val="-1"/>
        </w:rPr>
        <w:t xml:space="preserve"> </w:t>
      </w:r>
      <w:r>
        <w:t>instrumenty.</w:t>
      </w:r>
      <w:r>
        <w:rPr>
          <w:spacing w:val="-58"/>
        </w:rPr>
        <w:t xml:space="preserve"> </w:t>
      </w:r>
      <w:r>
        <w:t>Komunikacja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systemie</w:t>
      </w:r>
      <w:r>
        <w:rPr>
          <w:spacing w:val="1"/>
        </w:rPr>
        <w:t xml:space="preserve"> </w:t>
      </w:r>
      <w:r>
        <w:t>MIDI</w:t>
      </w:r>
      <w:r>
        <w:rPr>
          <w:spacing w:val="1"/>
        </w:rPr>
        <w:t xml:space="preserve"> </w:t>
      </w:r>
      <w:r>
        <w:t>może</w:t>
      </w:r>
      <w:r>
        <w:rPr>
          <w:spacing w:val="1"/>
        </w:rPr>
        <w:t xml:space="preserve"> </w:t>
      </w:r>
      <w:r>
        <w:t>odbywać</w:t>
      </w:r>
      <w:r>
        <w:rPr>
          <w:spacing w:val="1"/>
        </w:rPr>
        <w:t xml:space="preserve"> </w:t>
      </w:r>
      <w:r>
        <w:t>się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oddzielnych</w:t>
      </w:r>
      <w:r>
        <w:rPr>
          <w:spacing w:val="1"/>
        </w:rPr>
        <w:t xml:space="preserve"> </w:t>
      </w:r>
      <w:r>
        <w:t>kanałach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prędkością</w:t>
      </w:r>
      <w:r>
        <w:rPr>
          <w:spacing w:val="-10"/>
        </w:rPr>
        <w:t xml:space="preserve"> </w:t>
      </w:r>
      <w:r>
        <w:t>31250</w:t>
      </w:r>
      <w:r>
        <w:rPr>
          <w:spacing w:val="-7"/>
        </w:rPr>
        <w:t xml:space="preserve"> </w:t>
      </w:r>
      <w:r>
        <w:t>bitów</w:t>
      </w:r>
      <w:r>
        <w:rPr>
          <w:spacing w:val="-7"/>
        </w:rPr>
        <w:t xml:space="preserve"> </w:t>
      </w:r>
      <w:r>
        <w:t>na</w:t>
      </w:r>
      <w:r>
        <w:rPr>
          <w:spacing w:val="-10"/>
        </w:rPr>
        <w:t xml:space="preserve"> </w:t>
      </w:r>
      <w:r>
        <w:t>sekundę.</w:t>
      </w:r>
      <w:r>
        <w:rPr>
          <w:spacing w:val="46"/>
        </w:rPr>
        <w:t xml:space="preserve"> </w:t>
      </w:r>
      <w:r>
        <w:t>Jedna</w:t>
      </w:r>
      <w:r>
        <w:rPr>
          <w:spacing w:val="-10"/>
        </w:rPr>
        <w:t xml:space="preserve"> </w:t>
      </w:r>
      <w:r>
        <w:t>ramka</w:t>
      </w:r>
      <w:r>
        <w:rPr>
          <w:spacing w:val="-7"/>
        </w:rPr>
        <w:t xml:space="preserve"> </w:t>
      </w:r>
      <w:r>
        <w:t>tego</w:t>
      </w:r>
      <w:r>
        <w:rPr>
          <w:spacing w:val="-7"/>
        </w:rPr>
        <w:t xml:space="preserve"> </w:t>
      </w:r>
      <w:r>
        <w:t>sygnału</w:t>
      </w:r>
      <w:r>
        <w:rPr>
          <w:spacing w:val="-8"/>
        </w:rPr>
        <w:t xml:space="preserve"> </w:t>
      </w:r>
      <w:r>
        <w:t>ma</w:t>
      </w:r>
      <w:r>
        <w:rPr>
          <w:spacing w:val="-9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bajty.</w:t>
      </w:r>
      <w:r>
        <w:rPr>
          <w:spacing w:val="-6"/>
        </w:rPr>
        <w:t xml:space="preserve"> </w:t>
      </w:r>
      <w:r>
        <w:t>Pierwszy</w:t>
      </w:r>
      <w:r>
        <w:rPr>
          <w:spacing w:val="-13"/>
        </w:rPr>
        <w:t xml:space="preserve"> </w:t>
      </w:r>
      <w:r>
        <w:t>bajt</w:t>
      </w:r>
      <w:r>
        <w:rPr>
          <w:spacing w:val="-58"/>
        </w:rPr>
        <w:t xml:space="preserve"> </w:t>
      </w:r>
      <w:r>
        <w:t>to tzw. „status byte”, który definiuje instrukcję, jaką ma wykonać instrument oraz kanał</w:t>
      </w:r>
      <w:r>
        <w:rPr>
          <w:spacing w:val="1"/>
        </w:rPr>
        <w:t xml:space="preserve"> </w:t>
      </w:r>
      <w:r>
        <w:t>MIDI. Kolejne dwa bajty oznaczają wartości dla danego trybu pracy i różnią się w</w:t>
      </w:r>
      <w:r>
        <w:rPr>
          <w:spacing w:val="1"/>
        </w:rPr>
        <w:t xml:space="preserve"> </w:t>
      </w:r>
      <w:r>
        <w:t>zależności od instrukcji. Dla niektórych z wiadomości jest przesyłany tylko bajt statusu</w:t>
      </w:r>
      <w:r>
        <w:rPr>
          <w:spacing w:val="1"/>
        </w:rPr>
        <w:t xml:space="preserve"> </w:t>
      </w:r>
      <w:r>
        <w:t>np.</w:t>
      </w:r>
      <w:r>
        <w:rPr>
          <w:spacing w:val="-3"/>
        </w:rPr>
        <w:t xml:space="preserve"> </w:t>
      </w:r>
      <w:r>
        <w:t>żądanie</w:t>
      </w:r>
      <w:r>
        <w:rPr>
          <w:spacing w:val="-2"/>
        </w:rPr>
        <w:t xml:space="preserve"> </w:t>
      </w:r>
      <w:r>
        <w:t>strojenia,</w:t>
      </w:r>
      <w:r>
        <w:rPr>
          <w:spacing w:val="-2"/>
        </w:rPr>
        <w:t xml:space="preserve"> </w:t>
      </w:r>
      <w:r>
        <w:t>reset</w:t>
      </w:r>
      <w:r>
        <w:rPr>
          <w:spacing w:val="-2"/>
        </w:rPr>
        <w:t xml:space="preserve"> </w:t>
      </w:r>
      <w:r>
        <w:t>systemu.</w:t>
      </w:r>
      <w:r>
        <w:rPr>
          <w:spacing w:val="-3"/>
        </w:rPr>
        <w:t xml:space="preserve"> </w:t>
      </w:r>
      <w:r>
        <w:t>Kilka</w:t>
      </w:r>
      <w:r>
        <w:rPr>
          <w:spacing w:val="-3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instrukcji</w:t>
      </w:r>
      <w:r>
        <w:rPr>
          <w:spacing w:val="-2"/>
        </w:rPr>
        <w:t xml:space="preserve"> </w:t>
      </w:r>
      <w:r>
        <w:t>zawartych</w:t>
      </w:r>
      <w:r>
        <w:rPr>
          <w:spacing w:val="-2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najstarszym</w:t>
      </w:r>
      <w:r>
        <w:rPr>
          <w:spacing w:val="-2"/>
        </w:rPr>
        <w:t xml:space="preserve"> </w:t>
      </w:r>
      <w:r>
        <w:t>bajcie:</w:t>
      </w:r>
    </w:p>
    <w:p w14:paraId="09A1EEB1" w14:textId="77777777" w:rsidR="00785A2E" w:rsidRDefault="00785A2E">
      <w:pPr>
        <w:pStyle w:val="BodyText"/>
        <w:kinsoku w:val="0"/>
        <w:overflowPunct w:val="0"/>
        <w:spacing w:before="11"/>
        <w:rPr>
          <w:sz w:val="35"/>
          <w:szCs w:val="35"/>
        </w:rPr>
      </w:pPr>
    </w:p>
    <w:p w14:paraId="244EAD15" w14:textId="77777777" w:rsidR="00785A2E" w:rsidRDefault="00FA04FB">
      <w:pPr>
        <w:pStyle w:val="ListParagraph"/>
        <w:numPr>
          <w:ilvl w:val="0"/>
          <w:numId w:val="8"/>
        </w:numPr>
        <w:tabs>
          <w:tab w:val="left" w:pos="1026"/>
        </w:tabs>
        <w:kinsoku w:val="0"/>
        <w:overflowPunct w:val="0"/>
        <w:ind w:hanging="361"/>
      </w:pPr>
      <w:r>
        <w:t>Note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– 0x9X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oznacza</w:t>
      </w:r>
      <w:r>
        <w:rPr>
          <w:spacing w:val="-1"/>
        </w:rPr>
        <w:t xml:space="preserve"> </w:t>
      </w:r>
      <w:r>
        <w:t>naciśniecie klawisza,</w:t>
      </w:r>
    </w:p>
    <w:p w14:paraId="7952BB9E" w14:textId="77777777" w:rsidR="00785A2E" w:rsidRDefault="00FA04FB">
      <w:pPr>
        <w:pStyle w:val="ListParagraph"/>
        <w:numPr>
          <w:ilvl w:val="0"/>
          <w:numId w:val="8"/>
        </w:numPr>
        <w:tabs>
          <w:tab w:val="left" w:pos="1026"/>
        </w:tabs>
        <w:kinsoku w:val="0"/>
        <w:overflowPunct w:val="0"/>
        <w:spacing w:before="138"/>
        <w:ind w:hanging="361"/>
      </w:pPr>
      <w:r>
        <w:t>Note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– 0x8X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oznacza</w:t>
      </w:r>
      <w:r>
        <w:rPr>
          <w:spacing w:val="-1"/>
        </w:rPr>
        <w:t xml:space="preserve"> </w:t>
      </w:r>
      <w:r>
        <w:t>puszczenie klawisza,</w:t>
      </w:r>
    </w:p>
    <w:p w14:paraId="75F4970E" w14:textId="77777777" w:rsidR="00785A2E" w:rsidRDefault="00FA04FB">
      <w:pPr>
        <w:pStyle w:val="ListParagraph"/>
        <w:numPr>
          <w:ilvl w:val="0"/>
          <w:numId w:val="8"/>
        </w:numPr>
        <w:tabs>
          <w:tab w:val="left" w:pos="1026"/>
        </w:tabs>
        <w:kinsoku w:val="0"/>
        <w:overflowPunct w:val="0"/>
        <w:spacing w:before="138"/>
        <w:ind w:hanging="361"/>
      </w:pPr>
      <w:r>
        <w:t>Aftertouch – 0xAX</w:t>
      </w:r>
      <w:r>
        <w:rPr>
          <w:spacing w:val="-1"/>
        </w:rPr>
        <w:t xml:space="preserve"> </w:t>
      </w:r>
      <w:r>
        <w:t>– miara</w:t>
      </w:r>
      <w:r>
        <w:rPr>
          <w:spacing w:val="-2"/>
        </w:rPr>
        <w:t xml:space="preserve"> </w:t>
      </w:r>
      <w:r>
        <w:t>jak</w:t>
      </w:r>
      <w:r>
        <w:rPr>
          <w:spacing w:val="1"/>
        </w:rPr>
        <w:t xml:space="preserve"> </w:t>
      </w:r>
      <w:r>
        <w:t>mocno został naciśnięty</w:t>
      </w:r>
      <w:r>
        <w:rPr>
          <w:spacing w:val="-5"/>
        </w:rPr>
        <w:t xml:space="preserve"> </w:t>
      </w:r>
      <w:r>
        <w:t>klawisz,</w:t>
      </w:r>
    </w:p>
    <w:p w14:paraId="4353DB43" w14:textId="77777777" w:rsidR="00785A2E" w:rsidRDefault="00FA04FB">
      <w:pPr>
        <w:pStyle w:val="ListParagraph"/>
        <w:numPr>
          <w:ilvl w:val="0"/>
          <w:numId w:val="8"/>
        </w:numPr>
        <w:tabs>
          <w:tab w:val="left" w:pos="1026"/>
        </w:tabs>
        <w:kinsoku w:val="0"/>
        <w:overflowPunct w:val="0"/>
        <w:spacing w:before="135"/>
        <w:ind w:hanging="361"/>
      </w:pPr>
      <w:r>
        <w:t>Control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0xBX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związany</w:t>
      </w:r>
      <w:r>
        <w:rPr>
          <w:spacing w:val="-6"/>
        </w:rPr>
        <w:t xml:space="preserve"> </w:t>
      </w:r>
      <w:r>
        <w:t>jest</w:t>
      </w:r>
      <w:r>
        <w:rPr>
          <w:spacing w:val="-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urządzeniami</w:t>
      </w:r>
      <w:r>
        <w:rPr>
          <w:spacing w:val="-1"/>
        </w:rPr>
        <w:t xml:space="preserve"> </w:t>
      </w:r>
      <w:r>
        <w:t>sterującymi</w:t>
      </w:r>
    </w:p>
    <w:p w14:paraId="030F77D4" w14:textId="77777777" w:rsidR="00785A2E" w:rsidRDefault="00FA04FB">
      <w:pPr>
        <w:pStyle w:val="BodyText"/>
        <w:kinsoku w:val="0"/>
        <w:overflowPunct w:val="0"/>
        <w:spacing w:before="139"/>
        <w:ind w:left="1025"/>
      </w:pPr>
      <w:r>
        <w:t>(np.</w:t>
      </w:r>
      <w:r>
        <w:rPr>
          <w:spacing w:val="-1"/>
        </w:rPr>
        <w:t xml:space="preserve"> </w:t>
      </w:r>
      <w:r>
        <w:t>modulatorami).</w:t>
      </w:r>
    </w:p>
    <w:p w14:paraId="0374B55E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2F5E9737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5ADBEF10" w14:textId="2C32706F" w:rsidR="00785A2E" w:rsidRDefault="008A7FC3">
      <w:pPr>
        <w:pStyle w:val="BodyText"/>
        <w:kinsoku w:val="0"/>
        <w:overflowPunct w:val="0"/>
        <w:spacing w:before="9"/>
        <w:rPr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0" locked="0" layoutInCell="0" allowOverlap="1" wp14:anchorId="5CC2E546" wp14:editId="4FC0A2CD">
                <wp:simplePos x="0" y="0"/>
                <wp:positionH relativeFrom="page">
                  <wp:posOffset>1369695</wp:posOffset>
                </wp:positionH>
                <wp:positionV relativeFrom="paragraph">
                  <wp:posOffset>116205</wp:posOffset>
                </wp:positionV>
                <wp:extent cx="5219700" cy="876300"/>
                <wp:effectExtent l="0" t="0" r="0" b="0"/>
                <wp:wrapTopAndBottom/>
                <wp:docPr id="89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19700" cy="87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75E8D8" w14:textId="41F88245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138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B81D74" wp14:editId="04260773">
                                  <wp:extent cx="5210175" cy="876300"/>
                                  <wp:effectExtent l="0" t="0" r="0" b="0"/>
                                  <wp:docPr id="60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0175" cy="87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726D5B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C2E546" id="Rectangle 23" o:spid="_x0000_s1031" style="position:absolute;margin-left:107.85pt;margin-top:9.15pt;width:411pt;height:69pt;z-index:251664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" o:allowincell="f" filled="f" stroked="f">
                <v:textbox inset="0,0,0,0">
                  <w:txbxContent>
                    <w:p w14:paraId="4075E8D8" w14:textId="41F88245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138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B81D74" wp14:editId="04260773">
                            <wp:extent cx="5210175" cy="876300"/>
                            <wp:effectExtent l="0" t="0" r="0" b="0"/>
                            <wp:docPr id="60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0175" cy="87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726D5B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426F1E74" w14:textId="77777777" w:rsidR="00785A2E" w:rsidRDefault="00785A2E">
      <w:pPr>
        <w:pStyle w:val="BodyText"/>
        <w:kinsoku w:val="0"/>
        <w:overflowPunct w:val="0"/>
        <w:spacing w:before="4"/>
        <w:rPr>
          <w:sz w:val="37"/>
          <w:szCs w:val="37"/>
        </w:rPr>
      </w:pPr>
    </w:p>
    <w:p w14:paraId="3BF01E02" w14:textId="77777777" w:rsidR="00785A2E" w:rsidRDefault="00FA04FB">
      <w:pPr>
        <w:pStyle w:val="BodyText"/>
        <w:kinsoku w:val="0"/>
        <w:overflowPunct w:val="0"/>
        <w:spacing w:before="1"/>
        <w:ind w:left="792" w:right="881"/>
        <w:jc w:val="center"/>
        <w:rPr>
          <w:b/>
          <w:bCs/>
          <w:i/>
          <w:iCs/>
        </w:rPr>
      </w:pPr>
      <w:bookmarkStart w:id="29" w:name="_bookmark29"/>
      <w:bookmarkEnd w:id="29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2-4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Ramka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MIDI</w:t>
      </w:r>
    </w:p>
    <w:p w14:paraId="05BC12B7" w14:textId="77777777" w:rsidR="00785A2E" w:rsidRDefault="00785A2E">
      <w:pPr>
        <w:pStyle w:val="BodyText"/>
        <w:kinsoku w:val="0"/>
        <w:overflowPunct w:val="0"/>
        <w:spacing w:before="10"/>
        <w:rPr>
          <w:b/>
          <w:bCs/>
          <w:i/>
          <w:iCs/>
          <w:sz w:val="21"/>
          <w:szCs w:val="21"/>
        </w:rPr>
      </w:pPr>
    </w:p>
    <w:p w14:paraId="1B269DBF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4" w:firstLine="283"/>
        <w:jc w:val="both"/>
      </w:pPr>
      <w:r>
        <w:t>Kanały w MIDI odgrywają taką samą rolę jak kanały w telewizorze podłączonym do</w:t>
      </w:r>
      <w:r>
        <w:rPr>
          <w:spacing w:val="1"/>
        </w:rPr>
        <w:t xml:space="preserve"> </w:t>
      </w:r>
      <w:r>
        <w:t>sieci</w:t>
      </w:r>
      <w:r>
        <w:rPr>
          <w:spacing w:val="1"/>
        </w:rPr>
        <w:t xml:space="preserve"> </w:t>
      </w:r>
      <w:r>
        <w:t>kablowej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każdym</w:t>
      </w:r>
      <w:r>
        <w:rPr>
          <w:spacing w:val="1"/>
        </w:rPr>
        <w:t xml:space="preserve"> </w:t>
      </w:r>
      <w:r>
        <w:t>można</w:t>
      </w:r>
      <w:r>
        <w:rPr>
          <w:spacing w:val="1"/>
        </w:rPr>
        <w:t xml:space="preserve"> </w:t>
      </w:r>
      <w:r>
        <w:t>przesłać</w:t>
      </w:r>
      <w:r>
        <w:rPr>
          <w:spacing w:val="1"/>
        </w:rPr>
        <w:t xml:space="preserve"> </w:t>
      </w:r>
      <w:r>
        <w:t>inną</w:t>
      </w:r>
      <w:r>
        <w:rPr>
          <w:spacing w:val="1"/>
        </w:rPr>
        <w:t xml:space="preserve"> </w:t>
      </w:r>
      <w:r>
        <w:t>informację.</w:t>
      </w:r>
      <w:r>
        <w:rPr>
          <w:spacing w:val="1"/>
        </w:rPr>
        <w:t xml:space="preserve"> </w:t>
      </w:r>
      <w:r>
        <w:t>Mając</w:t>
      </w:r>
      <w:r>
        <w:rPr>
          <w:spacing w:val="1"/>
        </w:rPr>
        <w:t xml:space="preserve"> </w:t>
      </w:r>
      <w:r>
        <w:t>telewizor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podglądem</w:t>
      </w:r>
      <w:r>
        <w:rPr>
          <w:spacing w:val="1"/>
        </w:rPr>
        <w:t xml:space="preserve"> </w:t>
      </w:r>
      <w:r>
        <w:t>wielu</w:t>
      </w:r>
      <w:r>
        <w:rPr>
          <w:spacing w:val="1"/>
        </w:rPr>
        <w:t xml:space="preserve"> </w:t>
      </w:r>
      <w:r>
        <w:t>kanałów,</w:t>
      </w:r>
      <w:r>
        <w:rPr>
          <w:spacing w:val="1"/>
        </w:rPr>
        <w:t xml:space="preserve"> </w:t>
      </w:r>
      <w:r>
        <w:t>można</w:t>
      </w:r>
      <w:r>
        <w:rPr>
          <w:spacing w:val="1"/>
        </w:rPr>
        <w:t xml:space="preserve"> </w:t>
      </w:r>
      <w:r>
        <w:t>oglądać</w:t>
      </w:r>
      <w:r>
        <w:rPr>
          <w:spacing w:val="1"/>
        </w:rPr>
        <w:t xml:space="preserve"> </w:t>
      </w:r>
      <w:r>
        <w:t>wiele</w:t>
      </w:r>
      <w:r>
        <w:rPr>
          <w:spacing w:val="1"/>
        </w:rPr>
        <w:t xml:space="preserve"> </w:t>
      </w:r>
      <w:r>
        <w:t>kanałów</w:t>
      </w:r>
      <w:r>
        <w:rPr>
          <w:spacing w:val="1"/>
        </w:rPr>
        <w:t xml:space="preserve"> </w:t>
      </w:r>
      <w:r>
        <w:t>jednocześnie.</w:t>
      </w:r>
      <w:r>
        <w:rPr>
          <w:spacing w:val="1"/>
        </w:rPr>
        <w:t xml:space="preserve"> </w:t>
      </w:r>
      <w:r>
        <w:t>Odpowiednikiem</w:t>
      </w:r>
      <w:r>
        <w:rPr>
          <w:spacing w:val="1"/>
        </w:rPr>
        <w:t xml:space="preserve"> </w:t>
      </w:r>
      <w:r>
        <w:t>takiego</w:t>
      </w:r>
      <w:r>
        <w:rPr>
          <w:spacing w:val="1"/>
        </w:rPr>
        <w:t xml:space="preserve"> </w:t>
      </w:r>
      <w:r>
        <w:t>telewizora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możliwością</w:t>
      </w:r>
      <w:r>
        <w:rPr>
          <w:spacing w:val="1"/>
        </w:rPr>
        <w:t xml:space="preserve"> </w:t>
      </w:r>
      <w:r>
        <w:t>równorzędnego</w:t>
      </w:r>
      <w:r>
        <w:rPr>
          <w:spacing w:val="1"/>
        </w:rPr>
        <w:t xml:space="preserve"> </w:t>
      </w:r>
      <w:r>
        <w:t>podglądu</w:t>
      </w:r>
      <w:r>
        <w:rPr>
          <w:spacing w:val="1"/>
        </w:rPr>
        <w:t xml:space="preserve"> </w:t>
      </w:r>
      <w:r>
        <w:t>wielu</w:t>
      </w:r>
      <w:r>
        <w:rPr>
          <w:spacing w:val="1"/>
        </w:rPr>
        <w:t xml:space="preserve"> </w:t>
      </w:r>
      <w:r>
        <w:t>kanałów jest w świecie MIDI syntezator (lub moduł czy sampler). W przypadku MIDI</w:t>
      </w:r>
      <w:r>
        <w:rPr>
          <w:spacing w:val="1"/>
        </w:rPr>
        <w:t xml:space="preserve"> </w:t>
      </w:r>
      <w:r>
        <w:t>pojedynczym kablem lub za pośrednictwem wirtualnego portu MIDI można przesłać do</w:t>
      </w:r>
      <w:r>
        <w:rPr>
          <w:spacing w:val="1"/>
        </w:rPr>
        <w:t xml:space="preserve"> </w:t>
      </w:r>
      <w:r>
        <w:rPr>
          <w:spacing w:val="-1"/>
        </w:rPr>
        <w:t>16</w:t>
      </w:r>
      <w:r>
        <w:rPr>
          <w:spacing w:val="-12"/>
        </w:rPr>
        <w:t xml:space="preserve"> </w:t>
      </w:r>
      <w:r>
        <w:rPr>
          <w:spacing w:val="-1"/>
        </w:rPr>
        <w:t>kanałów,</w:t>
      </w:r>
      <w:r>
        <w:rPr>
          <w:spacing w:val="-12"/>
        </w:rPr>
        <w:t xml:space="preserve"> </w:t>
      </w:r>
      <w:r>
        <w:rPr>
          <w:spacing w:val="-1"/>
        </w:rPr>
        <w:t>z</w:t>
      </w:r>
      <w:r>
        <w:rPr>
          <w:spacing w:val="-10"/>
        </w:rPr>
        <w:t xml:space="preserve"> </w:t>
      </w:r>
      <w:r>
        <w:rPr>
          <w:spacing w:val="-1"/>
        </w:rPr>
        <w:t>których</w:t>
      </w:r>
      <w:r>
        <w:rPr>
          <w:spacing w:val="-12"/>
        </w:rPr>
        <w:t xml:space="preserve"> </w:t>
      </w:r>
      <w:r>
        <w:t>każdy</w:t>
      </w:r>
      <w:r>
        <w:rPr>
          <w:spacing w:val="-19"/>
        </w:rPr>
        <w:t xml:space="preserve"> </w:t>
      </w:r>
      <w:r>
        <w:t>zawiera</w:t>
      </w:r>
      <w:r>
        <w:rPr>
          <w:spacing w:val="-14"/>
        </w:rPr>
        <w:t xml:space="preserve"> </w:t>
      </w:r>
      <w:r>
        <w:t>inną</w:t>
      </w:r>
      <w:r>
        <w:rPr>
          <w:spacing w:val="-13"/>
        </w:rPr>
        <w:t xml:space="preserve"> </w:t>
      </w:r>
      <w:r>
        <w:t>treść,</w:t>
      </w:r>
      <w:r>
        <w:rPr>
          <w:spacing w:val="-11"/>
        </w:rPr>
        <w:t xml:space="preserve"> </w:t>
      </w:r>
      <w:r>
        <w:t>czyli</w:t>
      </w:r>
      <w:r>
        <w:rPr>
          <w:spacing w:val="-12"/>
        </w:rPr>
        <w:t xml:space="preserve"> </w:t>
      </w:r>
      <w:r>
        <w:t>opisuje,</w:t>
      </w:r>
      <w:r>
        <w:rPr>
          <w:spacing w:val="-12"/>
        </w:rPr>
        <w:t xml:space="preserve"> </w:t>
      </w:r>
      <w:r>
        <w:t>co</w:t>
      </w:r>
      <w:r>
        <w:rPr>
          <w:spacing w:val="-12"/>
        </w:rPr>
        <w:t xml:space="preserve"> </w:t>
      </w:r>
      <w:r>
        <w:t>ma</w:t>
      </w:r>
      <w:r>
        <w:rPr>
          <w:spacing w:val="-13"/>
        </w:rPr>
        <w:t xml:space="preserve"> </w:t>
      </w:r>
      <w:r>
        <w:t>grać</w:t>
      </w:r>
      <w:r>
        <w:rPr>
          <w:spacing w:val="-12"/>
        </w:rPr>
        <w:t xml:space="preserve"> </w:t>
      </w:r>
      <w:r>
        <w:t>dany</w:t>
      </w:r>
      <w:r>
        <w:rPr>
          <w:spacing w:val="-17"/>
        </w:rPr>
        <w:t xml:space="preserve"> </w:t>
      </w:r>
      <w:r>
        <w:t>instrument</w:t>
      </w:r>
      <w:r>
        <w:rPr>
          <w:spacing w:val="-57"/>
        </w:rPr>
        <w:t xml:space="preserve"> </w:t>
      </w:r>
      <w:r>
        <w:t>zarówno</w:t>
      </w:r>
      <w:r>
        <w:rPr>
          <w:spacing w:val="-10"/>
        </w:rPr>
        <w:t xml:space="preserve"> </w:t>
      </w:r>
      <w:r>
        <w:t>w</w:t>
      </w:r>
      <w:r>
        <w:rPr>
          <w:spacing w:val="-10"/>
        </w:rPr>
        <w:t xml:space="preserve"> </w:t>
      </w:r>
      <w:r>
        <w:t>sferze</w:t>
      </w:r>
      <w:r>
        <w:rPr>
          <w:spacing w:val="-11"/>
        </w:rPr>
        <w:t xml:space="preserve"> </w:t>
      </w:r>
      <w:r>
        <w:t>pojedynczych</w:t>
      </w:r>
      <w:r>
        <w:rPr>
          <w:spacing w:val="-10"/>
        </w:rPr>
        <w:t xml:space="preserve"> </w:t>
      </w:r>
      <w:r>
        <w:t>dźwięków</w:t>
      </w:r>
      <w:r>
        <w:rPr>
          <w:spacing w:val="-10"/>
        </w:rPr>
        <w:t xml:space="preserve"> </w:t>
      </w:r>
      <w:r>
        <w:t>jak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całych</w:t>
      </w:r>
      <w:r>
        <w:rPr>
          <w:spacing w:val="-10"/>
        </w:rPr>
        <w:t xml:space="preserve"> </w:t>
      </w:r>
      <w:r>
        <w:t>akordów.</w:t>
      </w:r>
      <w:r>
        <w:rPr>
          <w:spacing w:val="-7"/>
        </w:rPr>
        <w:t xml:space="preserve"> </w:t>
      </w:r>
      <w:r>
        <w:t>Zadaniem</w:t>
      </w:r>
      <w:r>
        <w:rPr>
          <w:spacing w:val="-7"/>
        </w:rPr>
        <w:t xml:space="preserve"> </w:t>
      </w:r>
      <w:r>
        <w:t>użytkownika</w:t>
      </w:r>
      <w:r>
        <w:rPr>
          <w:spacing w:val="-58"/>
        </w:rPr>
        <w:t xml:space="preserve"> </w:t>
      </w:r>
      <w:r>
        <w:t>jest określenie tych samych kanałów po stronie odbiorczej i nadawczej. Kanał, którym</w:t>
      </w:r>
      <w:r>
        <w:rPr>
          <w:spacing w:val="1"/>
        </w:rPr>
        <w:t xml:space="preserve"> </w:t>
      </w:r>
      <w:r>
        <w:t>przesyłamy informacje o grze perkusji, powinien sterować tym blokiem syntezatora lub</w:t>
      </w:r>
      <w:r>
        <w:rPr>
          <w:spacing w:val="1"/>
        </w:rPr>
        <w:t xml:space="preserve"> </w:t>
      </w:r>
      <w:r>
        <w:t>samplera, który odpowiada za odtwarzanie dźwięków perkusji, a nie np. fortepianu.</w:t>
      </w:r>
      <w:r>
        <w:rPr>
          <w:spacing w:val="1"/>
        </w:rPr>
        <w:t xml:space="preserve"> </w:t>
      </w:r>
      <w:r>
        <w:t>Chcąc</w:t>
      </w:r>
      <w:r>
        <w:rPr>
          <w:spacing w:val="20"/>
        </w:rPr>
        <w:t xml:space="preserve"> </w:t>
      </w:r>
      <w:r>
        <w:t>w</w:t>
      </w:r>
      <w:r>
        <w:rPr>
          <w:spacing w:val="21"/>
        </w:rPr>
        <w:t xml:space="preserve"> </w:t>
      </w:r>
      <w:r>
        <w:t>swej</w:t>
      </w:r>
      <w:r>
        <w:rPr>
          <w:spacing w:val="22"/>
        </w:rPr>
        <w:t xml:space="preserve"> </w:t>
      </w:r>
      <w:r>
        <w:t>aranżacji</w:t>
      </w:r>
      <w:r>
        <w:rPr>
          <w:spacing w:val="24"/>
        </w:rPr>
        <w:t xml:space="preserve"> </w:t>
      </w:r>
      <w:r>
        <w:t>wykorzystać</w:t>
      </w:r>
      <w:r>
        <w:rPr>
          <w:spacing w:val="23"/>
        </w:rPr>
        <w:t xml:space="preserve"> </w:t>
      </w:r>
      <w:r>
        <w:t>więcej</w:t>
      </w:r>
      <w:r>
        <w:rPr>
          <w:spacing w:val="22"/>
        </w:rPr>
        <w:t xml:space="preserve"> </w:t>
      </w:r>
      <w:r>
        <w:t>niż</w:t>
      </w:r>
      <w:r>
        <w:rPr>
          <w:spacing w:val="23"/>
        </w:rPr>
        <w:t xml:space="preserve"> </w:t>
      </w:r>
      <w:r>
        <w:t>16</w:t>
      </w:r>
      <w:r>
        <w:rPr>
          <w:spacing w:val="21"/>
        </w:rPr>
        <w:t xml:space="preserve"> </w:t>
      </w:r>
      <w:r>
        <w:t>instrumentów,</w:t>
      </w:r>
      <w:r>
        <w:rPr>
          <w:spacing w:val="25"/>
        </w:rPr>
        <w:t xml:space="preserve"> </w:t>
      </w:r>
      <w:r>
        <w:t>należy</w:t>
      </w:r>
      <w:r>
        <w:rPr>
          <w:spacing w:val="20"/>
        </w:rPr>
        <w:t xml:space="preserve"> </w:t>
      </w:r>
      <w:r>
        <w:t>skorzystać</w:t>
      </w:r>
      <w:r>
        <w:rPr>
          <w:spacing w:val="20"/>
        </w:rPr>
        <w:t xml:space="preserve"> </w:t>
      </w:r>
      <w:r>
        <w:t>z</w:t>
      </w:r>
    </w:p>
    <w:p w14:paraId="337E62C2" w14:textId="77777777" w:rsidR="00785A2E" w:rsidRDefault="00785A2E">
      <w:pPr>
        <w:pStyle w:val="BodyText"/>
        <w:kinsoku w:val="0"/>
        <w:overflowPunct w:val="0"/>
        <w:spacing w:line="360" w:lineRule="auto"/>
        <w:ind w:left="305" w:right="394" w:firstLine="283"/>
        <w:jc w:val="both"/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129F7310" w14:textId="77777777" w:rsidR="00785A2E" w:rsidRDefault="00785A2E">
      <w:pPr>
        <w:pStyle w:val="BodyText"/>
        <w:kinsoku w:val="0"/>
        <w:overflowPunct w:val="0"/>
        <w:spacing w:before="9"/>
        <w:rPr>
          <w:sz w:val="27"/>
          <w:szCs w:val="27"/>
        </w:rPr>
      </w:pPr>
    </w:p>
    <w:p w14:paraId="0A0DE457" w14:textId="77777777" w:rsidR="00785A2E" w:rsidRDefault="00FA04FB">
      <w:pPr>
        <w:pStyle w:val="BodyText"/>
        <w:kinsoku w:val="0"/>
        <w:overflowPunct w:val="0"/>
        <w:spacing w:before="90" w:line="360" w:lineRule="auto"/>
        <w:ind w:left="305" w:right="396"/>
        <w:jc w:val="both"/>
      </w:pPr>
      <w:r>
        <w:t>dodatkowego portu MIDI. W świecie fizycznym jest to dodatkowe gniazdo MIDI, a w</w:t>
      </w:r>
      <w:r>
        <w:rPr>
          <w:spacing w:val="1"/>
        </w:rPr>
        <w:t xml:space="preserve"> </w:t>
      </w:r>
      <w:r>
        <w:t>świecie wirtualnym kolejny port, którego nazwę można znaleźć w opcjach ustawień</w:t>
      </w:r>
      <w:r>
        <w:rPr>
          <w:spacing w:val="1"/>
        </w:rPr>
        <w:t xml:space="preserve"> </w:t>
      </w:r>
      <w:r>
        <w:t>sekwencera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programowego</w:t>
      </w:r>
      <w:r>
        <w:rPr>
          <w:spacing w:val="1"/>
        </w:rPr>
        <w:t xml:space="preserve"> </w:t>
      </w:r>
      <w:r>
        <w:t>syntezatora/samplera.</w:t>
      </w:r>
      <w:r>
        <w:rPr>
          <w:spacing w:val="1"/>
        </w:rPr>
        <w:t xml:space="preserve"> </w:t>
      </w:r>
      <w:r>
        <w:t>Chcąc</w:t>
      </w:r>
      <w:r>
        <w:rPr>
          <w:spacing w:val="1"/>
        </w:rPr>
        <w:t xml:space="preserve"> </w:t>
      </w:r>
      <w:r>
        <w:t>za</w:t>
      </w:r>
      <w:r>
        <w:rPr>
          <w:spacing w:val="1"/>
        </w:rPr>
        <w:t xml:space="preserve"> </w:t>
      </w:r>
      <w:r>
        <w:t>pośrednictwem</w:t>
      </w:r>
      <w:r>
        <w:rPr>
          <w:spacing w:val="1"/>
        </w:rPr>
        <w:t xml:space="preserve"> </w:t>
      </w:r>
      <w:r>
        <w:t>MIDI</w:t>
      </w:r>
      <w:r>
        <w:rPr>
          <w:spacing w:val="1"/>
        </w:rPr>
        <w:t xml:space="preserve"> </w:t>
      </w:r>
      <w:r>
        <w:t>odtwarzać</w:t>
      </w:r>
      <w:r>
        <w:rPr>
          <w:spacing w:val="-6"/>
        </w:rPr>
        <w:t xml:space="preserve"> </w:t>
      </w:r>
      <w:r>
        <w:t>partię,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wykonania,</w:t>
      </w:r>
      <w:r>
        <w:rPr>
          <w:spacing w:val="-4"/>
        </w:rPr>
        <w:t xml:space="preserve"> </w:t>
      </w:r>
      <w:r>
        <w:t>której</w:t>
      </w:r>
      <w:r>
        <w:rPr>
          <w:spacing w:val="-3"/>
        </w:rPr>
        <w:t xml:space="preserve"> </w:t>
      </w:r>
      <w:r>
        <w:t>potrzebne</w:t>
      </w:r>
      <w:r>
        <w:rPr>
          <w:spacing w:val="-1"/>
        </w:rPr>
        <w:t xml:space="preserve"> </w:t>
      </w:r>
      <w:r>
        <w:t>są</w:t>
      </w:r>
      <w:r>
        <w:rPr>
          <w:spacing w:val="-5"/>
        </w:rPr>
        <w:t xml:space="preserve"> </w:t>
      </w:r>
      <w:r>
        <w:t>64</w:t>
      </w:r>
      <w:r>
        <w:rPr>
          <w:spacing w:val="-4"/>
        </w:rPr>
        <w:t xml:space="preserve"> </w:t>
      </w:r>
      <w:r>
        <w:t>instrumenty,</w:t>
      </w:r>
      <w:r>
        <w:rPr>
          <w:spacing w:val="-3"/>
        </w:rPr>
        <w:t xml:space="preserve"> </w:t>
      </w:r>
      <w:r>
        <w:t>należy</w:t>
      </w:r>
      <w:r>
        <w:rPr>
          <w:spacing w:val="-6"/>
        </w:rPr>
        <w:t xml:space="preserve"> </w:t>
      </w:r>
      <w:r>
        <w:t>dysponować</w:t>
      </w:r>
      <w:r>
        <w:rPr>
          <w:spacing w:val="-58"/>
        </w:rPr>
        <w:t xml:space="preserve"> </w:t>
      </w:r>
      <w:r>
        <w:t>czterema</w:t>
      </w:r>
      <w:r>
        <w:rPr>
          <w:spacing w:val="-8"/>
        </w:rPr>
        <w:t xml:space="preserve"> </w:t>
      </w:r>
      <w:r>
        <w:t>portami</w:t>
      </w:r>
      <w:r>
        <w:rPr>
          <w:spacing w:val="-7"/>
        </w:rPr>
        <w:t xml:space="preserve"> </w:t>
      </w:r>
      <w:r>
        <w:t>MIDI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zarówno</w:t>
      </w:r>
      <w:r>
        <w:rPr>
          <w:spacing w:val="-7"/>
        </w:rPr>
        <w:t xml:space="preserve"> </w:t>
      </w:r>
      <w:r>
        <w:t>po</w:t>
      </w:r>
      <w:r>
        <w:rPr>
          <w:spacing w:val="-6"/>
        </w:rPr>
        <w:t xml:space="preserve"> </w:t>
      </w:r>
      <w:r>
        <w:t>stronie</w:t>
      </w:r>
      <w:r>
        <w:rPr>
          <w:spacing w:val="-8"/>
        </w:rPr>
        <w:t xml:space="preserve"> </w:t>
      </w:r>
      <w:r>
        <w:t>sterowania</w:t>
      </w:r>
      <w:r>
        <w:rPr>
          <w:spacing w:val="-8"/>
        </w:rPr>
        <w:t xml:space="preserve"> </w:t>
      </w:r>
      <w:r>
        <w:t>jak</w:t>
      </w:r>
      <w:r>
        <w:rPr>
          <w:spacing w:val="-5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odtwarzania.</w:t>
      </w:r>
      <w:r>
        <w:rPr>
          <w:spacing w:val="-5"/>
        </w:rPr>
        <w:t xml:space="preserve"> </w:t>
      </w:r>
      <w:r>
        <w:t>Coraz</w:t>
      </w:r>
      <w:r>
        <w:rPr>
          <w:spacing w:val="-5"/>
        </w:rPr>
        <w:t xml:space="preserve"> </w:t>
      </w:r>
      <w:r>
        <w:t>więcej</w:t>
      </w:r>
      <w:r>
        <w:rPr>
          <w:spacing w:val="-58"/>
        </w:rPr>
        <w:t xml:space="preserve"> </w:t>
      </w:r>
      <w:r>
        <w:t>współcześnie produkowanych instrumentów wyposażonych jest w interfejs USB, który</w:t>
      </w:r>
      <w:r>
        <w:rPr>
          <w:spacing w:val="1"/>
        </w:rPr>
        <w:t xml:space="preserve"> </w:t>
      </w:r>
      <w:r>
        <w:t>pozwala na transmisję znacznie większej liczby kanałów za pośrednictwem jednego</w:t>
      </w:r>
      <w:r>
        <w:rPr>
          <w:spacing w:val="1"/>
        </w:rPr>
        <w:t xml:space="preserve"> </w:t>
      </w:r>
      <w:r>
        <w:t>kabla,</w:t>
      </w:r>
      <w:r>
        <w:rPr>
          <w:spacing w:val="-14"/>
        </w:rPr>
        <w:t xml:space="preserve"> </w:t>
      </w:r>
      <w:r>
        <w:t>bez</w:t>
      </w:r>
      <w:r>
        <w:rPr>
          <w:spacing w:val="-11"/>
        </w:rPr>
        <w:t xml:space="preserve"> </w:t>
      </w:r>
      <w:r>
        <w:t>kłopotliwych</w:t>
      </w:r>
      <w:r>
        <w:rPr>
          <w:spacing w:val="-11"/>
        </w:rPr>
        <w:t xml:space="preserve"> </w:t>
      </w:r>
      <w:r>
        <w:t>wielokrotnych</w:t>
      </w:r>
      <w:r>
        <w:rPr>
          <w:spacing w:val="-12"/>
        </w:rPr>
        <w:t xml:space="preserve"> </w:t>
      </w:r>
      <w:r>
        <w:t>połączeń.</w:t>
      </w:r>
      <w:r>
        <w:rPr>
          <w:spacing w:val="-13"/>
        </w:rPr>
        <w:t xml:space="preserve"> </w:t>
      </w:r>
      <w:r>
        <w:t>USB</w:t>
      </w:r>
      <w:r>
        <w:rPr>
          <w:spacing w:val="-13"/>
        </w:rPr>
        <w:t xml:space="preserve"> </w:t>
      </w:r>
      <w:r>
        <w:t>ma</w:t>
      </w:r>
      <w:r>
        <w:rPr>
          <w:spacing w:val="-12"/>
        </w:rPr>
        <w:t xml:space="preserve"> </w:t>
      </w:r>
      <w:r>
        <w:t>jednak</w:t>
      </w:r>
      <w:r>
        <w:rPr>
          <w:spacing w:val="-13"/>
        </w:rPr>
        <w:t xml:space="preserve"> </w:t>
      </w:r>
      <w:r>
        <w:t>rację</w:t>
      </w:r>
      <w:r>
        <w:rPr>
          <w:spacing w:val="-13"/>
        </w:rPr>
        <w:t xml:space="preserve"> </w:t>
      </w:r>
      <w:r>
        <w:t>bytu</w:t>
      </w:r>
      <w:r>
        <w:rPr>
          <w:spacing w:val="-13"/>
        </w:rPr>
        <w:t xml:space="preserve"> </w:t>
      </w:r>
      <w:r>
        <w:t>w</w:t>
      </w:r>
      <w:r>
        <w:rPr>
          <w:spacing w:val="-13"/>
        </w:rPr>
        <w:t xml:space="preserve"> </w:t>
      </w:r>
      <w:r>
        <w:t>przypadku</w:t>
      </w:r>
      <w:r>
        <w:rPr>
          <w:spacing w:val="-58"/>
        </w:rPr>
        <w:t xml:space="preserve"> </w:t>
      </w:r>
      <w:r>
        <w:t>transmisji do i z komputera; jeśli chcemy podłączyć klawiaturę sterującą ze sprzętowym</w:t>
      </w:r>
      <w:r>
        <w:rPr>
          <w:spacing w:val="-57"/>
        </w:rPr>
        <w:t xml:space="preserve"> </w:t>
      </w:r>
      <w:r>
        <w:t>modułem lub syntezatorem, to w dalszym ciągu będziemy potrzebować kabli i gniazd</w:t>
      </w:r>
      <w:r>
        <w:rPr>
          <w:spacing w:val="1"/>
        </w:rPr>
        <w:t xml:space="preserve"> </w:t>
      </w:r>
      <w:r>
        <w:t>MIDI.</w:t>
      </w:r>
    </w:p>
    <w:p w14:paraId="51FD8192" w14:textId="77777777" w:rsidR="00785A2E" w:rsidRDefault="00FA04FB">
      <w:pPr>
        <w:pStyle w:val="BodyText"/>
        <w:kinsoku w:val="0"/>
        <w:overflowPunct w:val="0"/>
        <w:spacing w:before="120" w:line="360" w:lineRule="auto"/>
        <w:ind w:left="305" w:right="396" w:firstLine="283"/>
        <w:jc w:val="both"/>
      </w:pPr>
      <w:r>
        <w:t>Synchronizacja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jedną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najważniejszych</w:t>
      </w:r>
      <w:r>
        <w:rPr>
          <w:spacing w:val="1"/>
        </w:rPr>
        <w:t xml:space="preserve"> </w:t>
      </w:r>
      <w:r>
        <w:t>cech</w:t>
      </w:r>
      <w:r>
        <w:rPr>
          <w:spacing w:val="1"/>
        </w:rPr>
        <w:t xml:space="preserve"> </w:t>
      </w:r>
      <w:r>
        <w:t>współpracy</w:t>
      </w:r>
      <w:r>
        <w:rPr>
          <w:spacing w:val="1"/>
        </w:rPr>
        <w:t xml:space="preserve"> </w:t>
      </w:r>
      <w:r>
        <w:t>urządzeń</w:t>
      </w:r>
      <w:r>
        <w:rPr>
          <w:spacing w:val="1"/>
        </w:rPr>
        <w:t xml:space="preserve"> </w:t>
      </w:r>
      <w:r>
        <w:t>komunikujących się w protokole MIDI. Najprostszą jej formą jest synchronizacja MIDI</w:t>
      </w:r>
      <w:r>
        <w:rPr>
          <w:spacing w:val="1"/>
        </w:rPr>
        <w:t xml:space="preserve"> </w:t>
      </w:r>
      <w:r>
        <w:t>Sync.</w:t>
      </w:r>
      <w:r>
        <w:rPr>
          <w:spacing w:val="-4"/>
        </w:rPr>
        <w:t xml:space="preserve"> </w:t>
      </w:r>
      <w:r>
        <w:t>Polega</w:t>
      </w:r>
      <w:r>
        <w:rPr>
          <w:spacing w:val="-5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przesyłaniu</w:t>
      </w:r>
      <w:r>
        <w:rPr>
          <w:spacing w:val="-3"/>
        </w:rPr>
        <w:t xml:space="preserve"> </w:t>
      </w:r>
      <w:r>
        <w:t>pojedynczych</w:t>
      </w:r>
      <w:r>
        <w:rPr>
          <w:spacing w:val="-4"/>
        </w:rPr>
        <w:t xml:space="preserve"> </w:t>
      </w:r>
      <w:r>
        <w:t>wiadomości</w:t>
      </w:r>
      <w:r>
        <w:rPr>
          <w:spacing w:val="-4"/>
        </w:rPr>
        <w:t xml:space="preserve"> </w:t>
      </w:r>
      <w:r>
        <w:t>takich</w:t>
      </w:r>
      <w:r>
        <w:rPr>
          <w:spacing w:val="-3"/>
        </w:rPr>
        <w:t xml:space="preserve"> </w:t>
      </w:r>
      <w:r>
        <w:t>jak:</w:t>
      </w:r>
      <w:r>
        <w:rPr>
          <w:spacing w:val="-4"/>
        </w:rPr>
        <w:t xml:space="preserve"> </w:t>
      </w:r>
      <w:r>
        <w:t>Start,</w:t>
      </w:r>
      <w:r>
        <w:rPr>
          <w:spacing w:val="-1"/>
        </w:rPr>
        <w:t xml:space="preserve"> </w:t>
      </w:r>
      <w:r>
        <w:t>Stop,</w:t>
      </w:r>
      <w:r>
        <w:rPr>
          <w:spacing w:val="-3"/>
        </w:rPr>
        <w:t xml:space="preserve"> </w:t>
      </w:r>
      <w:r>
        <w:t>Continue,</w:t>
      </w:r>
      <w:r>
        <w:rPr>
          <w:spacing w:val="-58"/>
        </w:rPr>
        <w:t xml:space="preserve"> </w:t>
      </w:r>
      <w:r>
        <w:t>Song Position Pointer między urządzeniami. Jeżeli zachodzi potrzeba synchronizacji</w:t>
      </w:r>
      <w:r>
        <w:rPr>
          <w:spacing w:val="1"/>
        </w:rPr>
        <w:t xml:space="preserve"> </w:t>
      </w:r>
      <w:r>
        <w:t>dźwięku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obrazu to</w:t>
      </w:r>
      <w:r>
        <w:rPr>
          <w:spacing w:val="-1"/>
        </w:rPr>
        <w:t xml:space="preserve"> </w:t>
      </w:r>
      <w:r>
        <w:t>można</w:t>
      </w:r>
      <w:r>
        <w:rPr>
          <w:spacing w:val="-1"/>
        </w:rPr>
        <w:t xml:space="preserve"> </w:t>
      </w:r>
      <w:r>
        <w:t>również</w:t>
      </w:r>
      <w:r>
        <w:rPr>
          <w:spacing w:val="-1"/>
        </w:rPr>
        <w:t xml:space="preserve"> </w:t>
      </w:r>
      <w:r>
        <w:t>skorzystać</w:t>
      </w:r>
      <w:r>
        <w:rPr>
          <w:spacing w:val="-2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innego</w:t>
      </w:r>
      <w:r>
        <w:rPr>
          <w:spacing w:val="-1"/>
        </w:rPr>
        <w:t xml:space="preserve"> </w:t>
      </w:r>
      <w:r>
        <w:t>typu: MIDI</w:t>
      </w:r>
      <w:r>
        <w:rPr>
          <w:spacing w:val="-5"/>
        </w:rPr>
        <w:t xml:space="preserve"> </w:t>
      </w:r>
      <w:r>
        <w:t>Time Code.</w:t>
      </w:r>
    </w:p>
    <w:p w14:paraId="05609F13" w14:textId="77777777" w:rsidR="00785A2E" w:rsidRDefault="00FA04FB">
      <w:pPr>
        <w:pStyle w:val="BodyText"/>
        <w:kinsoku w:val="0"/>
        <w:overflowPunct w:val="0"/>
        <w:spacing w:before="122" w:line="360" w:lineRule="auto"/>
        <w:ind w:left="305" w:right="397" w:firstLine="283"/>
        <w:jc w:val="both"/>
      </w:pPr>
      <w:r>
        <w:t>Specyfikacja</w:t>
      </w:r>
      <w:r>
        <w:rPr>
          <w:spacing w:val="1"/>
        </w:rPr>
        <w:t xml:space="preserve"> </w:t>
      </w:r>
      <w:r>
        <w:t>standardu</w:t>
      </w:r>
      <w:r>
        <w:rPr>
          <w:spacing w:val="1"/>
        </w:rPr>
        <w:t xml:space="preserve"> </w:t>
      </w:r>
      <w:r>
        <w:t>MIDI dołącza schemat</w:t>
      </w:r>
      <w:r>
        <w:rPr>
          <w:spacing w:val="1"/>
        </w:rPr>
        <w:t xml:space="preserve"> </w:t>
      </w:r>
      <w:r>
        <w:t>połączenia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portem</w:t>
      </w:r>
      <w:r>
        <w:rPr>
          <w:spacing w:val="1"/>
        </w:rPr>
        <w:t xml:space="preserve"> </w:t>
      </w:r>
      <w:r>
        <w:t>szeregowym</w:t>
      </w:r>
      <w:r>
        <w:rPr>
          <w:spacing w:val="1"/>
        </w:rPr>
        <w:t xml:space="preserve"> </w:t>
      </w:r>
      <w:r>
        <w:t>UART (Dodatek A). Jest to przydatny dla wszystkich projektantów, który mają zamiar</w:t>
      </w:r>
      <w:r>
        <w:rPr>
          <w:spacing w:val="1"/>
        </w:rPr>
        <w:t xml:space="preserve"> </w:t>
      </w:r>
      <w:r>
        <w:t>wykorzystać</w:t>
      </w:r>
      <w:r>
        <w:rPr>
          <w:spacing w:val="-3"/>
        </w:rPr>
        <w:t xml:space="preserve"> </w:t>
      </w:r>
      <w:r>
        <w:t>przesyłanie</w:t>
      </w:r>
      <w:r>
        <w:rPr>
          <w:spacing w:val="1"/>
        </w:rPr>
        <w:t xml:space="preserve"> </w:t>
      </w:r>
      <w:r>
        <w:t>danych w</w:t>
      </w:r>
      <w:r>
        <w:rPr>
          <w:spacing w:val="-2"/>
        </w:rPr>
        <w:t xml:space="preserve"> </w:t>
      </w:r>
      <w:r>
        <w:t>swoich urządzeniach.</w:t>
      </w:r>
    </w:p>
    <w:p w14:paraId="66C357FE" w14:textId="77777777" w:rsidR="00785A2E" w:rsidRDefault="00FA04FB">
      <w:pPr>
        <w:pStyle w:val="BodyText"/>
        <w:kinsoku w:val="0"/>
        <w:overflowPunct w:val="0"/>
        <w:spacing w:before="119" w:line="360" w:lineRule="auto"/>
        <w:ind w:left="305" w:right="400" w:firstLine="283"/>
        <w:jc w:val="both"/>
      </w:pPr>
      <w:r>
        <w:t>Syntezator,</w:t>
      </w:r>
      <w:r>
        <w:rPr>
          <w:spacing w:val="-1"/>
        </w:rPr>
        <w:t xml:space="preserve"> </w:t>
      </w:r>
      <w:r>
        <w:t>który</w:t>
      </w:r>
      <w:r>
        <w:rPr>
          <w:spacing w:val="-9"/>
        </w:rPr>
        <w:t xml:space="preserve"> </w:t>
      </w:r>
      <w:r>
        <w:t>jest</w:t>
      </w:r>
      <w:r>
        <w:rPr>
          <w:spacing w:val="-2"/>
        </w:rPr>
        <w:t xml:space="preserve"> </w:t>
      </w:r>
      <w:r>
        <w:t>obiektem</w:t>
      </w:r>
      <w:r>
        <w:rPr>
          <w:spacing w:val="-1"/>
        </w:rPr>
        <w:t xml:space="preserve"> </w:t>
      </w:r>
      <w:r>
        <w:t>tej</w:t>
      </w:r>
      <w:r>
        <w:rPr>
          <w:spacing w:val="-1"/>
        </w:rPr>
        <w:t xml:space="preserve"> </w:t>
      </w:r>
      <w:r>
        <w:t>pracy,</w:t>
      </w:r>
      <w:r>
        <w:rPr>
          <w:spacing w:val="-1"/>
        </w:rPr>
        <w:t xml:space="preserve"> </w:t>
      </w:r>
      <w:r>
        <w:t>reaguje</w:t>
      </w:r>
      <w:r>
        <w:rPr>
          <w:spacing w:val="-1"/>
        </w:rPr>
        <w:t xml:space="preserve"> </w:t>
      </w:r>
      <w:r>
        <w:t>tylko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wiadomości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naciśnięciu</w:t>
      </w:r>
      <w:r>
        <w:rPr>
          <w:spacing w:val="-1"/>
        </w:rPr>
        <w:t xml:space="preserve"> </w:t>
      </w:r>
      <w:r>
        <w:t>i</w:t>
      </w:r>
      <w:r>
        <w:rPr>
          <w:spacing w:val="-58"/>
        </w:rPr>
        <w:t xml:space="preserve"> </w:t>
      </w:r>
      <w:r>
        <w:t>puszczeniu</w:t>
      </w:r>
      <w:r>
        <w:rPr>
          <w:spacing w:val="1"/>
        </w:rPr>
        <w:t xml:space="preserve"> </w:t>
      </w:r>
      <w:r>
        <w:t>klawisza</w:t>
      </w:r>
      <w:r>
        <w:rPr>
          <w:spacing w:val="1"/>
        </w:rPr>
        <w:t xml:space="preserve"> </w:t>
      </w:r>
      <w:r>
        <w:t>gdyż</w:t>
      </w:r>
      <w:r>
        <w:rPr>
          <w:spacing w:val="1"/>
        </w:rPr>
        <w:t xml:space="preserve"> </w:t>
      </w:r>
      <w:r>
        <w:t>nie</w:t>
      </w:r>
      <w:r>
        <w:rPr>
          <w:spacing w:val="1"/>
        </w:rPr>
        <w:t xml:space="preserve"> </w:t>
      </w:r>
      <w:r>
        <w:t>ma</w:t>
      </w:r>
      <w:r>
        <w:rPr>
          <w:spacing w:val="1"/>
        </w:rPr>
        <w:t xml:space="preserve"> </w:t>
      </w:r>
      <w:r>
        <w:t>potrzebny</w:t>
      </w:r>
      <w:r>
        <w:rPr>
          <w:spacing w:val="1"/>
        </w:rPr>
        <w:t xml:space="preserve"> </w:t>
      </w:r>
      <w:r>
        <w:t>interpretowania</w:t>
      </w:r>
      <w:r>
        <w:rPr>
          <w:spacing w:val="1"/>
        </w:rPr>
        <w:t xml:space="preserve"> </w:t>
      </w:r>
      <w:r>
        <w:t>innych</w:t>
      </w:r>
      <w:r>
        <w:rPr>
          <w:spacing w:val="1"/>
        </w:rPr>
        <w:t xml:space="preserve"> </w:t>
      </w:r>
      <w:r>
        <w:t>przesyłanych</w:t>
      </w:r>
      <w:r>
        <w:rPr>
          <w:spacing w:val="1"/>
        </w:rPr>
        <w:t xml:space="preserve"> </w:t>
      </w:r>
      <w:r>
        <w:t>pakietów</w:t>
      </w:r>
      <w:r>
        <w:rPr>
          <w:spacing w:val="-1"/>
        </w:rPr>
        <w:t xml:space="preserve"> </w:t>
      </w:r>
      <w:r>
        <w:t>przez</w:t>
      </w:r>
      <w:r>
        <w:rPr>
          <w:spacing w:val="1"/>
        </w:rPr>
        <w:t xml:space="preserve"> </w:t>
      </w:r>
      <w:r>
        <w:t>kanał MIDI</w:t>
      </w:r>
      <w:r>
        <w:rPr>
          <w:spacing w:val="-4"/>
        </w:rPr>
        <w:t xml:space="preserve"> </w:t>
      </w:r>
      <w:r>
        <w:t>ze</w:t>
      </w:r>
      <w:r>
        <w:rPr>
          <w:spacing w:val="-2"/>
        </w:rPr>
        <w:t xml:space="preserve"> </w:t>
      </w:r>
      <w:r>
        <w:t>względu na funkcjonalność</w:t>
      </w:r>
      <w:r>
        <w:rPr>
          <w:spacing w:val="-1"/>
        </w:rPr>
        <w:t xml:space="preserve"> </w:t>
      </w:r>
      <w:r>
        <w:t>instrumentu.</w:t>
      </w:r>
    </w:p>
    <w:p w14:paraId="6F139F09" w14:textId="77777777" w:rsidR="00785A2E" w:rsidRDefault="00785A2E">
      <w:pPr>
        <w:pStyle w:val="BodyText"/>
        <w:kinsoku w:val="0"/>
        <w:overflowPunct w:val="0"/>
        <w:spacing w:before="119" w:line="360" w:lineRule="auto"/>
        <w:ind w:left="305" w:right="400" w:firstLine="283"/>
        <w:jc w:val="both"/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5EC90E75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623C97D0" w14:textId="77777777" w:rsidR="00785A2E" w:rsidRDefault="00785A2E">
      <w:pPr>
        <w:pStyle w:val="BodyText"/>
        <w:kinsoku w:val="0"/>
        <w:overflowPunct w:val="0"/>
        <w:spacing w:before="8"/>
      </w:pPr>
    </w:p>
    <w:p w14:paraId="4998E353" w14:textId="77777777" w:rsidR="00785A2E" w:rsidRDefault="00FA04FB">
      <w:pPr>
        <w:pStyle w:val="BodyText"/>
        <w:kinsoku w:val="0"/>
        <w:overflowPunct w:val="0"/>
        <w:spacing w:before="89"/>
        <w:ind w:left="30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Rozdział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</w:p>
    <w:p w14:paraId="0955BC0D" w14:textId="77777777" w:rsidR="00785A2E" w:rsidRDefault="00FA04FB">
      <w:pPr>
        <w:pStyle w:val="Heading1"/>
        <w:kinsoku w:val="0"/>
        <w:overflowPunct w:val="0"/>
        <w:spacing w:before="200"/>
      </w:pPr>
      <w:bookmarkStart w:id="30" w:name="_bookmark30"/>
      <w:bookmarkEnd w:id="30"/>
      <w:r>
        <w:t>Implementacja</w:t>
      </w:r>
      <w:r>
        <w:rPr>
          <w:spacing w:val="-7"/>
        </w:rPr>
        <w:t xml:space="preserve"> </w:t>
      </w:r>
      <w:r>
        <w:t>syntezera</w:t>
      </w:r>
      <w:r>
        <w:rPr>
          <w:spacing w:val="-8"/>
        </w:rPr>
        <w:t xml:space="preserve"> </w:t>
      </w:r>
      <w:r>
        <w:t>dźwięku</w:t>
      </w:r>
      <w:r>
        <w:rPr>
          <w:spacing w:val="-4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układzie</w:t>
      </w:r>
      <w:r>
        <w:rPr>
          <w:spacing w:val="-6"/>
        </w:rPr>
        <w:t xml:space="preserve"> </w:t>
      </w:r>
      <w:r>
        <w:t>FPGA</w:t>
      </w:r>
    </w:p>
    <w:p w14:paraId="391BEA7B" w14:textId="77777777" w:rsidR="00785A2E" w:rsidRDefault="00785A2E">
      <w:pPr>
        <w:pStyle w:val="BodyText"/>
        <w:kinsoku w:val="0"/>
        <w:overflowPunct w:val="0"/>
        <w:rPr>
          <w:b/>
          <w:bCs/>
          <w:sz w:val="34"/>
          <w:szCs w:val="34"/>
        </w:rPr>
      </w:pPr>
    </w:p>
    <w:p w14:paraId="7EFF4D84" w14:textId="77777777" w:rsidR="00785A2E" w:rsidRDefault="00785A2E">
      <w:pPr>
        <w:pStyle w:val="BodyText"/>
        <w:kinsoku w:val="0"/>
        <w:overflowPunct w:val="0"/>
        <w:spacing w:before="4"/>
        <w:rPr>
          <w:b/>
          <w:bCs/>
          <w:sz w:val="32"/>
          <w:szCs w:val="32"/>
        </w:rPr>
      </w:pPr>
    </w:p>
    <w:p w14:paraId="234DC32E" w14:textId="77777777" w:rsidR="00785A2E" w:rsidRDefault="00FA04FB">
      <w:pPr>
        <w:pStyle w:val="Heading2"/>
        <w:numPr>
          <w:ilvl w:val="1"/>
          <w:numId w:val="7"/>
        </w:numPr>
        <w:tabs>
          <w:tab w:val="left" w:pos="882"/>
        </w:tabs>
        <w:kinsoku w:val="0"/>
        <w:overflowPunct w:val="0"/>
        <w:ind w:hanging="577"/>
      </w:pPr>
      <w:bookmarkStart w:id="31" w:name="_bookmark31"/>
      <w:bookmarkEnd w:id="31"/>
      <w:r>
        <w:t>Opis</w:t>
      </w:r>
      <w:r>
        <w:rPr>
          <w:spacing w:val="-5"/>
        </w:rPr>
        <w:t xml:space="preserve"> </w:t>
      </w:r>
      <w:r>
        <w:t>platformy</w:t>
      </w:r>
      <w:r>
        <w:rPr>
          <w:spacing w:val="-7"/>
        </w:rPr>
        <w:t xml:space="preserve"> </w:t>
      </w:r>
      <w:r>
        <w:t>MAXimator</w:t>
      </w:r>
      <w:r>
        <w:rPr>
          <w:spacing w:val="-7"/>
        </w:rPr>
        <w:t xml:space="preserve"> </w:t>
      </w:r>
      <w:r>
        <w:t>oraz</w:t>
      </w:r>
      <w:r>
        <w:rPr>
          <w:spacing w:val="-4"/>
        </w:rPr>
        <w:t xml:space="preserve"> </w:t>
      </w:r>
      <w:r>
        <w:t>środowiska</w:t>
      </w:r>
      <w:r>
        <w:rPr>
          <w:spacing w:val="-8"/>
        </w:rPr>
        <w:t xml:space="preserve"> </w:t>
      </w:r>
      <w:r>
        <w:t>Intel</w:t>
      </w:r>
      <w:r>
        <w:rPr>
          <w:spacing w:val="-4"/>
        </w:rPr>
        <w:t xml:space="preserve"> </w:t>
      </w:r>
      <w:r>
        <w:t>Quartus</w:t>
      </w:r>
    </w:p>
    <w:p w14:paraId="794589DC" w14:textId="77777777" w:rsidR="00785A2E" w:rsidRDefault="00FA04FB">
      <w:pPr>
        <w:pStyle w:val="BodyText"/>
        <w:kinsoku w:val="0"/>
        <w:overflowPunct w:val="0"/>
        <w:spacing w:before="215" w:line="360" w:lineRule="auto"/>
        <w:ind w:left="305" w:right="390" w:firstLine="283"/>
        <w:jc w:val="both"/>
      </w:pPr>
      <w:r>
        <w:t>Zestaw</w:t>
      </w:r>
      <w:r>
        <w:rPr>
          <w:spacing w:val="1"/>
        </w:rPr>
        <w:t xml:space="preserve"> </w:t>
      </w:r>
      <w:r>
        <w:t>uruchomieniowy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płytce</w:t>
      </w:r>
      <w:r>
        <w:rPr>
          <w:spacing w:val="1"/>
        </w:rPr>
        <w:t xml:space="preserve"> </w:t>
      </w:r>
      <w:r>
        <w:t>MAXimator</w:t>
      </w:r>
      <w:r>
        <w:rPr>
          <w:spacing w:val="1"/>
        </w:rPr>
        <w:t xml:space="preserve"> </w:t>
      </w:r>
      <w:r>
        <w:t>(Rys.</w:t>
      </w:r>
      <w:r>
        <w:rPr>
          <w:spacing w:val="1"/>
        </w:rPr>
        <w:t xml:space="preserve"> </w:t>
      </w:r>
      <w:r>
        <w:t>3-1)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świetnym</w:t>
      </w:r>
      <w:r>
        <w:rPr>
          <w:spacing w:val="1"/>
        </w:rPr>
        <w:t xml:space="preserve"> </w:t>
      </w:r>
      <w:r>
        <w:t>rozwiązaniem</w:t>
      </w:r>
      <w:r>
        <w:rPr>
          <w:spacing w:val="1"/>
        </w:rPr>
        <w:t xml:space="preserve"> </w:t>
      </w:r>
      <w:r>
        <w:t>nie</w:t>
      </w:r>
      <w:r>
        <w:rPr>
          <w:spacing w:val="1"/>
        </w:rPr>
        <w:t xml:space="preserve"> </w:t>
      </w:r>
      <w:r>
        <w:t>tylko</w:t>
      </w:r>
      <w:r>
        <w:rPr>
          <w:spacing w:val="1"/>
        </w:rPr>
        <w:t xml:space="preserve"> </w:t>
      </w:r>
      <w:r>
        <w:t>dla</w:t>
      </w:r>
      <w:r>
        <w:rPr>
          <w:spacing w:val="1"/>
        </w:rPr>
        <w:t xml:space="preserve"> </w:t>
      </w:r>
      <w:r>
        <w:t>poczatkujących</w:t>
      </w:r>
      <w:r>
        <w:rPr>
          <w:spacing w:val="1"/>
        </w:rPr>
        <w:t xml:space="preserve"> </w:t>
      </w:r>
      <w:r>
        <w:t>elektroników,</w:t>
      </w:r>
      <w:r>
        <w:rPr>
          <w:spacing w:val="1"/>
        </w:rPr>
        <w:t xml:space="preserve"> </w:t>
      </w:r>
      <w:r>
        <w:t>ale</w:t>
      </w:r>
      <w:r>
        <w:rPr>
          <w:spacing w:val="1"/>
        </w:rPr>
        <w:t xml:space="preserve"> </w:t>
      </w:r>
      <w:r>
        <w:t>również</w:t>
      </w:r>
      <w:r>
        <w:rPr>
          <w:spacing w:val="1"/>
        </w:rPr>
        <w:t xml:space="preserve"> </w:t>
      </w:r>
      <w:r>
        <w:t>dla</w:t>
      </w:r>
      <w:r>
        <w:rPr>
          <w:spacing w:val="-57"/>
        </w:rPr>
        <w:t xml:space="preserve"> </w:t>
      </w:r>
      <w:r>
        <w:t>profesjonalistów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hobbystów.</w:t>
      </w:r>
      <w:r>
        <w:rPr>
          <w:spacing w:val="1"/>
        </w:rPr>
        <w:t xml:space="preserve"> </w:t>
      </w:r>
      <w:r>
        <w:t>Cechuje</w:t>
      </w:r>
      <w:r>
        <w:rPr>
          <w:spacing w:val="1"/>
        </w:rPr>
        <w:t xml:space="preserve"> </w:t>
      </w:r>
      <w:r>
        <w:t>się</w:t>
      </w:r>
      <w:r>
        <w:rPr>
          <w:spacing w:val="1"/>
        </w:rPr>
        <w:t xml:space="preserve"> </w:t>
      </w:r>
      <w:r>
        <w:t>nowoczesnym</w:t>
      </w:r>
      <w:r>
        <w:rPr>
          <w:spacing w:val="1"/>
        </w:rPr>
        <w:t xml:space="preserve"> </w:t>
      </w:r>
      <w:r>
        <w:t>układem</w:t>
      </w:r>
      <w:r>
        <w:rPr>
          <w:spacing w:val="1"/>
        </w:rPr>
        <w:t xml:space="preserve"> </w:t>
      </w:r>
      <w:r>
        <w:t>firmy</w:t>
      </w:r>
      <w:r>
        <w:rPr>
          <w:spacing w:val="1"/>
        </w:rPr>
        <w:t xml:space="preserve"> </w:t>
      </w:r>
      <w:r>
        <w:t>Altera,</w:t>
      </w:r>
      <w:r>
        <w:rPr>
          <w:spacing w:val="1"/>
        </w:rPr>
        <w:t xml:space="preserve"> </w:t>
      </w:r>
      <w:r>
        <w:t>należącym do rodziny MAX10 o dużych zasobach logicznych. Najważniejsze cechy</w:t>
      </w:r>
      <w:r>
        <w:rPr>
          <w:spacing w:val="1"/>
        </w:rPr>
        <w:t xml:space="preserve"> </w:t>
      </w:r>
      <w:r>
        <w:t>dostępne</w:t>
      </w:r>
      <w:r>
        <w:rPr>
          <w:spacing w:val="-2"/>
        </w:rPr>
        <w:t xml:space="preserve"> </w:t>
      </w:r>
      <w:r>
        <w:t>dla użytkownika</w:t>
      </w:r>
      <w:r>
        <w:rPr>
          <w:spacing w:val="-1"/>
        </w:rPr>
        <w:t xml:space="preserve"> </w:t>
      </w:r>
      <w:r>
        <w:t>to:</w:t>
      </w:r>
    </w:p>
    <w:p w14:paraId="7BC6A811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86"/>
        </w:tabs>
        <w:kinsoku w:val="0"/>
        <w:overflowPunct w:val="0"/>
        <w:spacing w:line="293" w:lineRule="exact"/>
        <w:ind w:hanging="361"/>
      </w:pPr>
      <w:r>
        <w:t>ponad</w:t>
      </w:r>
      <w:r>
        <w:rPr>
          <w:spacing w:val="-2"/>
        </w:rPr>
        <w:t xml:space="preserve"> </w:t>
      </w:r>
      <w:r>
        <w:t>8000</w:t>
      </w:r>
      <w:r>
        <w:rPr>
          <w:spacing w:val="-1"/>
        </w:rPr>
        <w:t xml:space="preserve"> </w:t>
      </w:r>
      <w:r>
        <w:t>komórek</w:t>
      </w:r>
      <w:r>
        <w:rPr>
          <w:spacing w:val="1"/>
        </w:rPr>
        <w:t xml:space="preserve"> </w:t>
      </w:r>
      <w:r>
        <w:t>LE,</w:t>
      </w:r>
    </w:p>
    <w:p w14:paraId="0F2A8ACA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86"/>
        </w:tabs>
        <w:kinsoku w:val="0"/>
        <w:overflowPunct w:val="0"/>
        <w:spacing w:before="138"/>
        <w:ind w:hanging="361"/>
      </w:pPr>
      <w:r>
        <w:t>378kb</w:t>
      </w:r>
      <w:r>
        <w:rPr>
          <w:spacing w:val="-2"/>
        </w:rPr>
        <w:t xml:space="preserve"> </w:t>
      </w:r>
      <w:r>
        <w:t>konfigurowalnej</w:t>
      </w:r>
      <w:r>
        <w:rPr>
          <w:spacing w:val="-1"/>
        </w:rPr>
        <w:t xml:space="preserve"> </w:t>
      </w:r>
      <w:r>
        <w:t>pamięci,</w:t>
      </w:r>
    </w:p>
    <w:p w14:paraId="6E1B2F89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86"/>
        </w:tabs>
        <w:kinsoku w:val="0"/>
        <w:overflowPunct w:val="0"/>
        <w:spacing w:before="138"/>
        <w:ind w:hanging="361"/>
      </w:pPr>
      <w:r>
        <w:t>1376kb</w:t>
      </w:r>
      <w:r>
        <w:rPr>
          <w:spacing w:val="-2"/>
        </w:rPr>
        <w:t xml:space="preserve"> </w:t>
      </w:r>
      <w:r>
        <w:t>wewnętrznej</w:t>
      </w:r>
      <w:r>
        <w:rPr>
          <w:spacing w:val="-1"/>
        </w:rPr>
        <w:t xml:space="preserve"> </w:t>
      </w:r>
      <w:r>
        <w:t>pamięci</w:t>
      </w:r>
      <w:r>
        <w:rPr>
          <w:spacing w:val="-1"/>
        </w:rPr>
        <w:t xml:space="preserve"> </w:t>
      </w:r>
      <w:r>
        <w:t>Flash</w:t>
      </w:r>
      <w:r>
        <w:rPr>
          <w:spacing w:val="-1"/>
        </w:rPr>
        <w:t xml:space="preserve"> </w:t>
      </w:r>
      <w:r>
        <w:t>dla</w:t>
      </w:r>
      <w:r>
        <w:rPr>
          <w:spacing w:val="-2"/>
        </w:rPr>
        <w:t xml:space="preserve"> </w:t>
      </w:r>
      <w:r>
        <w:t>aplikacji,</w:t>
      </w:r>
    </w:p>
    <w:p w14:paraId="23FB97E7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86"/>
        </w:tabs>
        <w:kinsoku w:val="0"/>
        <w:overflowPunct w:val="0"/>
        <w:spacing w:before="136"/>
        <w:ind w:hanging="361"/>
      </w:pPr>
      <w:r>
        <w:t>wbudowany</w:t>
      </w:r>
      <w:r>
        <w:rPr>
          <w:spacing w:val="-4"/>
        </w:rPr>
        <w:t xml:space="preserve"> </w:t>
      </w:r>
      <w:r>
        <w:t>12-bitowy</w:t>
      </w:r>
      <w:r>
        <w:rPr>
          <w:spacing w:val="-4"/>
        </w:rPr>
        <w:t xml:space="preserve"> </w:t>
      </w:r>
      <w:r>
        <w:t>przetwornik</w:t>
      </w:r>
      <w:r>
        <w:rPr>
          <w:spacing w:val="2"/>
        </w:rPr>
        <w:t xml:space="preserve"> </w:t>
      </w:r>
      <w:r>
        <w:t>A/C</w:t>
      </w:r>
      <w:r>
        <w:rPr>
          <w:spacing w:val="1"/>
        </w:rPr>
        <w:t xml:space="preserve"> </w:t>
      </w:r>
      <w:r>
        <w:t>1MSpS,</w:t>
      </w:r>
    </w:p>
    <w:p w14:paraId="05FF3996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86"/>
        </w:tabs>
        <w:kinsoku w:val="0"/>
        <w:overflowPunct w:val="0"/>
        <w:spacing w:before="138"/>
        <w:ind w:hanging="361"/>
      </w:pPr>
      <w:r>
        <w:t>wewnętrzny</w:t>
      </w:r>
      <w:r>
        <w:rPr>
          <w:spacing w:val="-6"/>
        </w:rPr>
        <w:t xml:space="preserve"> </w:t>
      </w:r>
      <w:r>
        <w:t>generator</w:t>
      </w:r>
      <w:r>
        <w:rPr>
          <w:spacing w:val="-2"/>
        </w:rPr>
        <w:t xml:space="preserve"> </w:t>
      </w:r>
      <w:r>
        <w:t>sygnału</w:t>
      </w:r>
      <w:r>
        <w:rPr>
          <w:spacing w:val="-3"/>
        </w:rPr>
        <w:t xml:space="preserve"> </w:t>
      </w:r>
      <w:r>
        <w:t>zegarowego,</w:t>
      </w:r>
    </w:p>
    <w:p w14:paraId="2B50D99A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86"/>
        </w:tabs>
        <w:kinsoku w:val="0"/>
        <w:overflowPunct w:val="0"/>
        <w:spacing w:before="136"/>
        <w:ind w:hanging="361"/>
      </w:pPr>
      <w:r>
        <w:t>2</w:t>
      </w:r>
      <w:r>
        <w:rPr>
          <w:spacing w:val="-1"/>
        </w:rPr>
        <w:t xml:space="preserve"> </w:t>
      </w:r>
      <w:r>
        <w:t>wewnętrzne</w:t>
      </w:r>
      <w:r>
        <w:rPr>
          <w:spacing w:val="-2"/>
        </w:rPr>
        <w:t xml:space="preserve"> </w:t>
      </w:r>
      <w:r>
        <w:t>wielokanałowe</w:t>
      </w:r>
      <w:r>
        <w:rPr>
          <w:spacing w:val="-1"/>
        </w:rPr>
        <w:t xml:space="preserve"> </w:t>
      </w:r>
      <w:r>
        <w:t>syntezery</w:t>
      </w:r>
      <w:r>
        <w:rPr>
          <w:spacing w:val="-6"/>
        </w:rPr>
        <w:t xml:space="preserve"> </w:t>
      </w:r>
      <w:r>
        <w:t>PLL.</w:t>
      </w:r>
    </w:p>
    <w:p w14:paraId="57B8C5EE" w14:textId="291FE109" w:rsidR="00785A2E" w:rsidRDefault="008A7FC3">
      <w:pPr>
        <w:pStyle w:val="BodyText"/>
        <w:kinsoku w:val="0"/>
        <w:overflowPunct w:val="0"/>
        <w:spacing w:before="7"/>
        <w:rPr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0" allowOverlap="1" wp14:anchorId="3BE2A92A" wp14:editId="3BBEFDEA">
                <wp:simplePos x="0" y="0"/>
                <wp:positionH relativeFrom="page">
                  <wp:posOffset>2708275</wp:posOffset>
                </wp:positionH>
                <wp:positionV relativeFrom="paragraph">
                  <wp:posOffset>217170</wp:posOffset>
                </wp:positionV>
                <wp:extent cx="2451100" cy="3657600"/>
                <wp:effectExtent l="0" t="0" r="0" b="0"/>
                <wp:wrapTopAndBottom/>
                <wp:docPr id="88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1100" cy="365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CFF790" w14:textId="7F3FBEED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76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4EDC82" wp14:editId="4CE81A24">
                                  <wp:extent cx="2457450" cy="3657600"/>
                                  <wp:effectExtent l="0" t="0" r="0" b="0"/>
                                  <wp:docPr id="59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7450" cy="3657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5931D8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E2A92A" id="Rectangle 27" o:spid="_x0000_s1032" style="position:absolute;margin-left:213.25pt;margin-top:17.1pt;width:193pt;height:4in;z-index: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" o:allowincell="f" filled="f" stroked="f">
                <v:textbox inset="0,0,0,0">
                  <w:txbxContent>
                    <w:p w14:paraId="38CFF790" w14:textId="7F3FBEED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576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4EDC82" wp14:editId="4CE81A24">
                            <wp:extent cx="2457450" cy="3657600"/>
                            <wp:effectExtent l="0" t="0" r="0" b="0"/>
                            <wp:docPr id="59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57450" cy="3657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5931D8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668E2542" w14:textId="77777777" w:rsidR="00785A2E" w:rsidRDefault="00785A2E">
      <w:pPr>
        <w:pStyle w:val="BodyText"/>
        <w:kinsoku w:val="0"/>
        <w:overflowPunct w:val="0"/>
        <w:spacing w:before="2"/>
        <w:rPr>
          <w:sz w:val="25"/>
          <w:szCs w:val="25"/>
        </w:rPr>
      </w:pPr>
    </w:p>
    <w:p w14:paraId="76384118" w14:textId="77777777" w:rsidR="00785A2E" w:rsidRDefault="00FA04FB">
      <w:pPr>
        <w:pStyle w:val="BodyText"/>
        <w:kinsoku w:val="0"/>
        <w:overflowPunct w:val="0"/>
        <w:spacing w:before="1"/>
        <w:ind w:right="88"/>
        <w:jc w:val="center"/>
        <w:rPr>
          <w:b/>
          <w:bCs/>
          <w:i/>
          <w:iCs/>
        </w:rPr>
      </w:pPr>
      <w:bookmarkStart w:id="32" w:name="_bookmark32"/>
      <w:bookmarkEnd w:id="32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3-1</w:t>
      </w:r>
      <w:r>
        <w:rPr>
          <w:b/>
          <w:bCs/>
          <w:i/>
          <w:iCs/>
          <w:spacing w:val="-3"/>
          <w:u w:val="single"/>
        </w:rPr>
        <w:t xml:space="preserve"> </w:t>
      </w:r>
      <w:r>
        <w:rPr>
          <w:b/>
          <w:bCs/>
          <w:i/>
          <w:iCs/>
          <w:u w:val="single"/>
        </w:rPr>
        <w:t>Wygląd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płytki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bazowej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MAXimator</w:t>
      </w:r>
    </w:p>
    <w:p w14:paraId="67263A0A" w14:textId="77777777" w:rsidR="00785A2E" w:rsidRDefault="00785A2E">
      <w:pPr>
        <w:pStyle w:val="BodyText"/>
        <w:kinsoku w:val="0"/>
        <w:overflowPunct w:val="0"/>
        <w:spacing w:before="1"/>
        <w:ind w:right="88"/>
        <w:jc w:val="center"/>
        <w:rPr>
          <w:b/>
          <w:bCs/>
          <w:i/>
          <w:iCs/>
        </w:rPr>
        <w:sectPr w:rsidR="00785A2E">
          <w:headerReference w:type="default" r:id="rId42"/>
          <w:footerReference w:type="default" r:id="rId43"/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408D8972" w14:textId="77777777" w:rsidR="00785A2E" w:rsidRDefault="00785A2E">
      <w:pPr>
        <w:pStyle w:val="BodyText"/>
        <w:kinsoku w:val="0"/>
        <w:overflowPunct w:val="0"/>
        <w:rPr>
          <w:b/>
          <w:bCs/>
          <w:i/>
          <w:iCs/>
          <w:sz w:val="20"/>
          <w:szCs w:val="20"/>
        </w:rPr>
      </w:pPr>
    </w:p>
    <w:p w14:paraId="10DE9EE7" w14:textId="77777777" w:rsidR="00785A2E" w:rsidRDefault="00785A2E">
      <w:pPr>
        <w:pStyle w:val="BodyText"/>
        <w:kinsoku w:val="0"/>
        <w:overflowPunct w:val="0"/>
        <w:rPr>
          <w:b/>
          <w:bCs/>
          <w:i/>
          <w:iCs/>
          <w:sz w:val="20"/>
          <w:szCs w:val="20"/>
        </w:rPr>
      </w:pPr>
    </w:p>
    <w:p w14:paraId="4782B825" w14:textId="77777777" w:rsidR="00785A2E" w:rsidRDefault="00785A2E">
      <w:pPr>
        <w:pStyle w:val="BodyText"/>
        <w:kinsoku w:val="0"/>
        <w:overflowPunct w:val="0"/>
        <w:spacing w:before="8"/>
        <w:rPr>
          <w:b/>
          <w:bCs/>
          <w:i/>
          <w:iCs/>
          <w:sz w:val="23"/>
          <w:szCs w:val="23"/>
        </w:rPr>
      </w:pPr>
    </w:p>
    <w:p w14:paraId="7CDF2E11" w14:textId="77777777" w:rsidR="00785A2E" w:rsidRDefault="00FA04FB">
      <w:pPr>
        <w:pStyle w:val="BodyText"/>
        <w:kinsoku w:val="0"/>
        <w:overflowPunct w:val="0"/>
        <w:spacing w:before="90" w:line="360" w:lineRule="auto"/>
        <w:ind w:left="305" w:right="397" w:firstLine="427"/>
        <w:jc w:val="both"/>
      </w:pPr>
      <w:r>
        <w:t>Zalety</w:t>
      </w:r>
      <w:r>
        <w:rPr>
          <w:spacing w:val="-12"/>
        </w:rPr>
        <w:t xml:space="preserve"> </w:t>
      </w:r>
      <w:r>
        <w:t>układów</w:t>
      </w:r>
      <w:r>
        <w:rPr>
          <w:spacing w:val="-7"/>
        </w:rPr>
        <w:t xml:space="preserve"> </w:t>
      </w:r>
      <w:r>
        <w:t>MAX10</w:t>
      </w:r>
      <w:r>
        <w:rPr>
          <w:spacing w:val="-5"/>
        </w:rPr>
        <w:t xml:space="preserve"> </w:t>
      </w:r>
      <w:r>
        <w:t>są</w:t>
      </w:r>
      <w:r>
        <w:rPr>
          <w:spacing w:val="-9"/>
        </w:rPr>
        <w:t xml:space="preserve"> </w:t>
      </w:r>
      <w:r>
        <w:t>bardzo</w:t>
      </w:r>
      <w:r>
        <w:rPr>
          <w:spacing w:val="-9"/>
        </w:rPr>
        <w:t xml:space="preserve"> </w:t>
      </w:r>
      <w:r>
        <w:t>dobrze</w:t>
      </w:r>
      <w:r>
        <w:rPr>
          <w:spacing w:val="-11"/>
        </w:rPr>
        <w:t xml:space="preserve"> </w:t>
      </w:r>
      <w:r>
        <w:t>wyeksponowane</w:t>
      </w:r>
      <w:r>
        <w:rPr>
          <w:spacing w:val="-7"/>
        </w:rPr>
        <w:t xml:space="preserve"> </w:t>
      </w:r>
      <w:r>
        <w:t>w</w:t>
      </w:r>
      <w:r>
        <w:rPr>
          <w:spacing w:val="-9"/>
        </w:rPr>
        <w:t xml:space="preserve"> </w:t>
      </w:r>
      <w:r>
        <w:t>zestawie</w:t>
      </w:r>
      <w:r>
        <w:rPr>
          <w:spacing w:val="-11"/>
        </w:rPr>
        <w:t xml:space="preserve"> </w:t>
      </w:r>
      <w:r>
        <w:t>MAXimator.</w:t>
      </w:r>
      <w:r>
        <w:rPr>
          <w:spacing w:val="-57"/>
        </w:rPr>
        <w:t xml:space="preserve"> </w:t>
      </w:r>
      <w:r>
        <w:t>Budowa</w:t>
      </w:r>
      <w:r>
        <w:rPr>
          <w:spacing w:val="1"/>
        </w:rPr>
        <w:t xml:space="preserve"> </w:t>
      </w:r>
      <w:r>
        <w:t>płytki</w:t>
      </w:r>
      <w:r>
        <w:rPr>
          <w:spacing w:val="1"/>
        </w:rPr>
        <w:t xml:space="preserve"> </w:t>
      </w:r>
      <w:r>
        <w:t>konstrukcyjnie</w:t>
      </w:r>
      <w:r>
        <w:rPr>
          <w:spacing w:val="1"/>
        </w:rPr>
        <w:t xml:space="preserve"> </w:t>
      </w:r>
      <w:r>
        <w:t>przypomina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Rev.3</w:t>
      </w:r>
      <w:r>
        <w:rPr>
          <w:spacing w:val="1"/>
        </w:rPr>
        <w:t xml:space="preserve"> </w:t>
      </w:r>
      <w:r>
        <w:t>co</w:t>
      </w:r>
      <w:r>
        <w:rPr>
          <w:spacing w:val="1"/>
        </w:rPr>
        <w:t xml:space="preserve"> </w:t>
      </w:r>
      <w:r>
        <w:t>pozwala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rPr>
          <w:spacing w:val="-1"/>
        </w:rPr>
        <w:t>różnorodne</w:t>
      </w:r>
      <w:r>
        <w:rPr>
          <w:spacing w:val="-14"/>
        </w:rPr>
        <w:t xml:space="preserve"> </w:t>
      </w:r>
      <w:r>
        <w:rPr>
          <w:spacing w:val="-1"/>
        </w:rPr>
        <w:t>zastosowanie,</w:t>
      </w:r>
      <w:r>
        <w:rPr>
          <w:spacing w:val="-14"/>
        </w:rPr>
        <w:t xml:space="preserve"> </w:t>
      </w:r>
      <w:r>
        <w:t>również</w:t>
      </w:r>
      <w:r>
        <w:rPr>
          <w:spacing w:val="-13"/>
        </w:rPr>
        <w:t xml:space="preserve"> </w:t>
      </w:r>
      <w:r>
        <w:t>w</w:t>
      </w:r>
      <w:r>
        <w:rPr>
          <w:spacing w:val="-13"/>
        </w:rPr>
        <w:t xml:space="preserve"> </w:t>
      </w:r>
      <w:r>
        <w:t>celach</w:t>
      </w:r>
      <w:r>
        <w:rPr>
          <w:spacing w:val="-13"/>
        </w:rPr>
        <w:t xml:space="preserve"> </w:t>
      </w:r>
      <w:r>
        <w:t>edukacyjnych.</w:t>
      </w:r>
      <w:r>
        <w:rPr>
          <w:spacing w:val="-13"/>
        </w:rPr>
        <w:t xml:space="preserve"> </w:t>
      </w:r>
      <w:r>
        <w:t>W</w:t>
      </w:r>
      <w:r>
        <w:rPr>
          <w:spacing w:val="-12"/>
        </w:rPr>
        <w:t xml:space="preserve"> </w:t>
      </w:r>
      <w:r>
        <w:t>skład</w:t>
      </w:r>
      <w:r>
        <w:rPr>
          <w:spacing w:val="-13"/>
        </w:rPr>
        <w:t xml:space="preserve"> </w:t>
      </w:r>
      <w:r>
        <w:t>zestawu</w:t>
      </w:r>
      <w:r>
        <w:rPr>
          <w:spacing w:val="-13"/>
        </w:rPr>
        <w:t xml:space="preserve"> </w:t>
      </w:r>
      <w:r>
        <w:t>MAXimator</w:t>
      </w:r>
      <w:r>
        <w:rPr>
          <w:spacing w:val="-58"/>
        </w:rPr>
        <w:t xml:space="preserve"> </w:t>
      </w:r>
      <w:r>
        <w:t>wchodzą:</w:t>
      </w:r>
    </w:p>
    <w:p w14:paraId="18F73F15" w14:textId="77777777" w:rsidR="00785A2E" w:rsidRDefault="00FA04FB">
      <w:pPr>
        <w:pStyle w:val="ListParagraph"/>
        <w:numPr>
          <w:ilvl w:val="0"/>
          <w:numId w:val="6"/>
        </w:numPr>
        <w:tabs>
          <w:tab w:val="left" w:pos="1299"/>
        </w:tabs>
        <w:kinsoku w:val="0"/>
        <w:overflowPunct w:val="0"/>
        <w:spacing w:line="294" w:lineRule="exact"/>
        <w:ind w:hanging="361"/>
      </w:pPr>
      <w:r>
        <w:t>płytka</w:t>
      </w:r>
      <w:r>
        <w:rPr>
          <w:spacing w:val="-2"/>
        </w:rPr>
        <w:t xml:space="preserve"> </w:t>
      </w:r>
      <w:r>
        <w:t>MAXimator</w:t>
      </w:r>
      <w:r>
        <w:rPr>
          <w:spacing w:val="-3"/>
        </w:rPr>
        <w:t xml:space="preserve"> </w:t>
      </w:r>
      <w:r>
        <w:t>z</w:t>
      </w:r>
      <w:r>
        <w:rPr>
          <w:spacing w:val="-1"/>
        </w:rPr>
        <w:t xml:space="preserve"> </w:t>
      </w:r>
      <w:r>
        <w:t>układem</w:t>
      </w:r>
      <w:r>
        <w:rPr>
          <w:spacing w:val="-1"/>
        </w:rPr>
        <w:t xml:space="preserve"> </w:t>
      </w:r>
      <w:r>
        <w:t>10M08,</w:t>
      </w:r>
    </w:p>
    <w:p w14:paraId="603BDAAC" w14:textId="77777777" w:rsidR="00785A2E" w:rsidRDefault="00FA04FB">
      <w:pPr>
        <w:pStyle w:val="ListParagraph"/>
        <w:numPr>
          <w:ilvl w:val="0"/>
          <w:numId w:val="6"/>
        </w:numPr>
        <w:tabs>
          <w:tab w:val="left" w:pos="1299"/>
        </w:tabs>
        <w:kinsoku w:val="0"/>
        <w:overflowPunct w:val="0"/>
        <w:spacing w:before="138"/>
        <w:ind w:hanging="361"/>
      </w:pPr>
      <w:r>
        <w:t>programator</w:t>
      </w:r>
      <w:r>
        <w:rPr>
          <w:spacing w:val="-1"/>
        </w:rPr>
        <w:t xml:space="preserve"> </w:t>
      </w:r>
      <w:r>
        <w:t>zgodny</w:t>
      </w:r>
      <w:r>
        <w:rPr>
          <w:spacing w:val="-5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USB</w:t>
      </w:r>
      <w:r>
        <w:rPr>
          <w:spacing w:val="-2"/>
        </w:rPr>
        <w:t xml:space="preserve"> </w:t>
      </w:r>
      <w:r>
        <w:t>Blaster,</w:t>
      </w:r>
    </w:p>
    <w:p w14:paraId="7340F4B6" w14:textId="77777777" w:rsidR="00785A2E" w:rsidRDefault="00FA04FB">
      <w:pPr>
        <w:pStyle w:val="ListParagraph"/>
        <w:numPr>
          <w:ilvl w:val="0"/>
          <w:numId w:val="6"/>
        </w:numPr>
        <w:tabs>
          <w:tab w:val="left" w:pos="1299"/>
        </w:tabs>
        <w:kinsoku w:val="0"/>
        <w:overflowPunct w:val="0"/>
        <w:spacing w:before="138"/>
        <w:ind w:hanging="361"/>
      </w:pPr>
      <w:r>
        <w:t>ekspander</w:t>
      </w:r>
      <w:r>
        <w:rPr>
          <w:spacing w:val="117"/>
        </w:rPr>
        <w:t xml:space="preserve"> </w:t>
      </w:r>
      <w:r>
        <w:t>z</w:t>
      </w:r>
      <w:r>
        <w:rPr>
          <w:spacing w:val="119"/>
        </w:rPr>
        <w:t xml:space="preserve"> </w:t>
      </w:r>
      <w:r>
        <w:t>4-cyfrowym</w:t>
      </w:r>
      <w:r>
        <w:rPr>
          <w:spacing w:val="119"/>
        </w:rPr>
        <w:t xml:space="preserve"> </w:t>
      </w:r>
      <w:r>
        <w:t>wyświetlaczem</w:t>
      </w:r>
      <w:r>
        <w:rPr>
          <w:spacing w:val="62"/>
        </w:rPr>
        <w:t xml:space="preserve"> </w:t>
      </w:r>
      <w:r>
        <w:t>LED,</w:t>
      </w:r>
      <w:r>
        <w:rPr>
          <w:spacing w:val="117"/>
        </w:rPr>
        <w:t xml:space="preserve"> </w:t>
      </w:r>
      <w:r>
        <w:t>analogowym</w:t>
      </w:r>
      <w:r>
        <w:rPr>
          <w:spacing w:val="119"/>
        </w:rPr>
        <w:t xml:space="preserve"> </w:t>
      </w:r>
      <w:r>
        <w:t>sensorem</w:t>
      </w:r>
    </w:p>
    <w:p w14:paraId="1DF8F077" w14:textId="77777777" w:rsidR="00785A2E" w:rsidRDefault="00FA04FB">
      <w:pPr>
        <w:pStyle w:val="BodyText"/>
        <w:kinsoku w:val="0"/>
        <w:overflowPunct w:val="0"/>
        <w:spacing w:before="137"/>
        <w:ind w:left="1298"/>
      </w:pPr>
      <w:r>
        <w:t>temperatury,</w:t>
      </w:r>
      <w:r>
        <w:rPr>
          <w:spacing w:val="-2"/>
        </w:rPr>
        <w:t xml:space="preserve"> </w:t>
      </w:r>
      <w:r>
        <w:t>trzema</w:t>
      </w:r>
      <w:r>
        <w:rPr>
          <w:spacing w:val="-1"/>
        </w:rPr>
        <w:t xml:space="preserve"> </w:t>
      </w:r>
      <w:r>
        <w:t>przyciski</w:t>
      </w:r>
      <w:r>
        <w:rPr>
          <w:spacing w:val="-1"/>
        </w:rPr>
        <w:t xml:space="preserve"> </w:t>
      </w:r>
      <w:r>
        <w:t>i dwiema</w:t>
      </w:r>
      <w:r>
        <w:rPr>
          <w:spacing w:val="-1"/>
        </w:rPr>
        <w:t xml:space="preserve"> </w:t>
      </w:r>
      <w:r>
        <w:t>diodami</w:t>
      </w:r>
      <w:r>
        <w:rPr>
          <w:spacing w:val="1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RGB.</w:t>
      </w:r>
    </w:p>
    <w:p w14:paraId="722DD2EE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6301DC29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5967F9B8" w14:textId="46B7C746" w:rsidR="00785A2E" w:rsidRDefault="008A7FC3">
      <w:pPr>
        <w:pStyle w:val="BodyText"/>
        <w:kinsoku w:val="0"/>
        <w:overflowPunct w:val="0"/>
        <w:spacing w:before="9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0" locked="0" layoutInCell="0" allowOverlap="1" wp14:anchorId="018077F8" wp14:editId="74359591">
                <wp:simplePos x="0" y="0"/>
                <wp:positionH relativeFrom="page">
                  <wp:posOffset>1260475</wp:posOffset>
                </wp:positionH>
                <wp:positionV relativeFrom="paragraph">
                  <wp:posOffset>1056640</wp:posOffset>
                </wp:positionV>
                <wp:extent cx="1981200" cy="1651000"/>
                <wp:effectExtent l="0" t="0" r="0" b="0"/>
                <wp:wrapTopAndBottom/>
                <wp:docPr id="87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0" cy="165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38A2D0" w14:textId="33666C46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260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6E3A52" wp14:editId="58BF066D">
                                  <wp:extent cx="1981200" cy="1647825"/>
                                  <wp:effectExtent l="0" t="0" r="0" b="0"/>
                                  <wp:docPr id="58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1200" cy="1647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CAD8E2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8077F8" id="Rectangle 28" o:spid="_x0000_s1033" style="position:absolute;margin-left:99.25pt;margin-top:83.2pt;width:156pt;height:130pt;z-index: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" o:allowincell="f" filled="f" stroked="f">
                <v:textbox inset="0,0,0,0">
                  <w:txbxContent>
                    <w:p w14:paraId="2338A2D0" w14:textId="33666C46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260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36E3A52" wp14:editId="58BF066D">
                            <wp:extent cx="1981200" cy="1647825"/>
                            <wp:effectExtent l="0" t="0" r="0" b="0"/>
                            <wp:docPr id="58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1200" cy="1647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CAD8E2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0" allowOverlap="1" wp14:anchorId="3887120D" wp14:editId="35AA5E90">
                <wp:simplePos x="0" y="0"/>
                <wp:positionH relativeFrom="page">
                  <wp:posOffset>3279775</wp:posOffset>
                </wp:positionH>
                <wp:positionV relativeFrom="paragraph">
                  <wp:posOffset>189230</wp:posOffset>
                </wp:positionV>
                <wp:extent cx="3060700" cy="2514600"/>
                <wp:effectExtent l="0" t="0" r="0" b="0"/>
                <wp:wrapTopAndBottom/>
                <wp:docPr id="86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07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6A7B8E" w14:textId="45FEFFD6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96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C0467C" wp14:editId="6D71E8DB">
                                  <wp:extent cx="3057525" cy="2514600"/>
                                  <wp:effectExtent l="0" t="0" r="0" b="0"/>
                                  <wp:docPr id="5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57525" cy="2514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12CB67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87120D" id="Rectangle 29" o:spid="_x0000_s1034" style="position:absolute;margin-left:258.25pt;margin-top:14.9pt;width:241pt;height:198pt;z-index: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" o:allowincell="f" filled="f" stroked="f">
                <v:textbox inset="0,0,0,0">
                  <w:txbxContent>
                    <w:p w14:paraId="346A7B8E" w14:textId="45FEFFD6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396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C0467C" wp14:editId="6D71E8DB">
                            <wp:extent cx="3057525" cy="2514600"/>
                            <wp:effectExtent l="0" t="0" r="0" b="0"/>
                            <wp:docPr id="5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57525" cy="2514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12CB67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04E3E61C" w14:textId="77777777" w:rsidR="00785A2E" w:rsidRDefault="00FA04FB">
      <w:pPr>
        <w:pStyle w:val="BodyText"/>
        <w:tabs>
          <w:tab w:val="left" w:pos="4417"/>
          <w:tab w:val="left" w:pos="5557"/>
          <w:tab w:val="left" w:pos="6162"/>
          <w:tab w:val="left" w:pos="7191"/>
          <w:tab w:val="left" w:pos="8024"/>
        </w:tabs>
        <w:kinsoku w:val="0"/>
        <w:overflowPunct w:val="0"/>
        <w:spacing w:before="171"/>
        <w:ind w:left="305"/>
        <w:rPr>
          <w:b/>
          <w:bCs/>
          <w:i/>
          <w:iCs/>
        </w:rPr>
      </w:pPr>
      <w:bookmarkStart w:id="33" w:name="_bookmark33"/>
      <w:bookmarkEnd w:id="33"/>
      <w:r>
        <w:rPr>
          <w:b/>
          <w:bCs/>
          <w:i/>
          <w:iCs/>
          <w:position w:val="-12"/>
          <w:u w:val="single"/>
        </w:rPr>
        <w:t>Rysunek</w:t>
      </w:r>
      <w:r>
        <w:rPr>
          <w:b/>
          <w:bCs/>
          <w:i/>
          <w:iCs/>
          <w:spacing w:val="-2"/>
          <w:position w:val="-12"/>
          <w:u w:val="single"/>
        </w:rPr>
        <w:t xml:space="preserve"> </w:t>
      </w:r>
      <w:r>
        <w:rPr>
          <w:b/>
          <w:bCs/>
          <w:i/>
          <w:iCs/>
          <w:position w:val="-12"/>
          <w:u w:val="single"/>
        </w:rPr>
        <w:t>3-2</w:t>
      </w:r>
      <w:r>
        <w:rPr>
          <w:b/>
          <w:bCs/>
          <w:i/>
          <w:iCs/>
          <w:spacing w:val="-1"/>
          <w:position w:val="-12"/>
          <w:u w:val="single"/>
        </w:rPr>
        <w:t xml:space="preserve"> </w:t>
      </w:r>
      <w:r>
        <w:rPr>
          <w:b/>
          <w:bCs/>
          <w:i/>
          <w:iCs/>
          <w:position w:val="-12"/>
          <w:u w:val="single"/>
        </w:rPr>
        <w:t>USB</w:t>
      </w:r>
      <w:r>
        <w:rPr>
          <w:b/>
          <w:bCs/>
          <w:i/>
          <w:iCs/>
          <w:spacing w:val="-1"/>
          <w:position w:val="-12"/>
          <w:u w:val="single"/>
        </w:rPr>
        <w:t xml:space="preserve"> </w:t>
      </w:r>
      <w:r>
        <w:rPr>
          <w:b/>
          <w:bCs/>
          <w:i/>
          <w:iCs/>
          <w:position w:val="-12"/>
          <w:u w:val="single"/>
        </w:rPr>
        <w:t>Blaster</w:t>
      </w:r>
      <w:r>
        <w:rPr>
          <w:b/>
          <w:bCs/>
          <w:i/>
          <w:iCs/>
          <w:position w:val="-12"/>
        </w:rPr>
        <w:tab/>
      </w:r>
      <w:bookmarkStart w:id="34" w:name="_bookmark34"/>
      <w:bookmarkEnd w:id="34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u w:val="single"/>
        </w:rPr>
        <w:tab/>
        <w:t>3-3</w:t>
      </w:r>
      <w:r>
        <w:rPr>
          <w:b/>
          <w:bCs/>
          <w:i/>
          <w:iCs/>
          <w:u w:val="single"/>
        </w:rPr>
        <w:tab/>
        <w:t>Wygląd</w:t>
      </w:r>
      <w:r>
        <w:rPr>
          <w:b/>
          <w:bCs/>
          <w:i/>
          <w:iCs/>
          <w:u w:val="single"/>
        </w:rPr>
        <w:tab/>
        <w:t>płytki</w:t>
      </w:r>
      <w:r>
        <w:rPr>
          <w:b/>
          <w:bCs/>
          <w:i/>
          <w:iCs/>
          <w:u w:val="single"/>
        </w:rPr>
        <w:tab/>
        <w:t>bazowej</w:t>
      </w:r>
    </w:p>
    <w:p w14:paraId="35FF609E" w14:textId="77777777" w:rsidR="00785A2E" w:rsidRDefault="00FA04FB">
      <w:pPr>
        <w:pStyle w:val="BodyText"/>
        <w:kinsoku w:val="0"/>
        <w:overflowPunct w:val="0"/>
        <w:spacing w:before="16"/>
        <w:ind w:left="2713" w:right="1896"/>
        <w:jc w:val="center"/>
        <w:rPr>
          <w:b/>
          <w:bCs/>
          <w:i/>
          <w:iCs/>
        </w:rPr>
      </w:pPr>
      <w:r>
        <w:rPr>
          <w:b/>
          <w:bCs/>
          <w:i/>
          <w:iCs/>
          <w:u w:val="single"/>
        </w:rPr>
        <w:t>MAXimator</w:t>
      </w:r>
    </w:p>
    <w:p w14:paraId="212A59D4" w14:textId="77777777" w:rsidR="00785A2E" w:rsidRDefault="00785A2E">
      <w:pPr>
        <w:pStyle w:val="BodyText"/>
        <w:kinsoku w:val="0"/>
        <w:overflowPunct w:val="0"/>
        <w:spacing w:before="2"/>
        <w:rPr>
          <w:b/>
          <w:bCs/>
          <w:i/>
          <w:iCs/>
          <w:sz w:val="22"/>
          <w:szCs w:val="22"/>
        </w:rPr>
      </w:pPr>
    </w:p>
    <w:p w14:paraId="70C4D7FB" w14:textId="77777777" w:rsidR="00785A2E" w:rsidRDefault="00FA04FB">
      <w:pPr>
        <w:pStyle w:val="BodyText"/>
        <w:kinsoku w:val="0"/>
        <w:overflowPunct w:val="0"/>
        <w:spacing w:line="360" w:lineRule="auto"/>
        <w:ind w:left="305" w:right="419" w:firstLine="707"/>
        <w:jc w:val="both"/>
      </w:pPr>
      <w:r>
        <w:t>W</w:t>
      </w:r>
      <w:r>
        <w:rPr>
          <w:spacing w:val="1"/>
        </w:rPr>
        <w:t xml:space="preserve"> </w:t>
      </w:r>
      <w:r>
        <w:t>odróżnieniu</w:t>
      </w:r>
      <w:r>
        <w:rPr>
          <w:spacing w:val="1"/>
        </w:rPr>
        <w:t xml:space="preserve"> </w:t>
      </w:r>
      <w:r>
        <w:t>od</w:t>
      </w:r>
      <w:r>
        <w:rPr>
          <w:spacing w:val="1"/>
        </w:rPr>
        <w:t xml:space="preserve"> </w:t>
      </w:r>
      <w:r>
        <w:t>zestawów</w:t>
      </w:r>
      <w:r>
        <w:rPr>
          <w:spacing w:val="1"/>
        </w:rPr>
        <w:t xml:space="preserve"> </w:t>
      </w:r>
      <w:r>
        <w:t>Arduino,</w:t>
      </w:r>
      <w:r>
        <w:rPr>
          <w:spacing w:val="1"/>
        </w:rPr>
        <w:t xml:space="preserve"> </w:t>
      </w:r>
      <w:r>
        <w:t>MAXimator</w:t>
      </w:r>
      <w:r>
        <w:rPr>
          <w:spacing w:val="1"/>
        </w:rPr>
        <w:t xml:space="preserve"> </w:t>
      </w:r>
      <w:r>
        <w:t>nie</w:t>
      </w:r>
      <w:r>
        <w:rPr>
          <w:spacing w:val="1"/>
        </w:rPr>
        <w:t xml:space="preserve"> </w:t>
      </w:r>
      <w:r>
        <w:t>ma</w:t>
      </w:r>
      <w:r>
        <w:rPr>
          <w:spacing w:val="1"/>
        </w:rPr>
        <w:t xml:space="preserve"> </w:t>
      </w:r>
      <w:r>
        <w:t>wbudowanego</w:t>
      </w:r>
      <w:r>
        <w:rPr>
          <w:spacing w:val="1"/>
        </w:rPr>
        <w:t xml:space="preserve"> </w:t>
      </w:r>
      <w:r>
        <w:t>programatora, lecz korzysta z dołączonego do zestawu USB Blastera (Rys. 3-2), który</w:t>
      </w:r>
      <w:r>
        <w:rPr>
          <w:spacing w:val="1"/>
        </w:rPr>
        <w:t xml:space="preserve"> </w:t>
      </w:r>
      <w:r>
        <w:t>pozwala na zaprogramowanie dostarczonego układu naszym kodem przez środowisko</w:t>
      </w:r>
      <w:r>
        <w:rPr>
          <w:spacing w:val="1"/>
        </w:rPr>
        <w:t xml:space="preserve"> </w:t>
      </w:r>
      <w:r>
        <w:t>Quartus</w:t>
      </w:r>
      <w:r>
        <w:rPr>
          <w:spacing w:val="-5"/>
        </w:rPr>
        <w:t xml:space="preserve"> </w:t>
      </w:r>
      <w:r>
        <w:t>Prime.</w:t>
      </w:r>
      <w:r>
        <w:rPr>
          <w:spacing w:val="-5"/>
        </w:rPr>
        <w:t xml:space="preserve"> </w:t>
      </w:r>
      <w:r>
        <w:t>Kolejną</w:t>
      </w:r>
      <w:r>
        <w:rPr>
          <w:spacing w:val="-4"/>
        </w:rPr>
        <w:t xml:space="preserve"> </w:t>
      </w:r>
      <w:r>
        <w:t>atrakcją</w:t>
      </w:r>
      <w:r>
        <w:rPr>
          <w:spacing w:val="-4"/>
        </w:rPr>
        <w:t xml:space="preserve"> </w:t>
      </w:r>
      <w:r>
        <w:t>zestawu</w:t>
      </w:r>
      <w:r>
        <w:rPr>
          <w:spacing w:val="-5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ekspander</w:t>
      </w:r>
      <w:r>
        <w:rPr>
          <w:spacing w:val="-6"/>
        </w:rPr>
        <w:t xml:space="preserve"> </w:t>
      </w:r>
      <w:r>
        <w:t>(Rys.</w:t>
      </w:r>
      <w:r>
        <w:rPr>
          <w:spacing w:val="-5"/>
        </w:rPr>
        <w:t xml:space="preserve"> </w:t>
      </w:r>
      <w:r>
        <w:t>3-3)</w:t>
      </w:r>
      <w:r>
        <w:rPr>
          <w:spacing w:val="-5"/>
        </w:rPr>
        <w:t xml:space="preserve"> </w:t>
      </w:r>
      <w:r>
        <w:t>mający</w:t>
      </w:r>
      <w:r>
        <w:rPr>
          <w:spacing w:val="-7"/>
        </w:rPr>
        <w:t xml:space="preserve"> </w:t>
      </w:r>
      <w:r>
        <w:t>szeroką</w:t>
      </w:r>
      <w:r>
        <w:rPr>
          <w:spacing w:val="-7"/>
        </w:rPr>
        <w:t xml:space="preserve"> </w:t>
      </w:r>
      <w:r>
        <w:t>gamę</w:t>
      </w:r>
      <w:r>
        <w:rPr>
          <w:spacing w:val="-57"/>
        </w:rPr>
        <w:t xml:space="preserve"> </w:t>
      </w:r>
      <w:r>
        <w:t>funkcjonalności</w:t>
      </w:r>
      <w:r>
        <w:rPr>
          <w:spacing w:val="1"/>
        </w:rPr>
        <w:t xml:space="preserve"> </w:t>
      </w:r>
      <w:r>
        <w:t>dla</w:t>
      </w:r>
      <w:r>
        <w:rPr>
          <w:spacing w:val="1"/>
        </w:rPr>
        <w:t xml:space="preserve"> </w:t>
      </w:r>
      <w:r>
        <w:t>projektantów.</w:t>
      </w:r>
      <w:r>
        <w:rPr>
          <w:spacing w:val="1"/>
        </w:rPr>
        <w:t xml:space="preserve"> </w:t>
      </w:r>
      <w:r>
        <w:t>Wyposażony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cztero-pozycyjny,</w:t>
      </w:r>
      <w:r>
        <w:rPr>
          <w:spacing w:val="1"/>
        </w:rPr>
        <w:t xml:space="preserve"> </w:t>
      </w:r>
      <w:r>
        <w:t>siedmio-</w:t>
      </w:r>
      <w:r>
        <w:rPr>
          <w:spacing w:val="1"/>
        </w:rPr>
        <w:t xml:space="preserve"> </w:t>
      </w:r>
      <w:r>
        <w:t>segmentowy wyświetlacz LED sterowany multipleksowo, dwie diody RGB, czujnik</w:t>
      </w:r>
      <w:r>
        <w:rPr>
          <w:spacing w:val="1"/>
        </w:rPr>
        <w:t xml:space="preserve"> </w:t>
      </w:r>
      <w:r>
        <w:t xml:space="preserve">temperatury oraz trzy przyciski: jeden przycisk </w:t>
      </w:r>
      <w:r>
        <w:rPr>
          <w:i/>
          <w:iCs/>
        </w:rPr>
        <w:t xml:space="preserve">RESET </w:t>
      </w:r>
      <w:r>
        <w:t>a pozostałe dwa do dowolnego</w:t>
      </w:r>
      <w:r>
        <w:rPr>
          <w:spacing w:val="1"/>
        </w:rPr>
        <w:t xml:space="preserve"> </w:t>
      </w:r>
      <w:r>
        <w:t>wykorzystania</w:t>
      </w:r>
      <w:r>
        <w:rPr>
          <w:spacing w:val="-2"/>
        </w:rPr>
        <w:t xml:space="preserve"> </w:t>
      </w:r>
      <w:r>
        <w:t>przez</w:t>
      </w:r>
      <w:r>
        <w:rPr>
          <w:spacing w:val="1"/>
        </w:rPr>
        <w:t xml:space="preserve"> </w:t>
      </w:r>
      <w:r>
        <w:t>użytkownika.</w:t>
      </w:r>
    </w:p>
    <w:p w14:paraId="4A9E9A57" w14:textId="77777777" w:rsidR="00785A2E" w:rsidRDefault="00FA04FB">
      <w:pPr>
        <w:pStyle w:val="BodyText"/>
        <w:kinsoku w:val="0"/>
        <w:overflowPunct w:val="0"/>
        <w:spacing w:before="1" w:line="360" w:lineRule="auto"/>
        <w:ind w:left="305" w:right="425" w:firstLine="427"/>
        <w:jc w:val="both"/>
      </w:pPr>
      <w:r>
        <w:t>Firma</w:t>
      </w:r>
      <w:r>
        <w:rPr>
          <w:spacing w:val="1"/>
        </w:rPr>
        <w:t xml:space="preserve"> </w:t>
      </w:r>
      <w:r>
        <w:t>Altera</w:t>
      </w:r>
      <w:r>
        <w:rPr>
          <w:spacing w:val="1"/>
        </w:rPr>
        <w:t xml:space="preserve"> </w:t>
      </w:r>
      <w:r>
        <w:t>opracowała</w:t>
      </w:r>
      <w:r>
        <w:rPr>
          <w:spacing w:val="1"/>
        </w:rPr>
        <w:t xml:space="preserve"> </w:t>
      </w:r>
      <w:r>
        <w:t>własne</w:t>
      </w:r>
      <w:r>
        <w:rPr>
          <w:spacing w:val="1"/>
        </w:rPr>
        <w:t xml:space="preserve"> </w:t>
      </w:r>
      <w:r>
        <w:t>środowisko</w:t>
      </w:r>
      <w:r>
        <w:rPr>
          <w:spacing w:val="1"/>
        </w:rPr>
        <w:t xml:space="preserve"> </w:t>
      </w:r>
      <w:r>
        <w:t>przeznaczone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implementacji</w:t>
      </w:r>
      <w:r>
        <w:rPr>
          <w:spacing w:val="1"/>
        </w:rPr>
        <w:t xml:space="preserve"> </w:t>
      </w:r>
      <w:r>
        <w:rPr>
          <w:spacing w:val="-1"/>
        </w:rPr>
        <w:t>projektów</w:t>
      </w:r>
      <w:r>
        <w:rPr>
          <w:spacing w:val="-15"/>
        </w:rPr>
        <w:t xml:space="preserve"> </w:t>
      </w:r>
      <w:r>
        <w:t>wykorzystujących</w:t>
      </w:r>
      <w:r>
        <w:rPr>
          <w:spacing w:val="-13"/>
        </w:rPr>
        <w:t xml:space="preserve"> </w:t>
      </w:r>
      <w:r>
        <w:t>produkty</w:t>
      </w:r>
      <w:r>
        <w:rPr>
          <w:spacing w:val="-20"/>
        </w:rPr>
        <w:t xml:space="preserve"> </w:t>
      </w:r>
      <w:r>
        <w:t>tej</w:t>
      </w:r>
      <w:r>
        <w:rPr>
          <w:spacing w:val="-12"/>
        </w:rPr>
        <w:t xml:space="preserve"> </w:t>
      </w:r>
      <w:r>
        <w:t>firmy.</w:t>
      </w:r>
      <w:r>
        <w:rPr>
          <w:spacing w:val="-14"/>
        </w:rPr>
        <w:t xml:space="preserve"> </w:t>
      </w:r>
      <w:r>
        <w:t>Oprogramowanie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nosi</w:t>
      </w:r>
      <w:r>
        <w:rPr>
          <w:spacing w:val="-14"/>
        </w:rPr>
        <w:t xml:space="preserve"> </w:t>
      </w:r>
      <w:r>
        <w:t>nazwę</w:t>
      </w:r>
      <w:r>
        <w:rPr>
          <w:spacing w:val="-16"/>
        </w:rPr>
        <w:t xml:space="preserve"> </w:t>
      </w:r>
      <w:r>
        <w:t>Quartus</w:t>
      </w:r>
    </w:p>
    <w:p w14:paraId="4193D3A5" w14:textId="77777777" w:rsidR="00785A2E" w:rsidRDefault="00785A2E">
      <w:pPr>
        <w:pStyle w:val="BodyText"/>
        <w:kinsoku w:val="0"/>
        <w:overflowPunct w:val="0"/>
        <w:spacing w:before="1" w:line="360" w:lineRule="auto"/>
        <w:ind w:left="305" w:right="425" w:firstLine="427"/>
        <w:jc w:val="both"/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5F2B4B30" w14:textId="77777777" w:rsidR="00785A2E" w:rsidRDefault="00785A2E">
      <w:pPr>
        <w:pStyle w:val="BodyText"/>
        <w:kinsoku w:val="0"/>
        <w:overflowPunct w:val="0"/>
        <w:spacing w:before="9"/>
        <w:rPr>
          <w:sz w:val="27"/>
          <w:szCs w:val="27"/>
        </w:rPr>
      </w:pPr>
    </w:p>
    <w:p w14:paraId="1AF06002" w14:textId="77777777" w:rsidR="00785A2E" w:rsidRDefault="00FA04FB">
      <w:pPr>
        <w:pStyle w:val="BodyText"/>
        <w:kinsoku w:val="0"/>
        <w:overflowPunct w:val="0"/>
        <w:spacing w:before="90" w:line="360" w:lineRule="auto"/>
        <w:ind w:left="305" w:right="424"/>
        <w:jc w:val="both"/>
      </w:pPr>
      <w:r>
        <w:t>Prime jest dostępne w trzech wersjach: wersja Lite – dostępna bezpłatnie oraz wersje</w:t>
      </w:r>
      <w:r>
        <w:rPr>
          <w:spacing w:val="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Pro</w:t>
      </w:r>
      <w:r>
        <w:rPr>
          <w:spacing w:val="-3"/>
        </w:rPr>
        <w:t xml:space="preserve"> </w:t>
      </w:r>
      <w:r>
        <w:t>dostępne</w:t>
      </w:r>
      <w:r>
        <w:rPr>
          <w:spacing w:val="-6"/>
        </w:rPr>
        <w:t xml:space="preserve"> </w:t>
      </w:r>
      <w:r>
        <w:t>komercyjnie.</w:t>
      </w:r>
      <w:r>
        <w:rPr>
          <w:spacing w:val="-2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potrzeby</w:t>
      </w:r>
      <w:r>
        <w:rPr>
          <w:spacing w:val="-5"/>
        </w:rPr>
        <w:t xml:space="preserve"> </w:t>
      </w:r>
      <w:r>
        <w:t>edukacyjne</w:t>
      </w:r>
      <w:r>
        <w:rPr>
          <w:spacing w:val="-2"/>
        </w:rPr>
        <w:t xml:space="preserve"> </w:t>
      </w:r>
      <w:r>
        <w:t>wystarczającą</w:t>
      </w:r>
      <w:r>
        <w:rPr>
          <w:spacing w:val="-4"/>
        </w:rPr>
        <w:t xml:space="preserve"> </w:t>
      </w:r>
      <w:r>
        <w:t>jest</w:t>
      </w:r>
      <w:r>
        <w:rPr>
          <w:spacing w:val="-2"/>
        </w:rPr>
        <w:t xml:space="preserve"> </w:t>
      </w:r>
      <w:r>
        <w:t>wersja</w:t>
      </w:r>
      <w:r>
        <w:rPr>
          <w:spacing w:val="-58"/>
        </w:rPr>
        <w:t xml:space="preserve"> </w:t>
      </w:r>
      <w:r>
        <w:t>Lite, która wspiera programistów, oferując bogatą gamę predefiniowanych elementów</w:t>
      </w:r>
      <w:r>
        <w:rPr>
          <w:spacing w:val="1"/>
        </w:rPr>
        <w:t xml:space="preserve"> </w:t>
      </w:r>
      <w:r>
        <w:t>bibliotecznych kompatybilnych z posiadanym układem. Kolejną zaletą programu jest</w:t>
      </w:r>
      <w:r>
        <w:rPr>
          <w:spacing w:val="1"/>
        </w:rPr>
        <w:t xml:space="preserve"> </w:t>
      </w:r>
      <w:r>
        <w:t>bezpośredni dostęp do rozwiązań ewentualnych błędów w czasie budowania naszego</w:t>
      </w:r>
      <w:r>
        <w:rPr>
          <w:spacing w:val="1"/>
        </w:rPr>
        <w:t xml:space="preserve"> </w:t>
      </w:r>
      <w:r>
        <w:t>projektu. Jednym kliknięciem myszy jesteśmy kierowani na forum dystrybutora, gdzie</w:t>
      </w:r>
      <w:r>
        <w:rPr>
          <w:spacing w:val="1"/>
        </w:rPr>
        <w:t xml:space="preserve"> </w:t>
      </w:r>
      <w:r>
        <w:t>wykwalifikowani</w:t>
      </w:r>
      <w:r>
        <w:rPr>
          <w:spacing w:val="-1"/>
        </w:rPr>
        <w:t xml:space="preserve"> </w:t>
      </w:r>
      <w:r>
        <w:t>pracownicy</w:t>
      </w:r>
      <w:r>
        <w:rPr>
          <w:spacing w:val="-6"/>
        </w:rPr>
        <w:t xml:space="preserve"> </w:t>
      </w:r>
      <w:r>
        <w:t>udzielają</w:t>
      </w:r>
      <w:r>
        <w:rPr>
          <w:spacing w:val="-1"/>
        </w:rPr>
        <w:t xml:space="preserve"> </w:t>
      </w:r>
      <w:r>
        <w:t>nam</w:t>
      </w:r>
      <w:r>
        <w:rPr>
          <w:spacing w:val="1"/>
        </w:rPr>
        <w:t xml:space="preserve"> </w:t>
      </w:r>
      <w:r>
        <w:t>rzetelniej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profesjonalnej</w:t>
      </w:r>
      <w:r>
        <w:rPr>
          <w:spacing w:val="-1"/>
        </w:rPr>
        <w:t xml:space="preserve"> </w:t>
      </w:r>
      <w:r>
        <w:t>pomocy.</w:t>
      </w:r>
    </w:p>
    <w:p w14:paraId="129FF1F7" w14:textId="77777777" w:rsidR="00785A2E" w:rsidRDefault="00FA04FB">
      <w:pPr>
        <w:pStyle w:val="BodyText"/>
        <w:kinsoku w:val="0"/>
        <w:overflowPunct w:val="0"/>
        <w:spacing w:line="360" w:lineRule="auto"/>
        <w:ind w:left="305" w:right="424" w:firstLine="427"/>
        <w:jc w:val="both"/>
      </w:pPr>
      <w:r>
        <w:t>Quartus</w:t>
      </w:r>
      <w:r>
        <w:rPr>
          <w:spacing w:val="1"/>
        </w:rPr>
        <w:t xml:space="preserve"> </w:t>
      </w:r>
      <w:r>
        <w:t>Prime</w:t>
      </w:r>
      <w:r>
        <w:rPr>
          <w:spacing w:val="1"/>
        </w:rPr>
        <w:t xml:space="preserve"> </w:t>
      </w:r>
      <w:r>
        <w:t>daje</w:t>
      </w:r>
      <w:r>
        <w:rPr>
          <w:spacing w:val="1"/>
        </w:rPr>
        <w:t xml:space="preserve"> </w:t>
      </w:r>
      <w:r>
        <w:t>nam</w:t>
      </w:r>
      <w:r>
        <w:rPr>
          <w:spacing w:val="1"/>
        </w:rPr>
        <w:t xml:space="preserve"> </w:t>
      </w:r>
      <w:r>
        <w:t>możliwość</w:t>
      </w:r>
      <w:r>
        <w:rPr>
          <w:spacing w:val="1"/>
        </w:rPr>
        <w:t xml:space="preserve"> </w:t>
      </w:r>
      <w:r>
        <w:t>wykonania</w:t>
      </w:r>
      <w:r>
        <w:rPr>
          <w:spacing w:val="1"/>
        </w:rPr>
        <w:t xml:space="preserve"> </w:t>
      </w:r>
      <w:r>
        <w:t>projektu</w:t>
      </w:r>
      <w:r>
        <w:rPr>
          <w:spacing w:val="1"/>
        </w:rPr>
        <w:t xml:space="preserve"> </w:t>
      </w:r>
      <w:r>
        <w:t>używając</w:t>
      </w:r>
      <w:r>
        <w:rPr>
          <w:spacing w:val="1"/>
        </w:rPr>
        <w:t xml:space="preserve"> </w:t>
      </w:r>
      <w:r>
        <w:t>edytora</w:t>
      </w:r>
      <w:r>
        <w:rPr>
          <w:spacing w:val="1"/>
        </w:rPr>
        <w:t xml:space="preserve"> </w:t>
      </w:r>
      <w:r>
        <w:t>schematów</w:t>
      </w:r>
      <w:r>
        <w:rPr>
          <w:spacing w:val="1"/>
        </w:rPr>
        <w:t xml:space="preserve"> </w:t>
      </w:r>
      <w:r>
        <w:t>lub</w:t>
      </w:r>
      <w:r>
        <w:rPr>
          <w:spacing w:val="1"/>
        </w:rPr>
        <w:t xml:space="preserve"> </w:t>
      </w:r>
      <w:r>
        <w:t>implementując</w:t>
      </w:r>
      <w:r>
        <w:rPr>
          <w:spacing w:val="1"/>
        </w:rPr>
        <w:t xml:space="preserve"> </w:t>
      </w:r>
      <w:r>
        <w:t>kod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języku</w:t>
      </w:r>
      <w:r>
        <w:rPr>
          <w:spacing w:val="1"/>
        </w:rPr>
        <w:t xml:space="preserve"> </w:t>
      </w:r>
      <w:r>
        <w:t>opisu</w:t>
      </w:r>
      <w:r>
        <w:rPr>
          <w:spacing w:val="1"/>
        </w:rPr>
        <w:t xml:space="preserve"> </w:t>
      </w:r>
      <w:r>
        <w:t>sprzętu.</w:t>
      </w:r>
      <w:r>
        <w:rPr>
          <w:spacing w:val="1"/>
        </w:rPr>
        <w:t xml:space="preserve"> </w:t>
      </w:r>
      <w:r>
        <w:t>Dla</w:t>
      </w:r>
      <w:r>
        <w:rPr>
          <w:spacing w:val="1"/>
        </w:rPr>
        <w:t xml:space="preserve"> </w:t>
      </w:r>
      <w:r>
        <w:t>obu</w:t>
      </w:r>
      <w:r>
        <w:rPr>
          <w:spacing w:val="1"/>
        </w:rPr>
        <w:t xml:space="preserve"> </w:t>
      </w:r>
      <w:r>
        <w:t>podejść</w:t>
      </w:r>
      <w:r>
        <w:rPr>
          <w:spacing w:val="1"/>
        </w:rPr>
        <w:t xml:space="preserve"> </w:t>
      </w:r>
      <w:r>
        <w:t>projektowych wszystkie elementy biblioteczne są dostępne z adaptacją do własnych</w:t>
      </w:r>
      <w:r>
        <w:rPr>
          <w:spacing w:val="1"/>
        </w:rPr>
        <w:t xml:space="preserve"> </w:t>
      </w:r>
      <w:r>
        <w:t>potrzeb.</w:t>
      </w:r>
      <w:r>
        <w:rPr>
          <w:spacing w:val="-6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całkowitej</w:t>
      </w:r>
      <w:r>
        <w:rPr>
          <w:spacing w:val="-6"/>
        </w:rPr>
        <w:t xml:space="preserve"> </w:t>
      </w:r>
      <w:r>
        <w:t>pracy</w:t>
      </w:r>
      <w:r>
        <w:rPr>
          <w:spacing w:val="-10"/>
        </w:rPr>
        <w:t xml:space="preserve"> </w:t>
      </w:r>
      <w:r>
        <w:t>nad</w:t>
      </w:r>
      <w:r>
        <w:rPr>
          <w:spacing w:val="-6"/>
        </w:rPr>
        <w:t xml:space="preserve"> </w:t>
      </w:r>
      <w:r>
        <w:t>rozwojem</w:t>
      </w:r>
      <w:r>
        <w:rPr>
          <w:spacing w:val="-6"/>
        </w:rPr>
        <w:t xml:space="preserve"> </w:t>
      </w:r>
      <w:r>
        <w:t>modułów</w:t>
      </w:r>
      <w:r>
        <w:rPr>
          <w:spacing w:val="-6"/>
        </w:rPr>
        <w:t xml:space="preserve"> </w:t>
      </w:r>
      <w:r>
        <w:t>oraz</w:t>
      </w:r>
      <w:r>
        <w:rPr>
          <w:spacing w:val="-5"/>
        </w:rPr>
        <w:t xml:space="preserve"> </w:t>
      </w:r>
      <w:r>
        <w:t>testowania</w:t>
      </w:r>
      <w:r>
        <w:rPr>
          <w:spacing w:val="-7"/>
        </w:rPr>
        <w:t xml:space="preserve"> </w:t>
      </w:r>
      <w:r>
        <w:t>ich</w:t>
      </w:r>
      <w:r>
        <w:rPr>
          <w:spacing w:val="-6"/>
        </w:rPr>
        <w:t xml:space="preserve"> </w:t>
      </w:r>
      <w:r>
        <w:t>niezbędny</w:t>
      </w:r>
      <w:r>
        <w:rPr>
          <w:spacing w:val="-11"/>
        </w:rPr>
        <w:t xml:space="preserve"> </w:t>
      </w:r>
      <w:r>
        <w:t>jest</w:t>
      </w:r>
      <w:r>
        <w:rPr>
          <w:spacing w:val="-58"/>
        </w:rPr>
        <w:t xml:space="preserve"> </w:t>
      </w:r>
      <w:r>
        <w:t>symulator ModelSIM Altera Edition. Ten oto program dołączony do pakietu Quartus</w:t>
      </w:r>
      <w:r>
        <w:rPr>
          <w:spacing w:val="1"/>
        </w:rPr>
        <w:t xml:space="preserve"> </w:t>
      </w:r>
      <w:r>
        <w:t>Prime</w:t>
      </w:r>
      <w:r>
        <w:rPr>
          <w:spacing w:val="1"/>
        </w:rPr>
        <w:t xml:space="preserve"> </w:t>
      </w:r>
      <w:r>
        <w:t>pozwala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wygenerowanie</w:t>
      </w:r>
      <w:r>
        <w:rPr>
          <w:spacing w:val="1"/>
        </w:rPr>
        <w:t xml:space="preserve"> </w:t>
      </w:r>
      <w:r>
        <w:t>przebiegów</w:t>
      </w:r>
      <w:r>
        <w:rPr>
          <w:spacing w:val="1"/>
        </w:rPr>
        <w:t xml:space="preserve"> </w:t>
      </w:r>
      <w:r>
        <w:t>czasowych</w:t>
      </w:r>
      <w:r>
        <w:rPr>
          <w:spacing w:val="1"/>
        </w:rPr>
        <w:t xml:space="preserve"> </w:t>
      </w:r>
      <w:r>
        <w:t>dla</w:t>
      </w:r>
      <w:r>
        <w:rPr>
          <w:spacing w:val="1"/>
        </w:rPr>
        <w:t xml:space="preserve"> </w:t>
      </w:r>
      <w:r>
        <w:t>wcześniej</w:t>
      </w:r>
      <w:r>
        <w:rPr>
          <w:spacing w:val="1"/>
        </w:rPr>
        <w:t xml:space="preserve"> </w:t>
      </w:r>
      <w:r>
        <w:t>przygotowanego</w:t>
      </w:r>
      <w:r>
        <w:rPr>
          <w:spacing w:val="1"/>
        </w:rPr>
        <w:t xml:space="preserve"> </w:t>
      </w:r>
      <w:r>
        <w:t>testbenchu.</w:t>
      </w:r>
      <w:r>
        <w:rPr>
          <w:spacing w:val="1"/>
        </w:rPr>
        <w:t xml:space="preserve"> </w:t>
      </w:r>
      <w:r>
        <w:t>Podsumowując,</w:t>
      </w:r>
      <w:r>
        <w:rPr>
          <w:spacing w:val="1"/>
        </w:rPr>
        <w:t xml:space="preserve"> </w:t>
      </w:r>
      <w:r>
        <w:t>cały</w:t>
      </w:r>
      <w:r>
        <w:rPr>
          <w:spacing w:val="1"/>
        </w:rPr>
        <w:t xml:space="preserve"> </w:t>
      </w:r>
      <w:r>
        <w:t>zestaw</w:t>
      </w:r>
      <w:r>
        <w:rPr>
          <w:spacing w:val="1"/>
        </w:rPr>
        <w:t xml:space="preserve"> </w:t>
      </w:r>
      <w:r>
        <w:t>sprzętowy</w:t>
      </w:r>
      <w:r>
        <w:rPr>
          <w:spacing w:val="1"/>
        </w:rPr>
        <w:t xml:space="preserve"> </w:t>
      </w:r>
      <w:r>
        <w:t>jak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oprogramowanie</w:t>
      </w:r>
      <w:r>
        <w:rPr>
          <w:spacing w:val="1"/>
        </w:rPr>
        <w:t xml:space="preserve"> </w:t>
      </w:r>
      <w:r>
        <w:t>pochodzi</w:t>
      </w:r>
      <w:r>
        <w:rPr>
          <w:spacing w:val="1"/>
        </w:rPr>
        <w:t xml:space="preserve"> </w:t>
      </w:r>
      <w:r>
        <w:t>od</w:t>
      </w:r>
      <w:r>
        <w:rPr>
          <w:spacing w:val="1"/>
        </w:rPr>
        <w:t xml:space="preserve"> </w:t>
      </w:r>
      <w:r>
        <w:t>tego</w:t>
      </w:r>
      <w:r>
        <w:rPr>
          <w:spacing w:val="1"/>
        </w:rPr>
        <w:t xml:space="preserve"> </w:t>
      </w:r>
      <w:r>
        <w:t>samego</w:t>
      </w:r>
      <w:r>
        <w:rPr>
          <w:spacing w:val="1"/>
        </w:rPr>
        <w:t xml:space="preserve"> </w:t>
      </w:r>
      <w:r>
        <w:t>dystrybutora,</w:t>
      </w:r>
      <w:r>
        <w:rPr>
          <w:spacing w:val="1"/>
        </w:rPr>
        <w:t xml:space="preserve"> </w:t>
      </w:r>
      <w:r>
        <w:t>co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wyniku</w:t>
      </w:r>
      <w:r>
        <w:rPr>
          <w:spacing w:val="1"/>
        </w:rPr>
        <w:t xml:space="preserve"> </w:t>
      </w:r>
      <w:r>
        <w:t>daje</w:t>
      </w:r>
      <w:r>
        <w:rPr>
          <w:spacing w:val="1"/>
        </w:rPr>
        <w:t xml:space="preserve"> </w:t>
      </w:r>
      <w:r>
        <w:t>bezproblemową</w:t>
      </w:r>
      <w:r>
        <w:rPr>
          <w:spacing w:val="-2"/>
        </w:rPr>
        <w:t xml:space="preserve"> </w:t>
      </w:r>
      <w:r>
        <w:t>i efektywną</w:t>
      </w:r>
      <w:r>
        <w:rPr>
          <w:spacing w:val="-2"/>
        </w:rPr>
        <w:t xml:space="preserve"> </w:t>
      </w:r>
      <w:r>
        <w:t>pracę.</w:t>
      </w:r>
    </w:p>
    <w:p w14:paraId="1D123DEA" w14:textId="77777777" w:rsidR="00785A2E" w:rsidRDefault="00785A2E">
      <w:pPr>
        <w:pStyle w:val="BodyText"/>
        <w:kinsoku w:val="0"/>
        <w:overflowPunct w:val="0"/>
        <w:rPr>
          <w:sz w:val="36"/>
          <w:szCs w:val="36"/>
        </w:rPr>
      </w:pPr>
    </w:p>
    <w:p w14:paraId="5FDE01CA" w14:textId="77777777" w:rsidR="00785A2E" w:rsidRDefault="00FA04FB">
      <w:pPr>
        <w:pStyle w:val="BodyText"/>
        <w:kinsoku w:val="0"/>
        <w:overflowPunct w:val="0"/>
        <w:spacing w:before="1" w:line="360" w:lineRule="auto"/>
        <w:ind w:left="305" w:right="426" w:firstLine="427"/>
        <w:jc w:val="both"/>
      </w:pPr>
      <w:r>
        <w:t>Uruchomienie</w:t>
      </w:r>
      <w:r>
        <w:rPr>
          <w:spacing w:val="1"/>
        </w:rPr>
        <w:t xml:space="preserve"> </w:t>
      </w:r>
      <w:r>
        <w:t>projektu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płycie</w:t>
      </w:r>
      <w:r>
        <w:rPr>
          <w:spacing w:val="1"/>
        </w:rPr>
        <w:t xml:space="preserve"> </w:t>
      </w:r>
      <w:r>
        <w:t>MAXimator</w:t>
      </w:r>
      <w:r>
        <w:rPr>
          <w:spacing w:val="1"/>
        </w:rPr>
        <w:t xml:space="preserve"> </w:t>
      </w:r>
      <w:r>
        <w:t>wymaga</w:t>
      </w:r>
      <w:r>
        <w:rPr>
          <w:spacing w:val="1"/>
        </w:rPr>
        <w:t xml:space="preserve"> </w:t>
      </w:r>
      <w:r>
        <w:t>przyporządkowania</w:t>
      </w:r>
      <w:r>
        <w:rPr>
          <w:spacing w:val="1"/>
        </w:rPr>
        <w:t xml:space="preserve"> </w:t>
      </w:r>
      <w:r>
        <w:t>odpowiednich</w:t>
      </w:r>
      <w:r>
        <w:rPr>
          <w:spacing w:val="1"/>
        </w:rPr>
        <w:t xml:space="preserve"> </w:t>
      </w:r>
      <w:r>
        <w:t>pinów</w:t>
      </w:r>
      <w:r>
        <w:rPr>
          <w:spacing w:val="1"/>
        </w:rPr>
        <w:t xml:space="preserve"> </w:t>
      </w:r>
      <w:r>
        <w:t>dla</w:t>
      </w:r>
      <w:r>
        <w:rPr>
          <w:spacing w:val="1"/>
        </w:rPr>
        <w:t xml:space="preserve"> </w:t>
      </w:r>
      <w:r>
        <w:t>wejść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wyjść</w:t>
      </w:r>
      <w:r>
        <w:rPr>
          <w:spacing w:val="1"/>
        </w:rPr>
        <w:t xml:space="preserve"> </w:t>
      </w:r>
      <w:r>
        <w:t>zawartych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głównym</w:t>
      </w:r>
      <w:r>
        <w:rPr>
          <w:spacing w:val="1"/>
        </w:rPr>
        <w:t xml:space="preserve"> </w:t>
      </w:r>
      <w:r>
        <w:t>komponencie.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 xml:space="preserve">środowisku Intel Quartus Prime znajduje się narzędzie </w:t>
      </w:r>
      <w:r>
        <w:rPr>
          <w:i/>
          <w:iCs/>
        </w:rPr>
        <w:t xml:space="preserve">Pin Planner, </w:t>
      </w:r>
      <w:r>
        <w:t>które w szybki</w:t>
      </w:r>
      <w:r>
        <w:rPr>
          <w:spacing w:val="1"/>
        </w:rPr>
        <w:t xml:space="preserve"> </w:t>
      </w:r>
      <w:r>
        <w:t>sposób</w:t>
      </w:r>
      <w:r>
        <w:rPr>
          <w:spacing w:val="1"/>
        </w:rPr>
        <w:t xml:space="preserve"> </w:t>
      </w:r>
      <w:r>
        <w:t>pozwala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wybranie</w:t>
      </w:r>
      <w:r>
        <w:rPr>
          <w:spacing w:val="1"/>
        </w:rPr>
        <w:t xml:space="preserve"> </w:t>
      </w:r>
      <w:r>
        <w:t>pinów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naszego</w:t>
      </w:r>
      <w:r>
        <w:rPr>
          <w:spacing w:val="1"/>
        </w:rPr>
        <w:t xml:space="preserve"> </w:t>
      </w:r>
      <w:r>
        <w:t>nadrzędnego.</w:t>
      </w:r>
      <w:r>
        <w:rPr>
          <w:spacing w:val="1"/>
        </w:rPr>
        <w:t xml:space="preserve"> </w:t>
      </w:r>
      <w:r>
        <w:t>Opis</w:t>
      </w:r>
      <w:r>
        <w:rPr>
          <w:spacing w:val="1"/>
        </w:rPr>
        <w:t xml:space="preserve"> </w:t>
      </w:r>
      <w:r>
        <w:t>przypisanych</w:t>
      </w:r>
      <w:r>
        <w:rPr>
          <w:spacing w:val="1"/>
        </w:rPr>
        <w:t xml:space="preserve"> </w:t>
      </w:r>
      <w:r>
        <w:t>wyprowadzeń do sygnałów</w:t>
      </w:r>
      <w:r>
        <w:rPr>
          <w:spacing w:val="-2"/>
        </w:rPr>
        <w:t xml:space="preserve"> </w:t>
      </w:r>
      <w:r>
        <w:t>w</w:t>
      </w:r>
      <w:r>
        <w:rPr>
          <w:spacing w:val="-1"/>
        </w:rPr>
        <w:t xml:space="preserve"> </w:t>
      </w:r>
      <w:r>
        <w:t>syntezatorze</w:t>
      </w:r>
      <w:r>
        <w:rPr>
          <w:spacing w:val="-1"/>
        </w:rPr>
        <w:t xml:space="preserve"> </w:t>
      </w:r>
      <w:r>
        <w:t>przedstawiono</w:t>
      </w:r>
      <w:r>
        <w:rPr>
          <w:spacing w:val="-1"/>
        </w:rPr>
        <w:t xml:space="preserve"> </w:t>
      </w:r>
      <w:r>
        <w:t>w</w:t>
      </w:r>
      <w:r>
        <w:rPr>
          <w:spacing w:val="-1"/>
        </w:rPr>
        <w:t xml:space="preserve"> </w:t>
      </w:r>
      <w:r>
        <w:t>tabeli poniżej:</w:t>
      </w:r>
    </w:p>
    <w:p w14:paraId="62F77CAB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4B76A79A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2208A5F9" w14:textId="77777777" w:rsidR="00785A2E" w:rsidRDefault="00785A2E">
      <w:pPr>
        <w:pStyle w:val="BodyText"/>
        <w:kinsoku w:val="0"/>
        <w:overflowPunct w:val="0"/>
        <w:spacing w:before="9"/>
        <w:rPr>
          <w:sz w:val="13"/>
          <w:szCs w:val="13"/>
        </w:rPr>
      </w:pPr>
    </w:p>
    <w:tbl>
      <w:tblPr>
        <w:tblW w:w="0" w:type="auto"/>
        <w:tblInd w:w="256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40"/>
        <w:gridCol w:w="1961"/>
      </w:tblGrid>
      <w:tr w:rsidR="00785A2E" w14:paraId="55D76336" w14:textId="77777777">
        <w:trPr>
          <w:trHeight w:val="316"/>
        </w:trPr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9AC2E6"/>
          </w:tcPr>
          <w:p w14:paraId="40D411EE" w14:textId="77777777" w:rsidR="00785A2E" w:rsidRDefault="00FA04FB">
            <w:pPr>
              <w:pStyle w:val="TableParagraph"/>
              <w:kinsoku w:val="0"/>
              <w:overflowPunct w:val="0"/>
              <w:spacing w:before="44" w:line="251" w:lineRule="exact"/>
              <w:ind w:left="189" w:right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Sygnał</w:t>
            </w:r>
          </w:p>
        </w:tc>
        <w:tc>
          <w:tcPr>
            <w:tcW w:w="196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9AC2E6"/>
          </w:tcPr>
          <w:p w14:paraId="22C0B473" w14:textId="77777777" w:rsidR="00785A2E" w:rsidRDefault="00FA04FB">
            <w:pPr>
              <w:pStyle w:val="TableParagraph"/>
              <w:kinsoku w:val="0"/>
              <w:overflowPunct w:val="0"/>
              <w:spacing w:before="44" w:line="251" w:lineRule="exact"/>
              <w:ind w:left="332" w:right="3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Pin</w:t>
            </w:r>
          </w:p>
        </w:tc>
      </w:tr>
      <w:tr w:rsidR="00785A2E" w14:paraId="257E5F10" w14:textId="77777777">
        <w:trPr>
          <w:trHeight w:val="299"/>
        </w:trPr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CD7EE"/>
          </w:tcPr>
          <w:p w14:paraId="4305FABD" w14:textId="77777777" w:rsidR="00785A2E" w:rsidRDefault="00FA04FB">
            <w:pPr>
              <w:pStyle w:val="TableParagraph"/>
              <w:kinsoku w:val="0"/>
              <w:overflowPunct w:val="0"/>
              <w:spacing w:before="27"/>
              <w:ind w:left="189" w:right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CLK</w:t>
            </w:r>
          </w:p>
        </w:tc>
        <w:tc>
          <w:tcPr>
            <w:tcW w:w="196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BCD7EE"/>
          </w:tcPr>
          <w:p w14:paraId="5771029E" w14:textId="77777777" w:rsidR="00785A2E" w:rsidRDefault="00FA04FB">
            <w:pPr>
              <w:pStyle w:val="TableParagraph"/>
              <w:kinsoku w:val="0"/>
              <w:overflowPunct w:val="0"/>
              <w:spacing w:before="27"/>
              <w:ind w:left="332" w:right="3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PIN_L3</w:t>
            </w:r>
          </w:p>
        </w:tc>
      </w:tr>
      <w:tr w:rsidR="00785A2E" w14:paraId="7687DA91" w14:textId="77777777">
        <w:trPr>
          <w:trHeight w:val="299"/>
        </w:trPr>
        <w:tc>
          <w:tcPr>
            <w:tcW w:w="204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CD7EE"/>
          </w:tcPr>
          <w:p w14:paraId="7C119F5B" w14:textId="77777777" w:rsidR="00785A2E" w:rsidRDefault="00FA04FB">
            <w:pPr>
              <w:pStyle w:val="TableParagraph"/>
              <w:kinsoku w:val="0"/>
              <w:overflowPunct w:val="0"/>
              <w:spacing w:before="30" w:line="249" w:lineRule="exact"/>
              <w:ind w:left="191" w:right="17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RESET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BCD7EE"/>
          </w:tcPr>
          <w:p w14:paraId="4B1B6F40" w14:textId="77777777" w:rsidR="00785A2E" w:rsidRDefault="00FA04FB">
            <w:pPr>
              <w:pStyle w:val="TableParagraph"/>
              <w:kinsoku w:val="0"/>
              <w:overflowPunct w:val="0"/>
              <w:spacing w:before="30" w:line="249" w:lineRule="exact"/>
              <w:ind w:left="332" w:right="3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PIN_R15</w:t>
            </w:r>
          </w:p>
        </w:tc>
      </w:tr>
      <w:tr w:rsidR="00785A2E" w14:paraId="486EC49F" w14:textId="77777777">
        <w:trPr>
          <w:trHeight w:val="302"/>
        </w:trPr>
        <w:tc>
          <w:tcPr>
            <w:tcW w:w="204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CD7EE"/>
          </w:tcPr>
          <w:p w14:paraId="54D8D13B" w14:textId="77777777" w:rsidR="00785A2E" w:rsidRDefault="00FA04FB">
            <w:pPr>
              <w:pStyle w:val="TableParagraph"/>
              <w:kinsoku w:val="0"/>
              <w:overflowPunct w:val="0"/>
              <w:spacing w:before="30"/>
              <w:ind w:left="191" w:right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BUTTON_L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BCD7EE"/>
          </w:tcPr>
          <w:p w14:paraId="1CDF9549" w14:textId="77777777" w:rsidR="00785A2E" w:rsidRDefault="00FA04FB">
            <w:pPr>
              <w:pStyle w:val="TableParagraph"/>
              <w:kinsoku w:val="0"/>
              <w:overflowPunct w:val="0"/>
              <w:spacing w:before="30"/>
              <w:ind w:left="332" w:right="3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PIN_B16</w:t>
            </w:r>
          </w:p>
        </w:tc>
      </w:tr>
      <w:tr w:rsidR="00785A2E" w14:paraId="0BEDBB92" w14:textId="77777777">
        <w:trPr>
          <w:trHeight w:val="299"/>
        </w:trPr>
        <w:tc>
          <w:tcPr>
            <w:tcW w:w="204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CD7EE"/>
          </w:tcPr>
          <w:p w14:paraId="5C79DCF4" w14:textId="77777777" w:rsidR="00785A2E" w:rsidRDefault="00FA04FB">
            <w:pPr>
              <w:pStyle w:val="TableParagraph"/>
              <w:kinsoku w:val="0"/>
              <w:overflowPunct w:val="0"/>
              <w:ind w:left="189" w:right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BUTTON_R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BCD7EE"/>
          </w:tcPr>
          <w:p w14:paraId="4A1E6AA3" w14:textId="77777777" w:rsidR="00785A2E" w:rsidRDefault="00FA04FB">
            <w:pPr>
              <w:pStyle w:val="TableParagraph"/>
              <w:kinsoku w:val="0"/>
              <w:overflowPunct w:val="0"/>
              <w:ind w:left="332" w:right="3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PIN_B15</w:t>
            </w:r>
          </w:p>
        </w:tc>
      </w:tr>
      <w:tr w:rsidR="00785A2E" w14:paraId="63C6B460" w14:textId="77777777">
        <w:trPr>
          <w:trHeight w:val="316"/>
        </w:trPr>
        <w:tc>
          <w:tcPr>
            <w:tcW w:w="204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CD7EE"/>
          </w:tcPr>
          <w:p w14:paraId="3A418709" w14:textId="77777777" w:rsidR="00785A2E" w:rsidRDefault="00FA04FB">
            <w:pPr>
              <w:pStyle w:val="TableParagraph"/>
              <w:kinsoku w:val="0"/>
              <w:overflowPunct w:val="0"/>
              <w:spacing w:before="42" w:line="254" w:lineRule="exact"/>
              <w:ind w:left="191" w:right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HEX_DISPLAY[6:0]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BCD7EE"/>
          </w:tcPr>
          <w:p w14:paraId="7EE64A8B" w14:textId="77777777" w:rsidR="00785A2E" w:rsidRDefault="00FA04FB">
            <w:pPr>
              <w:pStyle w:val="TableParagraph"/>
              <w:kinsoku w:val="0"/>
              <w:overflowPunct w:val="0"/>
              <w:spacing w:before="42" w:line="254" w:lineRule="exact"/>
              <w:ind w:left="332" w:right="3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PIN_L16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G16</w:t>
            </w:r>
          </w:p>
        </w:tc>
      </w:tr>
    </w:tbl>
    <w:p w14:paraId="5902A6B5" w14:textId="77777777" w:rsidR="00785A2E" w:rsidRDefault="00FA04FB">
      <w:pPr>
        <w:pStyle w:val="BodyText"/>
        <w:kinsoku w:val="0"/>
        <w:overflowPunct w:val="0"/>
        <w:spacing w:before="120"/>
        <w:ind w:left="792" w:right="881"/>
        <w:jc w:val="center"/>
        <w:rPr>
          <w:b/>
          <w:bCs/>
          <w:i/>
          <w:iCs/>
        </w:rPr>
      </w:pPr>
      <w:bookmarkStart w:id="35" w:name="_bookmark35"/>
      <w:bookmarkEnd w:id="35"/>
      <w:r>
        <w:rPr>
          <w:b/>
          <w:bCs/>
          <w:i/>
          <w:iCs/>
          <w:u w:val="single"/>
        </w:rPr>
        <w:t>Tabela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1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Przyporządkowane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piny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do sygnałów</w:t>
      </w:r>
    </w:p>
    <w:p w14:paraId="55C253CE" w14:textId="77777777" w:rsidR="00785A2E" w:rsidRDefault="00785A2E">
      <w:pPr>
        <w:pStyle w:val="BodyText"/>
        <w:kinsoku w:val="0"/>
        <w:overflowPunct w:val="0"/>
        <w:spacing w:before="120"/>
        <w:ind w:left="792" w:right="881"/>
        <w:jc w:val="center"/>
        <w:rPr>
          <w:b/>
          <w:bCs/>
          <w:i/>
          <w:iCs/>
        </w:rPr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1B15EED0" w14:textId="77777777" w:rsidR="00785A2E" w:rsidRDefault="00785A2E">
      <w:pPr>
        <w:pStyle w:val="BodyText"/>
        <w:kinsoku w:val="0"/>
        <w:overflowPunct w:val="0"/>
        <w:spacing w:before="2"/>
        <w:rPr>
          <w:b/>
          <w:bCs/>
          <w:i/>
          <w:iCs/>
          <w:sz w:val="28"/>
          <w:szCs w:val="28"/>
        </w:rPr>
      </w:pPr>
    </w:p>
    <w:p w14:paraId="33776766" w14:textId="77777777" w:rsidR="00785A2E" w:rsidRDefault="00FA04FB">
      <w:pPr>
        <w:pStyle w:val="Heading2"/>
        <w:numPr>
          <w:ilvl w:val="1"/>
          <w:numId w:val="7"/>
        </w:numPr>
        <w:tabs>
          <w:tab w:val="left" w:pos="882"/>
        </w:tabs>
        <w:kinsoku w:val="0"/>
        <w:overflowPunct w:val="0"/>
        <w:spacing w:before="89"/>
        <w:ind w:hanging="577"/>
      </w:pPr>
      <w:bookmarkStart w:id="36" w:name="_bookmark36"/>
      <w:bookmarkEnd w:id="36"/>
      <w:r>
        <w:t>Architektura</w:t>
      </w:r>
      <w:r>
        <w:rPr>
          <w:spacing w:val="-10"/>
        </w:rPr>
        <w:t xml:space="preserve"> </w:t>
      </w:r>
      <w:r>
        <w:t>syntezera</w:t>
      </w:r>
    </w:p>
    <w:p w14:paraId="06C672A0" w14:textId="77777777" w:rsidR="00785A2E" w:rsidRDefault="00FA04FB">
      <w:pPr>
        <w:pStyle w:val="BodyText"/>
        <w:kinsoku w:val="0"/>
        <w:overflowPunct w:val="0"/>
        <w:spacing w:before="217"/>
        <w:ind w:left="588"/>
      </w:pPr>
      <w:r>
        <w:rPr>
          <w:spacing w:val="-1"/>
        </w:rPr>
        <w:t>Cały</w:t>
      </w:r>
      <w:r>
        <w:rPr>
          <w:spacing w:val="-15"/>
        </w:rPr>
        <w:t xml:space="preserve"> </w:t>
      </w:r>
      <w:r>
        <w:rPr>
          <w:spacing w:val="-1"/>
        </w:rPr>
        <w:t>projekt</w:t>
      </w:r>
      <w:r>
        <w:rPr>
          <w:spacing w:val="-9"/>
        </w:rPr>
        <w:t xml:space="preserve"> </w:t>
      </w:r>
      <w:r>
        <w:rPr>
          <w:spacing w:val="-1"/>
        </w:rPr>
        <w:t>jest</w:t>
      </w:r>
      <w:r>
        <w:rPr>
          <w:spacing w:val="-9"/>
        </w:rPr>
        <w:t xml:space="preserve"> </w:t>
      </w:r>
      <w:r>
        <w:rPr>
          <w:spacing w:val="-1"/>
        </w:rPr>
        <w:t>przystosowany</w:t>
      </w:r>
      <w:r>
        <w:rPr>
          <w:spacing w:val="-15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współczesnych</w:t>
      </w:r>
      <w:r>
        <w:rPr>
          <w:spacing w:val="-7"/>
        </w:rPr>
        <w:t xml:space="preserve"> </w:t>
      </w:r>
      <w:r>
        <w:t>standardów</w:t>
      </w:r>
      <w:r>
        <w:rPr>
          <w:spacing w:val="-8"/>
        </w:rPr>
        <w:t xml:space="preserve"> </w:t>
      </w:r>
      <w:r>
        <w:t>wraz</w:t>
      </w:r>
      <w:r>
        <w:rPr>
          <w:spacing w:val="-8"/>
        </w:rPr>
        <w:t xml:space="preserve"> </w:t>
      </w:r>
      <w:r>
        <w:t>z</w:t>
      </w:r>
      <w:r>
        <w:rPr>
          <w:spacing w:val="-9"/>
        </w:rPr>
        <w:t xml:space="preserve"> </w:t>
      </w:r>
      <w:r>
        <w:t>funkcją</w:t>
      </w:r>
      <w:r>
        <w:rPr>
          <w:spacing w:val="-4"/>
        </w:rPr>
        <w:t xml:space="preserve"> </w:t>
      </w:r>
      <w:r>
        <w:t>obsługi</w:t>
      </w:r>
    </w:p>
    <w:p w14:paraId="06280AF1" w14:textId="77777777" w:rsidR="00785A2E" w:rsidRDefault="00FA04FB">
      <w:pPr>
        <w:pStyle w:val="BodyText"/>
        <w:kinsoku w:val="0"/>
        <w:overflowPunct w:val="0"/>
        <w:spacing w:before="139"/>
        <w:ind w:left="305"/>
      </w:pPr>
      <w:r>
        <w:t>przez</w:t>
      </w:r>
      <w:r>
        <w:rPr>
          <w:spacing w:val="-1"/>
        </w:rPr>
        <w:t xml:space="preserve"> </w:t>
      </w:r>
      <w:r>
        <w:t>użytkownika.</w:t>
      </w:r>
      <w:r>
        <w:rPr>
          <w:spacing w:val="-2"/>
        </w:rPr>
        <w:t xml:space="preserve"> </w:t>
      </w:r>
      <w:r>
        <w:t>Syntezer</w:t>
      </w:r>
      <w:r>
        <w:rPr>
          <w:spacing w:val="-2"/>
        </w:rPr>
        <w:t xml:space="preserve"> </w:t>
      </w:r>
      <w:r>
        <w:t>składa</w:t>
      </w:r>
      <w:r>
        <w:rPr>
          <w:spacing w:val="-3"/>
        </w:rPr>
        <w:t xml:space="preserve"> </w:t>
      </w:r>
      <w:r>
        <w:t>się</w:t>
      </w:r>
      <w:r>
        <w:rPr>
          <w:spacing w:val="-3"/>
        </w:rPr>
        <w:t xml:space="preserve"> </w:t>
      </w:r>
      <w:r>
        <w:t>z:</w:t>
      </w:r>
    </w:p>
    <w:p w14:paraId="49387679" w14:textId="77777777" w:rsidR="00785A2E" w:rsidRDefault="00785A2E">
      <w:pPr>
        <w:pStyle w:val="BodyText"/>
        <w:kinsoku w:val="0"/>
        <w:overflowPunct w:val="0"/>
        <w:spacing w:before="4"/>
        <w:rPr>
          <w:sz w:val="22"/>
          <w:szCs w:val="22"/>
        </w:rPr>
      </w:pPr>
    </w:p>
    <w:p w14:paraId="1625DF45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09"/>
        </w:tabs>
        <w:kinsoku w:val="0"/>
        <w:overflowPunct w:val="0"/>
        <w:ind w:left="1308" w:hanging="361"/>
      </w:pPr>
      <w:r>
        <w:t>dekodera</w:t>
      </w:r>
      <w:r>
        <w:rPr>
          <w:spacing w:val="-4"/>
        </w:rPr>
        <w:t xml:space="preserve"> </w:t>
      </w:r>
      <w:r>
        <w:t>MIDI,</w:t>
      </w:r>
    </w:p>
    <w:p w14:paraId="45F30F57" w14:textId="77777777" w:rsidR="00785A2E" w:rsidRDefault="00785A2E">
      <w:pPr>
        <w:pStyle w:val="BodyText"/>
        <w:kinsoku w:val="0"/>
        <w:overflowPunct w:val="0"/>
        <w:spacing w:before="5"/>
        <w:rPr>
          <w:sz w:val="22"/>
          <w:szCs w:val="22"/>
        </w:rPr>
      </w:pPr>
    </w:p>
    <w:p w14:paraId="18A05C11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09"/>
        </w:tabs>
        <w:kinsoku w:val="0"/>
        <w:overflowPunct w:val="0"/>
        <w:ind w:left="1308" w:hanging="361"/>
      </w:pPr>
      <w:r>
        <w:t>sterownika</w:t>
      </w:r>
      <w:r>
        <w:rPr>
          <w:spacing w:val="-3"/>
        </w:rPr>
        <w:t xml:space="preserve"> </w:t>
      </w:r>
      <w:r>
        <w:t>oscylatorów,</w:t>
      </w:r>
    </w:p>
    <w:p w14:paraId="5AF8BB63" w14:textId="77777777" w:rsidR="00785A2E" w:rsidRDefault="00785A2E">
      <w:pPr>
        <w:pStyle w:val="BodyText"/>
        <w:kinsoku w:val="0"/>
        <w:overflowPunct w:val="0"/>
        <w:spacing w:before="2"/>
        <w:rPr>
          <w:sz w:val="22"/>
          <w:szCs w:val="22"/>
        </w:rPr>
      </w:pPr>
    </w:p>
    <w:p w14:paraId="13399C2F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09"/>
        </w:tabs>
        <w:kinsoku w:val="0"/>
        <w:overflowPunct w:val="0"/>
        <w:ind w:left="1308" w:hanging="361"/>
      </w:pPr>
      <w:r>
        <w:t>dwóch</w:t>
      </w:r>
      <w:r>
        <w:rPr>
          <w:spacing w:val="-3"/>
        </w:rPr>
        <w:t xml:space="preserve"> </w:t>
      </w:r>
      <w:r>
        <w:t>oscylatorów,</w:t>
      </w:r>
    </w:p>
    <w:p w14:paraId="24297B09" w14:textId="77777777" w:rsidR="00785A2E" w:rsidRDefault="00785A2E">
      <w:pPr>
        <w:pStyle w:val="BodyText"/>
        <w:kinsoku w:val="0"/>
        <w:overflowPunct w:val="0"/>
        <w:spacing w:before="6"/>
        <w:rPr>
          <w:sz w:val="22"/>
          <w:szCs w:val="22"/>
        </w:rPr>
      </w:pPr>
    </w:p>
    <w:p w14:paraId="6661D871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09"/>
        </w:tabs>
        <w:kinsoku w:val="0"/>
        <w:overflowPunct w:val="0"/>
        <w:ind w:left="1308" w:hanging="361"/>
      </w:pPr>
      <w:r>
        <w:t>miksera</w:t>
      </w:r>
      <w:r>
        <w:rPr>
          <w:spacing w:val="-3"/>
        </w:rPr>
        <w:t xml:space="preserve"> </w:t>
      </w:r>
      <w:r>
        <w:t>sygnałów,</w:t>
      </w:r>
    </w:p>
    <w:p w14:paraId="52B94E87" w14:textId="77777777" w:rsidR="00785A2E" w:rsidRDefault="00785A2E">
      <w:pPr>
        <w:pStyle w:val="BodyText"/>
        <w:kinsoku w:val="0"/>
        <w:overflowPunct w:val="0"/>
        <w:spacing w:before="5"/>
        <w:rPr>
          <w:sz w:val="22"/>
          <w:szCs w:val="22"/>
        </w:rPr>
      </w:pPr>
    </w:p>
    <w:p w14:paraId="2A0664F7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09"/>
        </w:tabs>
        <w:kinsoku w:val="0"/>
        <w:overflowPunct w:val="0"/>
        <w:ind w:left="1308" w:hanging="361"/>
      </w:pPr>
      <w:r>
        <w:t>obsługi</w:t>
      </w:r>
      <w:r>
        <w:rPr>
          <w:spacing w:val="-3"/>
        </w:rPr>
        <w:t xml:space="preserve"> </w:t>
      </w:r>
      <w:r>
        <w:t>interfejsu</w:t>
      </w:r>
      <w:r>
        <w:rPr>
          <w:spacing w:val="-3"/>
        </w:rPr>
        <w:t xml:space="preserve"> </w:t>
      </w:r>
      <w:r>
        <w:t>użytkownika.</w:t>
      </w:r>
    </w:p>
    <w:p w14:paraId="525C1BFD" w14:textId="77777777" w:rsidR="00785A2E" w:rsidRDefault="00785A2E">
      <w:pPr>
        <w:pStyle w:val="BodyText"/>
        <w:kinsoku w:val="0"/>
        <w:overflowPunct w:val="0"/>
        <w:spacing w:before="3"/>
        <w:rPr>
          <w:sz w:val="22"/>
          <w:szCs w:val="22"/>
        </w:rPr>
      </w:pPr>
    </w:p>
    <w:p w14:paraId="32AAA4F5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4" w:firstLine="283"/>
        <w:jc w:val="both"/>
      </w:pPr>
      <w:r>
        <w:t>Schemat</w:t>
      </w:r>
      <w:r>
        <w:rPr>
          <w:spacing w:val="1"/>
        </w:rPr>
        <w:t xml:space="preserve"> </w:t>
      </w:r>
      <w:r>
        <w:t>blokowy</w:t>
      </w:r>
      <w:r>
        <w:rPr>
          <w:spacing w:val="1"/>
        </w:rPr>
        <w:t xml:space="preserve"> </w:t>
      </w:r>
      <w:r>
        <w:t>architektury</w:t>
      </w:r>
      <w:r>
        <w:rPr>
          <w:spacing w:val="1"/>
        </w:rPr>
        <w:t xml:space="preserve"> </w:t>
      </w:r>
      <w:r>
        <w:t>projektu</w:t>
      </w:r>
      <w:r>
        <w:rPr>
          <w:spacing w:val="1"/>
        </w:rPr>
        <w:t xml:space="preserve"> </w:t>
      </w:r>
      <w:r>
        <w:t>widnieje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rysunku</w:t>
      </w:r>
      <w:r>
        <w:rPr>
          <w:spacing w:val="1"/>
        </w:rPr>
        <w:t xml:space="preserve"> </w:t>
      </w:r>
      <w:r>
        <w:t>3.2.1.</w:t>
      </w:r>
      <w:r>
        <w:rPr>
          <w:spacing w:val="1"/>
        </w:rPr>
        <w:t xml:space="preserve"> </w:t>
      </w:r>
      <w:r>
        <w:t>Wszystkie</w:t>
      </w:r>
      <w:r>
        <w:rPr>
          <w:spacing w:val="1"/>
        </w:rPr>
        <w:t xml:space="preserve"> </w:t>
      </w:r>
      <w:r>
        <w:rPr>
          <w:spacing w:val="-1"/>
        </w:rPr>
        <w:t>komponenty</w:t>
      </w:r>
      <w:r>
        <w:rPr>
          <w:spacing w:val="-20"/>
        </w:rPr>
        <w:t xml:space="preserve"> </w:t>
      </w:r>
      <w:r>
        <w:rPr>
          <w:spacing w:val="-1"/>
        </w:rPr>
        <w:t>są</w:t>
      </w:r>
      <w:r>
        <w:rPr>
          <w:spacing w:val="-15"/>
        </w:rPr>
        <w:t xml:space="preserve"> </w:t>
      </w:r>
      <w:r>
        <w:rPr>
          <w:spacing w:val="-1"/>
        </w:rPr>
        <w:t>sterowane</w:t>
      </w:r>
      <w:r>
        <w:rPr>
          <w:spacing w:val="-15"/>
        </w:rPr>
        <w:t xml:space="preserve"> </w:t>
      </w:r>
      <w:r>
        <w:rPr>
          <w:spacing w:val="-1"/>
        </w:rPr>
        <w:t>narastającym</w:t>
      </w:r>
      <w:r>
        <w:rPr>
          <w:spacing w:val="-11"/>
        </w:rPr>
        <w:t xml:space="preserve"> </w:t>
      </w:r>
      <w:r>
        <w:t>zboczem</w:t>
      </w:r>
      <w:r>
        <w:rPr>
          <w:spacing w:val="-11"/>
        </w:rPr>
        <w:t xml:space="preserve"> </w:t>
      </w:r>
      <w:r>
        <w:t>zegara</w:t>
      </w:r>
      <w:r>
        <w:rPr>
          <w:spacing w:val="-15"/>
        </w:rPr>
        <w:t xml:space="preserve"> </w:t>
      </w:r>
      <w:r>
        <w:t>oraz</w:t>
      </w:r>
      <w:r>
        <w:rPr>
          <w:spacing w:val="-13"/>
        </w:rPr>
        <w:t xml:space="preserve"> </w:t>
      </w:r>
      <w:r>
        <w:t>negatywnym</w:t>
      </w:r>
      <w:r>
        <w:rPr>
          <w:spacing w:val="-8"/>
        </w:rPr>
        <w:t xml:space="preserve"> </w:t>
      </w:r>
      <w:r>
        <w:t>stanem</w:t>
      </w:r>
      <w:r>
        <w:rPr>
          <w:spacing w:val="-13"/>
        </w:rPr>
        <w:t xml:space="preserve"> </w:t>
      </w:r>
      <w:r>
        <w:t>resetu.</w:t>
      </w:r>
      <w:r>
        <w:rPr>
          <w:spacing w:val="-58"/>
        </w:rPr>
        <w:t xml:space="preserve"> </w:t>
      </w:r>
      <w:r>
        <w:t>Weryfikacja poprawnej działalności modułów następuje przez symulator ModelSIM</w:t>
      </w:r>
      <w:r>
        <w:rPr>
          <w:spacing w:val="1"/>
        </w:rPr>
        <w:t xml:space="preserve"> </w:t>
      </w:r>
      <w:r>
        <w:t>Altera.</w:t>
      </w:r>
    </w:p>
    <w:p w14:paraId="578721FF" w14:textId="144D4410" w:rsidR="00785A2E" w:rsidRDefault="008A7FC3">
      <w:pPr>
        <w:pStyle w:val="BodyText"/>
        <w:kinsoku w:val="0"/>
        <w:overflowPunct w:val="0"/>
        <w:spacing w:before="11"/>
        <w:rPr>
          <w:sz w:val="11"/>
          <w:szCs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0" locked="0" layoutInCell="0" allowOverlap="1" wp14:anchorId="30CC55F7" wp14:editId="3FCC1BA4">
                <wp:simplePos x="0" y="0"/>
                <wp:positionH relativeFrom="page">
                  <wp:posOffset>1498600</wp:posOffset>
                </wp:positionH>
                <wp:positionV relativeFrom="paragraph">
                  <wp:posOffset>102870</wp:posOffset>
                </wp:positionV>
                <wp:extent cx="5295900" cy="1778000"/>
                <wp:effectExtent l="0" t="0" r="0" b="0"/>
                <wp:wrapTopAndBottom/>
                <wp:docPr id="85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95900" cy="177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5FF4DC" w14:textId="5B1AEFD1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280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5CF60F" wp14:editId="49E11622">
                                  <wp:extent cx="5295900" cy="1781175"/>
                                  <wp:effectExtent l="0" t="0" r="0" b="0"/>
                                  <wp:docPr id="56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95900" cy="1781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415803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CC55F7" id="Rectangle 30" o:spid="_x0000_s1035" style="position:absolute;margin-left:118pt;margin-top:8.1pt;width:417pt;height:140pt;z-index:251668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" o:allowincell="f" filled="f" stroked="f">
                <v:textbox inset="0,0,0,0">
                  <w:txbxContent>
                    <w:p w14:paraId="225FF4DC" w14:textId="5B1AEFD1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280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5CF60F" wp14:editId="49E11622">
                            <wp:extent cx="5295900" cy="1781175"/>
                            <wp:effectExtent l="0" t="0" r="0" b="0"/>
                            <wp:docPr id="56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95900" cy="1781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415803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7630090D" w14:textId="77777777" w:rsidR="00785A2E" w:rsidRDefault="00785A2E">
      <w:pPr>
        <w:pStyle w:val="BodyText"/>
        <w:kinsoku w:val="0"/>
        <w:overflowPunct w:val="0"/>
        <w:spacing w:before="4"/>
        <w:rPr>
          <w:sz w:val="27"/>
          <w:szCs w:val="27"/>
        </w:rPr>
      </w:pPr>
    </w:p>
    <w:p w14:paraId="2BD83AA0" w14:textId="77777777" w:rsidR="00785A2E" w:rsidRDefault="00FA04FB">
      <w:pPr>
        <w:pStyle w:val="BodyText"/>
        <w:kinsoku w:val="0"/>
        <w:overflowPunct w:val="0"/>
        <w:ind w:right="90"/>
        <w:jc w:val="center"/>
        <w:rPr>
          <w:b/>
          <w:bCs/>
          <w:i/>
          <w:iCs/>
        </w:rPr>
      </w:pPr>
      <w:bookmarkStart w:id="37" w:name="_bookmark37"/>
      <w:bookmarkEnd w:id="37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4"/>
          <w:u w:val="single"/>
        </w:rPr>
        <w:t xml:space="preserve"> </w:t>
      </w:r>
      <w:r>
        <w:rPr>
          <w:b/>
          <w:bCs/>
          <w:i/>
          <w:iCs/>
          <w:u w:val="single"/>
        </w:rPr>
        <w:t>3-4</w:t>
      </w:r>
      <w:r>
        <w:rPr>
          <w:b/>
          <w:bCs/>
          <w:i/>
          <w:iCs/>
          <w:spacing w:val="-3"/>
          <w:u w:val="single"/>
        </w:rPr>
        <w:t xml:space="preserve"> </w:t>
      </w:r>
      <w:r>
        <w:rPr>
          <w:b/>
          <w:bCs/>
          <w:i/>
          <w:iCs/>
          <w:u w:val="single"/>
        </w:rPr>
        <w:t>Architektura</w:t>
      </w:r>
      <w:r>
        <w:rPr>
          <w:b/>
          <w:bCs/>
          <w:i/>
          <w:iCs/>
          <w:spacing w:val="-3"/>
          <w:u w:val="single"/>
        </w:rPr>
        <w:t xml:space="preserve"> </w:t>
      </w:r>
      <w:r>
        <w:rPr>
          <w:b/>
          <w:bCs/>
          <w:i/>
          <w:iCs/>
          <w:u w:val="single"/>
        </w:rPr>
        <w:t>syntezera</w:t>
      </w:r>
    </w:p>
    <w:p w14:paraId="214DCC31" w14:textId="77777777" w:rsidR="00785A2E" w:rsidRDefault="00785A2E">
      <w:pPr>
        <w:pStyle w:val="BodyText"/>
        <w:kinsoku w:val="0"/>
        <w:overflowPunct w:val="0"/>
        <w:spacing w:before="11"/>
        <w:rPr>
          <w:b/>
          <w:bCs/>
          <w:i/>
          <w:iCs/>
          <w:sz w:val="21"/>
          <w:szCs w:val="21"/>
        </w:rPr>
      </w:pPr>
    </w:p>
    <w:p w14:paraId="409F32E4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6" w:firstLine="283"/>
        <w:jc w:val="both"/>
      </w:pPr>
      <w:r>
        <w:t>Rozwój</w:t>
      </w:r>
      <w:r>
        <w:rPr>
          <w:spacing w:val="1"/>
        </w:rPr>
        <w:t xml:space="preserve"> </w:t>
      </w:r>
      <w:r>
        <w:t>architektury</w:t>
      </w:r>
      <w:r>
        <w:rPr>
          <w:spacing w:val="1"/>
        </w:rPr>
        <w:t xml:space="preserve"> </w:t>
      </w:r>
      <w:r>
        <w:t>odbywał</w:t>
      </w:r>
      <w:r>
        <w:rPr>
          <w:spacing w:val="1"/>
        </w:rPr>
        <w:t xml:space="preserve"> </w:t>
      </w:r>
      <w:r>
        <w:t>się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równoległym</w:t>
      </w:r>
      <w:r>
        <w:rPr>
          <w:spacing w:val="1"/>
        </w:rPr>
        <w:t xml:space="preserve"> </w:t>
      </w:r>
      <w:r>
        <w:t>poziomie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testowaniem</w:t>
      </w:r>
      <w:r>
        <w:rPr>
          <w:spacing w:val="1"/>
        </w:rPr>
        <w:t xml:space="preserve"> </w:t>
      </w:r>
      <w:r>
        <w:t>zaimplementowanych funkcji. W czasie tworzenia cyfrowego syntezatora opartego na</w:t>
      </w:r>
      <w:r>
        <w:rPr>
          <w:spacing w:val="1"/>
        </w:rPr>
        <w:t xml:space="preserve"> </w:t>
      </w:r>
      <w:r>
        <w:t>DDS</w:t>
      </w:r>
      <w:r>
        <w:rPr>
          <w:spacing w:val="1"/>
        </w:rPr>
        <w:t xml:space="preserve"> </w:t>
      </w:r>
      <w:r>
        <w:t>jedyną trudność sprawiła</w:t>
      </w:r>
      <w:r>
        <w:rPr>
          <w:spacing w:val="1"/>
        </w:rPr>
        <w:t xml:space="preserve"> </w:t>
      </w:r>
      <w:r>
        <w:t>implementacja</w:t>
      </w:r>
      <w:r>
        <w:rPr>
          <w:spacing w:val="1"/>
        </w:rPr>
        <w:t xml:space="preserve"> </w:t>
      </w:r>
      <w:r>
        <w:t>akumulatora fazy i zrozumienie jego</w:t>
      </w:r>
      <w:r>
        <w:rPr>
          <w:spacing w:val="1"/>
        </w:rPr>
        <w:t xml:space="preserve"> </w:t>
      </w:r>
      <w:r>
        <w:t>działania.</w:t>
      </w:r>
    </w:p>
    <w:p w14:paraId="36702C6C" w14:textId="77777777" w:rsidR="00785A2E" w:rsidRDefault="00785A2E">
      <w:pPr>
        <w:pStyle w:val="BodyText"/>
        <w:kinsoku w:val="0"/>
        <w:overflowPunct w:val="0"/>
        <w:spacing w:before="5"/>
        <w:rPr>
          <w:sz w:val="21"/>
          <w:szCs w:val="21"/>
        </w:rPr>
      </w:pPr>
    </w:p>
    <w:p w14:paraId="0864EBAD" w14:textId="77777777" w:rsidR="00785A2E" w:rsidRDefault="00FA04FB">
      <w:pPr>
        <w:pStyle w:val="Heading2"/>
        <w:numPr>
          <w:ilvl w:val="1"/>
          <w:numId w:val="7"/>
        </w:numPr>
        <w:tabs>
          <w:tab w:val="left" w:pos="882"/>
        </w:tabs>
        <w:kinsoku w:val="0"/>
        <w:overflowPunct w:val="0"/>
        <w:ind w:hanging="577"/>
      </w:pPr>
      <w:bookmarkStart w:id="38" w:name="_bookmark38"/>
      <w:bookmarkEnd w:id="38"/>
      <w:r>
        <w:t>Dekoder</w:t>
      </w:r>
      <w:r>
        <w:rPr>
          <w:spacing w:val="-5"/>
        </w:rPr>
        <w:t xml:space="preserve"> </w:t>
      </w:r>
      <w:r>
        <w:t>ramki</w:t>
      </w:r>
      <w:r>
        <w:rPr>
          <w:spacing w:val="-5"/>
        </w:rPr>
        <w:t xml:space="preserve"> </w:t>
      </w:r>
      <w:r>
        <w:t>MIDI</w:t>
      </w:r>
    </w:p>
    <w:p w14:paraId="22B2076B" w14:textId="77777777" w:rsidR="00785A2E" w:rsidRDefault="00FA04FB">
      <w:pPr>
        <w:pStyle w:val="BodyText"/>
        <w:kinsoku w:val="0"/>
        <w:overflowPunct w:val="0"/>
        <w:spacing w:before="214" w:line="360" w:lineRule="auto"/>
        <w:ind w:left="305" w:right="402" w:firstLine="283"/>
        <w:jc w:val="both"/>
      </w:pPr>
      <w:r>
        <w:t>Korzystanie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interfejsu</w:t>
      </w:r>
      <w:r>
        <w:rPr>
          <w:spacing w:val="1"/>
        </w:rPr>
        <w:t xml:space="preserve"> </w:t>
      </w:r>
      <w:r>
        <w:t>MIDI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praktycznym</w:t>
      </w:r>
      <w:r>
        <w:rPr>
          <w:spacing w:val="1"/>
        </w:rPr>
        <w:t xml:space="preserve"> </w:t>
      </w:r>
      <w:r>
        <w:t>zabiegiem</w:t>
      </w:r>
      <w:r>
        <w:rPr>
          <w:spacing w:val="1"/>
        </w:rPr>
        <w:t xml:space="preserve"> </w:t>
      </w:r>
      <w:r>
        <w:t>dla</w:t>
      </w:r>
      <w:r>
        <w:rPr>
          <w:spacing w:val="1"/>
        </w:rPr>
        <w:t xml:space="preserve"> </w:t>
      </w:r>
      <w:r>
        <w:t>współczesnych</w:t>
      </w:r>
      <w:r>
        <w:rPr>
          <w:spacing w:val="1"/>
        </w:rPr>
        <w:t xml:space="preserve"> </w:t>
      </w:r>
      <w:r>
        <w:t>syntezatorów.</w:t>
      </w:r>
      <w:r>
        <w:rPr>
          <w:spacing w:val="18"/>
        </w:rPr>
        <w:t xml:space="preserve"> </w:t>
      </w:r>
      <w:r>
        <w:t>W</w:t>
      </w:r>
      <w:r>
        <w:rPr>
          <w:spacing w:val="20"/>
        </w:rPr>
        <w:t xml:space="preserve"> </w:t>
      </w:r>
      <w:r>
        <w:t>implementacji,</w:t>
      </w:r>
      <w:r>
        <w:rPr>
          <w:spacing w:val="19"/>
        </w:rPr>
        <w:t xml:space="preserve"> </w:t>
      </w:r>
      <w:r>
        <w:t>dekoder</w:t>
      </w:r>
      <w:r>
        <w:rPr>
          <w:spacing w:val="18"/>
        </w:rPr>
        <w:t xml:space="preserve"> </w:t>
      </w:r>
      <w:r>
        <w:t>MIDI</w:t>
      </w:r>
      <w:r>
        <w:rPr>
          <w:spacing w:val="18"/>
        </w:rPr>
        <w:t xml:space="preserve"> </w:t>
      </w:r>
      <w:r>
        <w:t>otrzymuje</w:t>
      </w:r>
      <w:r>
        <w:rPr>
          <w:spacing w:val="20"/>
        </w:rPr>
        <w:t xml:space="preserve"> </w:t>
      </w:r>
      <w:r>
        <w:t>wejściową</w:t>
      </w:r>
      <w:r>
        <w:rPr>
          <w:spacing w:val="19"/>
        </w:rPr>
        <w:t xml:space="preserve"> </w:t>
      </w:r>
      <w:r>
        <w:t>ramkę</w:t>
      </w:r>
      <w:r>
        <w:rPr>
          <w:spacing w:val="18"/>
        </w:rPr>
        <w:t xml:space="preserve"> </w:t>
      </w:r>
      <w:r>
        <w:t>i</w:t>
      </w:r>
      <w:r>
        <w:rPr>
          <w:spacing w:val="19"/>
        </w:rPr>
        <w:t xml:space="preserve"> </w:t>
      </w:r>
      <w:r>
        <w:t>przesyła</w:t>
      </w:r>
    </w:p>
    <w:p w14:paraId="22D356DC" w14:textId="77777777" w:rsidR="00785A2E" w:rsidRDefault="00785A2E">
      <w:pPr>
        <w:pStyle w:val="BodyText"/>
        <w:kinsoku w:val="0"/>
        <w:overflowPunct w:val="0"/>
        <w:spacing w:before="214" w:line="360" w:lineRule="auto"/>
        <w:ind w:left="305" w:right="402" w:firstLine="283"/>
        <w:jc w:val="both"/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20B7F83C" w14:textId="77777777" w:rsidR="00785A2E" w:rsidRDefault="00785A2E">
      <w:pPr>
        <w:pStyle w:val="BodyText"/>
        <w:kinsoku w:val="0"/>
        <w:overflowPunct w:val="0"/>
        <w:spacing w:before="9"/>
        <w:rPr>
          <w:sz w:val="27"/>
          <w:szCs w:val="27"/>
        </w:rPr>
      </w:pPr>
    </w:p>
    <w:p w14:paraId="4CBAE61F" w14:textId="77777777" w:rsidR="00785A2E" w:rsidRDefault="00FA04FB">
      <w:pPr>
        <w:pStyle w:val="BodyText"/>
        <w:kinsoku w:val="0"/>
        <w:overflowPunct w:val="0"/>
        <w:spacing w:before="90"/>
        <w:ind w:left="305"/>
      </w:pPr>
      <w:r>
        <w:t>dwie</w:t>
      </w:r>
      <w:r>
        <w:rPr>
          <w:spacing w:val="28"/>
        </w:rPr>
        <w:t xml:space="preserve"> </w:t>
      </w:r>
      <w:r>
        <w:t>informacje:</w:t>
      </w:r>
      <w:r>
        <w:rPr>
          <w:spacing w:val="29"/>
        </w:rPr>
        <w:t xml:space="preserve"> </w:t>
      </w:r>
      <w:r>
        <w:t>start</w:t>
      </w:r>
      <w:r>
        <w:rPr>
          <w:spacing w:val="30"/>
        </w:rPr>
        <w:t xml:space="preserve"> </w:t>
      </w:r>
      <w:r>
        <w:t>dźwięku</w:t>
      </w:r>
      <w:r>
        <w:rPr>
          <w:spacing w:val="30"/>
        </w:rPr>
        <w:t xml:space="preserve"> </w:t>
      </w:r>
      <w:r>
        <w:t>od</w:t>
      </w:r>
      <w:r>
        <w:rPr>
          <w:spacing w:val="28"/>
        </w:rPr>
        <w:t xml:space="preserve"> </w:t>
      </w:r>
      <w:r>
        <w:t>danym</w:t>
      </w:r>
      <w:r>
        <w:rPr>
          <w:spacing w:val="29"/>
        </w:rPr>
        <w:t xml:space="preserve"> </w:t>
      </w:r>
      <w:r>
        <w:t>tonie</w:t>
      </w:r>
      <w:r>
        <w:rPr>
          <w:spacing w:val="31"/>
        </w:rPr>
        <w:t xml:space="preserve"> </w:t>
      </w:r>
      <w:r>
        <w:t>i</w:t>
      </w:r>
      <w:r>
        <w:rPr>
          <w:spacing w:val="29"/>
        </w:rPr>
        <w:t xml:space="preserve"> </w:t>
      </w:r>
      <w:r>
        <w:t>stop</w:t>
      </w:r>
      <w:r>
        <w:rPr>
          <w:spacing w:val="29"/>
        </w:rPr>
        <w:t xml:space="preserve"> </w:t>
      </w:r>
      <w:r>
        <w:t>dźwięku.</w:t>
      </w:r>
      <w:r>
        <w:rPr>
          <w:spacing w:val="32"/>
        </w:rPr>
        <w:t xml:space="preserve"> </w:t>
      </w:r>
      <w:r>
        <w:t>Blok</w:t>
      </w:r>
      <w:r>
        <w:rPr>
          <w:spacing w:val="30"/>
        </w:rPr>
        <w:t xml:space="preserve"> </w:t>
      </w:r>
      <w:r>
        <w:t>dekodera</w:t>
      </w:r>
      <w:r>
        <w:rPr>
          <w:spacing w:val="28"/>
        </w:rPr>
        <w:t xml:space="preserve"> </w:t>
      </w:r>
      <w:r>
        <w:t>został</w:t>
      </w:r>
    </w:p>
    <w:p w14:paraId="391B0250" w14:textId="77777777" w:rsidR="00785A2E" w:rsidRDefault="00FA04FB">
      <w:pPr>
        <w:pStyle w:val="BodyText"/>
        <w:kinsoku w:val="0"/>
        <w:overflowPunct w:val="0"/>
        <w:spacing w:before="137"/>
        <w:ind w:left="305"/>
      </w:pPr>
      <w:r>
        <w:t>przedstawiony</w:t>
      </w:r>
      <w:r>
        <w:rPr>
          <w:spacing w:val="-4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rysunku 3-5.</w:t>
      </w:r>
    </w:p>
    <w:p w14:paraId="5C3482BD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65887808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3F71AFE9" w14:textId="7D2A557A" w:rsidR="00785A2E" w:rsidRDefault="008A7FC3">
      <w:pPr>
        <w:pStyle w:val="BodyText"/>
        <w:kinsoku w:val="0"/>
        <w:overflowPunct w:val="0"/>
        <w:spacing w:before="3"/>
        <w:rPr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0" locked="0" layoutInCell="0" allowOverlap="1" wp14:anchorId="2A0AB07C" wp14:editId="4A38B952">
                <wp:simplePos x="0" y="0"/>
                <wp:positionH relativeFrom="page">
                  <wp:posOffset>2773680</wp:posOffset>
                </wp:positionH>
                <wp:positionV relativeFrom="paragraph">
                  <wp:posOffset>214630</wp:posOffset>
                </wp:positionV>
                <wp:extent cx="2540000" cy="1422400"/>
                <wp:effectExtent l="0" t="0" r="0" b="0"/>
                <wp:wrapTopAndBottom/>
                <wp:docPr id="84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0000" cy="142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75C364" w14:textId="6B8A84DA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224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5896AE" wp14:editId="6E0FB473">
                                  <wp:extent cx="2543175" cy="1419225"/>
                                  <wp:effectExtent l="0" t="0" r="0" b="0"/>
                                  <wp:docPr id="55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3175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D57FE9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0AB07C" id="Rectangle 31" o:spid="_x0000_s1036" style="position:absolute;margin-left:218.4pt;margin-top:16.9pt;width:200pt;height:112pt;z-index:251669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" o:allowincell="f" filled="f" stroked="f">
                <v:textbox inset="0,0,0,0">
                  <w:txbxContent>
                    <w:p w14:paraId="0B75C364" w14:textId="6B8A84DA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224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5896AE" wp14:editId="6E0FB473">
                            <wp:extent cx="2543175" cy="1419225"/>
                            <wp:effectExtent l="0" t="0" r="0" b="0"/>
                            <wp:docPr id="55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43175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D57FE9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077651CB" w14:textId="77777777" w:rsidR="00785A2E" w:rsidRDefault="00785A2E">
      <w:pPr>
        <w:pStyle w:val="BodyText"/>
        <w:kinsoku w:val="0"/>
        <w:overflowPunct w:val="0"/>
      </w:pPr>
    </w:p>
    <w:p w14:paraId="612C8B8C" w14:textId="77777777" w:rsidR="00785A2E" w:rsidRDefault="00FA04FB">
      <w:pPr>
        <w:pStyle w:val="BodyText"/>
        <w:kinsoku w:val="0"/>
        <w:overflowPunct w:val="0"/>
        <w:ind w:right="91"/>
        <w:jc w:val="center"/>
        <w:rPr>
          <w:b/>
          <w:bCs/>
          <w:i/>
          <w:iCs/>
        </w:rPr>
      </w:pPr>
      <w:bookmarkStart w:id="39" w:name="_bookmark39"/>
      <w:bookmarkEnd w:id="39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3-5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Blok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dekodera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MIDI</w:t>
      </w:r>
    </w:p>
    <w:p w14:paraId="04F2598C" w14:textId="77777777" w:rsidR="00785A2E" w:rsidRDefault="00785A2E">
      <w:pPr>
        <w:pStyle w:val="BodyText"/>
        <w:kinsoku w:val="0"/>
        <w:overflowPunct w:val="0"/>
        <w:spacing w:before="1"/>
        <w:rPr>
          <w:b/>
          <w:bCs/>
          <w:i/>
          <w:iCs/>
          <w:sz w:val="22"/>
          <w:szCs w:val="22"/>
        </w:rPr>
      </w:pPr>
    </w:p>
    <w:p w14:paraId="6062019C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3" w:firstLine="283"/>
        <w:jc w:val="both"/>
      </w:pPr>
      <w:r>
        <w:t>Po przesłaniu wiadomości o charakterystyce danego tonu,</w:t>
      </w:r>
      <w:r>
        <w:rPr>
          <w:spacing w:val="1"/>
        </w:rPr>
        <w:t xml:space="preserve"> </w:t>
      </w:r>
      <w:r>
        <w:t>następuje zamiana tej</w:t>
      </w:r>
      <w:r>
        <w:rPr>
          <w:spacing w:val="1"/>
        </w:rPr>
        <w:t xml:space="preserve"> </w:t>
      </w:r>
      <w:r>
        <w:t>wartości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oczekiwaną</w:t>
      </w:r>
      <w:r>
        <w:rPr>
          <w:spacing w:val="1"/>
        </w:rPr>
        <w:t xml:space="preserve"> </w:t>
      </w:r>
      <w:r>
        <w:t>częstotliwość</w:t>
      </w:r>
      <w:r>
        <w:rPr>
          <w:spacing w:val="1"/>
        </w:rPr>
        <w:t xml:space="preserve"> </w:t>
      </w:r>
      <w:r>
        <w:t>wygenerowaną</w:t>
      </w:r>
      <w:r>
        <w:rPr>
          <w:spacing w:val="1"/>
        </w:rPr>
        <w:t xml:space="preserve"> </w:t>
      </w:r>
      <w:r>
        <w:t>przez</w:t>
      </w:r>
      <w:r>
        <w:rPr>
          <w:spacing w:val="1"/>
        </w:rPr>
        <w:t xml:space="preserve"> </w:t>
      </w:r>
      <w:r>
        <w:t>oscylator.</w:t>
      </w:r>
      <w:r>
        <w:rPr>
          <w:spacing w:val="1"/>
        </w:rPr>
        <w:t xml:space="preserve"> </w:t>
      </w:r>
      <w:r>
        <w:t>Dokładność</w:t>
      </w:r>
      <w:r>
        <w:rPr>
          <w:spacing w:val="1"/>
        </w:rPr>
        <w:t xml:space="preserve"> </w:t>
      </w:r>
      <w:r>
        <w:t>generatora jest wymagana by wytworzyć czyste brzmienie. Zastosowanie akumulatora</w:t>
      </w:r>
      <w:r>
        <w:rPr>
          <w:spacing w:val="1"/>
        </w:rPr>
        <w:t xml:space="preserve"> </w:t>
      </w:r>
      <w:r>
        <w:t>fazy o wysokiej rozdzielczości pozwala na osiągnięcie najlepszej jakości generowanej</w:t>
      </w:r>
      <w:r>
        <w:rPr>
          <w:spacing w:val="1"/>
        </w:rPr>
        <w:t xml:space="preserve"> </w:t>
      </w:r>
      <w:r>
        <w:t>fali.</w:t>
      </w:r>
      <w:r>
        <w:rPr>
          <w:spacing w:val="-1"/>
        </w:rPr>
        <w:t xml:space="preserve"> </w:t>
      </w:r>
      <w:r>
        <w:t>Fragment</w:t>
      </w:r>
      <w:r>
        <w:rPr>
          <w:spacing w:val="-1"/>
        </w:rPr>
        <w:t xml:space="preserve"> </w:t>
      </w:r>
      <w:r>
        <w:t>tabeli częstotliwości</w:t>
      </w:r>
      <w:r>
        <w:rPr>
          <w:spacing w:val="-1"/>
        </w:rPr>
        <w:t xml:space="preserve"> </w:t>
      </w:r>
      <w:r>
        <w:t>dla</w:t>
      </w:r>
      <w:r>
        <w:rPr>
          <w:spacing w:val="-2"/>
        </w:rPr>
        <w:t xml:space="preserve"> </w:t>
      </w:r>
      <w:r>
        <w:t>piątej oktawy</w:t>
      </w:r>
      <w:r>
        <w:rPr>
          <w:spacing w:val="-6"/>
        </w:rPr>
        <w:t xml:space="preserve"> </w:t>
      </w:r>
      <w:r>
        <w:t>został przedstawiony</w:t>
      </w:r>
      <w:r>
        <w:rPr>
          <w:spacing w:val="1"/>
        </w:rPr>
        <w:t xml:space="preserve"> </w:t>
      </w:r>
      <w:r>
        <w:t>w</w:t>
      </w:r>
      <w:r>
        <w:rPr>
          <w:spacing w:val="-1"/>
        </w:rPr>
        <w:t xml:space="preserve"> </w:t>
      </w:r>
      <w:r>
        <w:t>tabeli</w:t>
      </w:r>
      <w:r>
        <w:rPr>
          <w:spacing w:val="1"/>
        </w:rPr>
        <w:t xml:space="preserve"> </w:t>
      </w:r>
      <w:r>
        <w:t>2.</w:t>
      </w:r>
    </w:p>
    <w:p w14:paraId="2AE4AEE4" w14:textId="77777777" w:rsidR="00785A2E" w:rsidRDefault="00785A2E">
      <w:pPr>
        <w:pStyle w:val="BodyText"/>
        <w:kinsoku w:val="0"/>
        <w:overflowPunct w:val="0"/>
        <w:spacing w:before="10"/>
        <w:rPr>
          <w:sz w:val="10"/>
          <w:szCs w:val="10"/>
        </w:rPr>
      </w:pPr>
    </w:p>
    <w:tbl>
      <w:tblPr>
        <w:tblW w:w="0" w:type="auto"/>
        <w:tblInd w:w="292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0"/>
        <w:gridCol w:w="2321"/>
      </w:tblGrid>
      <w:tr w:rsidR="00785A2E" w14:paraId="4CFD486C" w14:textId="77777777">
        <w:trPr>
          <w:trHeight w:val="302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CD7EE"/>
          </w:tcPr>
          <w:p w14:paraId="221625EA" w14:textId="77777777" w:rsidR="00785A2E" w:rsidRDefault="00FA04FB">
            <w:pPr>
              <w:pStyle w:val="TableParagraph"/>
              <w:kinsoku w:val="0"/>
              <w:overflowPunct w:val="0"/>
              <w:spacing w:before="30"/>
              <w:ind w:left="15"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</w:t>
            </w:r>
          </w:p>
        </w:tc>
        <w:tc>
          <w:tcPr>
            <w:tcW w:w="23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BCD7EE"/>
          </w:tcPr>
          <w:p w14:paraId="46B9479E" w14:textId="77777777" w:rsidR="00785A2E" w:rsidRDefault="00FA04FB">
            <w:pPr>
              <w:pStyle w:val="TableParagraph"/>
              <w:kinsoku w:val="0"/>
              <w:overflowPunct w:val="0"/>
              <w:spacing w:before="30"/>
              <w:ind w:left="36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częstotliwość[Hz]</w:t>
            </w:r>
          </w:p>
        </w:tc>
      </w:tr>
      <w:tr w:rsidR="00785A2E" w14:paraId="3399743B" w14:textId="77777777">
        <w:trPr>
          <w:trHeight w:val="299"/>
        </w:trPr>
        <w:tc>
          <w:tcPr>
            <w:tcW w:w="9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</w:tcPr>
          <w:p w14:paraId="2BD030C6" w14:textId="77777777" w:rsidR="00785A2E" w:rsidRDefault="00FA04FB">
            <w:pPr>
              <w:pStyle w:val="TableParagraph"/>
              <w:kinsoku w:val="0"/>
              <w:overflowPunct w:val="0"/>
              <w:ind w:right="3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DEBF7"/>
          </w:tcPr>
          <w:p w14:paraId="6CEBF817" w14:textId="77777777" w:rsidR="00785A2E" w:rsidRDefault="00FA04FB">
            <w:pPr>
              <w:pStyle w:val="TableParagraph"/>
              <w:kinsoku w:val="0"/>
              <w:overflowPunct w:val="0"/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130.8127826503</w:t>
            </w:r>
          </w:p>
        </w:tc>
      </w:tr>
      <w:tr w:rsidR="00785A2E" w14:paraId="4BBAB5DC" w14:textId="77777777">
        <w:trPr>
          <w:trHeight w:val="299"/>
        </w:trPr>
        <w:tc>
          <w:tcPr>
            <w:tcW w:w="9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</w:tcPr>
          <w:p w14:paraId="210CC83D" w14:textId="77777777" w:rsidR="00785A2E" w:rsidRDefault="00FA04FB">
            <w:pPr>
              <w:pStyle w:val="TableParagraph"/>
              <w:kinsoku w:val="0"/>
              <w:overflowPunct w:val="0"/>
              <w:ind w:right="3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49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DEBF7"/>
          </w:tcPr>
          <w:p w14:paraId="026A869C" w14:textId="77777777" w:rsidR="00785A2E" w:rsidRDefault="00FA04FB">
            <w:pPr>
              <w:pStyle w:val="TableParagraph"/>
              <w:kinsoku w:val="0"/>
              <w:overflowPunct w:val="0"/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138.5913154884</w:t>
            </w:r>
          </w:p>
        </w:tc>
      </w:tr>
      <w:tr w:rsidR="00785A2E" w14:paraId="6C61CD62" w14:textId="77777777">
        <w:trPr>
          <w:trHeight w:val="299"/>
        </w:trPr>
        <w:tc>
          <w:tcPr>
            <w:tcW w:w="9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</w:tcPr>
          <w:p w14:paraId="54DF92B0" w14:textId="77777777" w:rsidR="00785A2E" w:rsidRDefault="00FA04FB">
            <w:pPr>
              <w:pStyle w:val="TableParagraph"/>
              <w:kinsoku w:val="0"/>
              <w:overflowPunct w:val="0"/>
              <w:ind w:right="3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DEBF7"/>
          </w:tcPr>
          <w:p w14:paraId="200B4BA5" w14:textId="77777777" w:rsidR="00785A2E" w:rsidRDefault="00FA04FB">
            <w:pPr>
              <w:pStyle w:val="TableParagraph"/>
              <w:kinsoku w:val="0"/>
              <w:overflowPunct w:val="0"/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146.8323839587</w:t>
            </w:r>
          </w:p>
        </w:tc>
      </w:tr>
      <w:tr w:rsidR="00785A2E" w14:paraId="0E29CABA" w14:textId="77777777">
        <w:trPr>
          <w:trHeight w:val="299"/>
        </w:trPr>
        <w:tc>
          <w:tcPr>
            <w:tcW w:w="9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</w:tcPr>
          <w:p w14:paraId="7F111DA3" w14:textId="77777777" w:rsidR="00785A2E" w:rsidRDefault="00FA04FB">
            <w:pPr>
              <w:pStyle w:val="TableParagraph"/>
              <w:kinsoku w:val="0"/>
              <w:overflowPunct w:val="0"/>
              <w:ind w:right="3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51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DEBF7"/>
          </w:tcPr>
          <w:p w14:paraId="4EAAEBED" w14:textId="77777777" w:rsidR="00785A2E" w:rsidRDefault="00FA04FB">
            <w:pPr>
              <w:pStyle w:val="TableParagraph"/>
              <w:kinsoku w:val="0"/>
              <w:overflowPunct w:val="0"/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155.5634918610</w:t>
            </w:r>
          </w:p>
        </w:tc>
      </w:tr>
      <w:tr w:rsidR="00785A2E" w14:paraId="114311AD" w14:textId="77777777">
        <w:trPr>
          <w:trHeight w:val="299"/>
        </w:trPr>
        <w:tc>
          <w:tcPr>
            <w:tcW w:w="9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</w:tcPr>
          <w:p w14:paraId="7452FD0F" w14:textId="77777777" w:rsidR="00785A2E" w:rsidRDefault="00FA04FB">
            <w:pPr>
              <w:pStyle w:val="TableParagraph"/>
              <w:kinsoku w:val="0"/>
              <w:overflowPunct w:val="0"/>
              <w:ind w:right="3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52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DEBF7"/>
          </w:tcPr>
          <w:p w14:paraId="2EC33132" w14:textId="77777777" w:rsidR="00785A2E" w:rsidRDefault="00FA04FB">
            <w:pPr>
              <w:pStyle w:val="TableParagraph"/>
              <w:kinsoku w:val="0"/>
              <w:overflowPunct w:val="0"/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164.8137784564</w:t>
            </w:r>
          </w:p>
        </w:tc>
      </w:tr>
      <w:tr w:rsidR="00785A2E" w14:paraId="5A4FE84E" w14:textId="77777777">
        <w:trPr>
          <w:trHeight w:val="302"/>
        </w:trPr>
        <w:tc>
          <w:tcPr>
            <w:tcW w:w="9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</w:tcPr>
          <w:p w14:paraId="5509CA66" w14:textId="77777777" w:rsidR="00785A2E" w:rsidRDefault="00FA04FB">
            <w:pPr>
              <w:pStyle w:val="TableParagraph"/>
              <w:kinsoku w:val="0"/>
              <w:overflowPunct w:val="0"/>
              <w:spacing w:before="30"/>
              <w:ind w:right="3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53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DEBF7"/>
          </w:tcPr>
          <w:p w14:paraId="73A69FDD" w14:textId="77777777" w:rsidR="00785A2E" w:rsidRDefault="00FA04FB">
            <w:pPr>
              <w:pStyle w:val="TableParagraph"/>
              <w:kinsoku w:val="0"/>
              <w:overflowPunct w:val="0"/>
              <w:spacing w:before="30"/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174.6141157165</w:t>
            </w:r>
          </w:p>
        </w:tc>
      </w:tr>
      <w:tr w:rsidR="00785A2E" w14:paraId="409AA146" w14:textId="77777777">
        <w:trPr>
          <w:trHeight w:val="299"/>
        </w:trPr>
        <w:tc>
          <w:tcPr>
            <w:tcW w:w="9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</w:tcPr>
          <w:p w14:paraId="468FDE77" w14:textId="77777777" w:rsidR="00785A2E" w:rsidRDefault="00FA04FB">
            <w:pPr>
              <w:pStyle w:val="TableParagraph"/>
              <w:kinsoku w:val="0"/>
              <w:overflowPunct w:val="0"/>
              <w:ind w:right="3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54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DEBF7"/>
          </w:tcPr>
          <w:p w14:paraId="185644D0" w14:textId="77777777" w:rsidR="00785A2E" w:rsidRDefault="00FA04FB">
            <w:pPr>
              <w:pStyle w:val="TableParagraph"/>
              <w:kinsoku w:val="0"/>
              <w:overflowPunct w:val="0"/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184.9972113558</w:t>
            </w:r>
          </w:p>
        </w:tc>
      </w:tr>
      <w:tr w:rsidR="00785A2E" w14:paraId="77F37151" w14:textId="77777777">
        <w:trPr>
          <w:trHeight w:val="299"/>
        </w:trPr>
        <w:tc>
          <w:tcPr>
            <w:tcW w:w="9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</w:tcPr>
          <w:p w14:paraId="0729DFBD" w14:textId="77777777" w:rsidR="00785A2E" w:rsidRDefault="00FA04FB">
            <w:pPr>
              <w:pStyle w:val="TableParagraph"/>
              <w:kinsoku w:val="0"/>
              <w:overflowPunct w:val="0"/>
              <w:ind w:right="3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55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DEBF7"/>
          </w:tcPr>
          <w:p w14:paraId="6C78F8F3" w14:textId="77777777" w:rsidR="00785A2E" w:rsidRDefault="00FA04FB">
            <w:pPr>
              <w:pStyle w:val="TableParagraph"/>
              <w:kinsoku w:val="0"/>
              <w:overflowPunct w:val="0"/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195.9977179909</w:t>
            </w:r>
          </w:p>
        </w:tc>
      </w:tr>
      <w:tr w:rsidR="00785A2E" w14:paraId="248BD539" w14:textId="77777777">
        <w:trPr>
          <w:trHeight w:val="299"/>
        </w:trPr>
        <w:tc>
          <w:tcPr>
            <w:tcW w:w="9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</w:tcPr>
          <w:p w14:paraId="514F381F" w14:textId="77777777" w:rsidR="00785A2E" w:rsidRDefault="00FA04FB">
            <w:pPr>
              <w:pStyle w:val="TableParagraph"/>
              <w:kinsoku w:val="0"/>
              <w:overflowPunct w:val="0"/>
              <w:ind w:right="3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56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DEBF7"/>
          </w:tcPr>
          <w:p w14:paraId="6728D54D" w14:textId="77777777" w:rsidR="00785A2E" w:rsidRDefault="00FA04FB">
            <w:pPr>
              <w:pStyle w:val="TableParagraph"/>
              <w:kinsoku w:val="0"/>
              <w:overflowPunct w:val="0"/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207.6523487900</w:t>
            </w:r>
          </w:p>
        </w:tc>
      </w:tr>
      <w:tr w:rsidR="00785A2E" w14:paraId="08633012" w14:textId="77777777">
        <w:trPr>
          <w:trHeight w:val="299"/>
        </w:trPr>
        <w:tc>
          <w:tcPr>
            <w:tcW w:w="9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</w:tcPr>
          <w:p w14:paraId="237FB4EA" w14:textId="77777777" w:rsidR="00785A2E" w:rsidRDefault="00FA04FB">
            <w:pPr>
              <w:pStyle w:val="TableParagraph"/>
              <w:kinsoku w:val="0"/>
              <w:overflowPunct w:val="0"/>
              <w:ind w:right="3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DEBF7"/>
          </w:tcPr>
          <w:p w14:paraId="754C3A3D" w14:textId="77777777" w:rsidR="00785A2E" w:rsidRDefault="00FA04FB">
            <w:pPr>
              <w:pStyle w:val="TableParagraph"/>
              <w:kinsoku w:val="0"/>
              <w:overflowPunct w:val="0"/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220.0000000000</w:t>
            </w:r>
          </w:p>
        </w:tc>
      </w:tr>
      <w:tr w:rsidR="00785A2E" w14:paraId="06790C47" w14:textId="77777777">
        <w:trPr>
          <w:trHeight w:val="300"/>
        </w:trPr>
        <w:tc>
          <w:tcPr>
            <w:tcW w:w="9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</w:tcPr>
          <w:p w14:paraId="6037EA65" w14:textId="77777777" w:rsidR="00785A2E" w:rsidRDefault="00FA04FB">
            <w:pPr>
              <w:pStyle w:val="TableParagraph"/>
              <w:kinsoku w:val="0"/>
              <w:overflowPunct w:val="0"/>
              <w:ind w:right="3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58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DEBF7"/>
          </w:tcPr>
          <w:p w14:paraId="5C2805F2" w14:textId="77777777" w:rsidR="00785A2E" w:rsidRDefault="00FA04FB">
            <w:pPr>
              <w:pStyle w:val="TableParagraph"/>
              <w:kinsoku w:val="0"/>
              <w:overflowPunct w:val="0"/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233.0818807590</w:t>
            </w:r>
          </w:p>
        </w:tc>
      </w:tr>
      <w:tr w:rsidR="00785A2E" w14:paraId="59971D55" w14:textId="77777777">
        <w:trPr>
          <w:trHeight w:val="316"/>
        </w:trPr>
        <w:tc>
          <w:tcPr>
            <w:tcW w:w="9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DDEBF7"/>
          </w:tcPr>
          <w:p w14:paraId="6CD8C0D4" w14:textId="77777777" w:rsidR="00785A2E" w:rsidRDefault="00FA04FB">
            <w:pPr>
              <w:pStyle w:val="TableParagraph"/>
              <w:kinsoku w:val="0"/>
              <w:overflowPunct w:val="0"/>
              <w:spacing w:before="44" w:line="251" w:lineRule="exact"/>
              <w:ind w:right="3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59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DDEBF7"/>
          </w:tcPr>
          <w:p w14:paraId="526A7854" w14:textId="77777777" w:rsidR="00785A2E" w:rsidRDefault="00FA04FB">
            <w:pPr>
              <w:pStyle w:val="TableParagraph"/>
              <w:kinsoku w:val="0"/>
              <w:overflowPunct w:val="0"/>
              <w:spacing w:before="44" w:line="251" w:lineRule="exact"/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246.9416506281</w:t>
            </w:r>
          </w:p>
        </w:tc>
      </w:tr>
    </w:tbl>
    <w:p w14:paraId="154D3886" w14:textId="77777777" w:rsidR="00785A2E" w:rsidRDefault="00FA04FB">
      <w:pPr>
        <w:pStyle w:val="BodyText"/>
        <w:kinsoku w:val="0"/>
        <w:overflowPunct w:val="0"/>
        <w:spacing w:before="124"/>
        <w:ind w:right="90"/>
        <w:jc w:val="center"/>
        <w:rPr>
          <w:b/>
          <w:bCs/>
          <w:i/>
          <w:iCs/>
        </w:rPr>
      </w:pPr>
      <w:bookmarkStart w:id="40" w:name="_bookmark40"/>
      <w:bookmarkEnd w:id="40"/>
      <w:r>
        <w:rPr>
          <w:b/>
          <w:bCs/>
          <w:i/>
          <w:iCs/>
          <w:u w:val="single"/>
        </w:rPr>
        <w:t>Tabela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2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Tablica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częstotliwości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dla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piątej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oktawy</w:t>
      </w:r>
    </w:p>
    <w:p w14:paraId="4E7E1CB5" w14:textId="77777777" w:rsidR="00785A2E" w:rsidRDefault="00785A2E">
      <w:pPr>
        <w:pStyle w:val="BodyText"/>
        <w:kinsoku w:val="0"/>
        <w:overflowPunct w:val="0"/>
        <w:spacing w:before="1"/>
        <w:rPr>
          <w:b/>
          <w:bCs/>
          <w:i/>
          <w:iCs/>
          <w:sz w:val="22"/>
          <w:szCs w:val="22"/>
        </w:rPr>
      </w:pPr>
    </w:p>
    <w:p w14:paraId="57203627" w14:textId="77777777" w:rsidR="00785A2E" w:rsidRDefault="00FA04FB">
      <w:pPr>
        <w:pStyle w:val="BodyText"/>
        <w:kinsoku w:val="0"/>
        <w:overflowPunct w:val="0"/>
        <w:ind w:left="588"/>
      </w:pPr>
      <w:r>
        <w:t>Do</w:t>
      </w:r>
      <w:r>
        <w:rPr>
          <w:spacing w:val="-4"/>
        </w:rPr>
        <w:t xml:space="preserve"> </w:t>
      </w:r>
      <w:r>
        <w:t>obliczenia</w:t>
      </w:r>
      <w:r>
        <w:rPr>
          <w:spacing w:val="-2"/>
        </w:rPr>
        <w:t xml:space="preserve"> </w:t>
      </w:r>
      <w:r>
        <w:t>całkowitej</w:t>
      </w:r>
      <w:r>
        <w:rPr>
          <w:spacing w:val="-1"/>
        </w:rPr>
        <w:t xml:space="preserve"> </w:t>
      </w:r>
      <w:r>
        <w:t>tablicy</w:t>
      </w:r>
      <w:r>
        <w:rPr>
          <w:spacing w:val="-5"/>
        </w:rPr>
        <w:t xml:space="preserve"> </w:t>
      </w:r>
      <w:r>
        <w:t>częstotliwości</w:t>
      </w:r>
      <w:r>
        <w:rPr>
          <w:spacing w:val="-3"/>
        </w:rPr>
        <w:t xml:space="preserve"> </w:t>
      </w:r>
      <w:r>
        <w:t>można</w:t>
      </w:r>
      <w:r>
        <w:rPr>
          <w:spacing w:val="-3"/>
        </w:rPr>
        <w:t xml:space="preserve"> </w:t>
      </w:r>
      <w:r>
        <w:t>posłużyć</w:t>
      </w:r>
      <w:r>
        <w:rPr>
          <w:spacing w:val="-4"/>
        </w:rPr>
        <w:t xml:space="preserve"> </w:t>
      </w:r>
      <w:r>
        <w:t>się</w:t>
      </w:r>
      <w:r>
        <w:rPr>
          <w:spacing w:val="-1"/>
        </w:rPr>
        <w:t xml:space="preserve"> </w:t>
      </w:r>
      <w:r>
        <w:t>wzorem:</w:t>
      </w:r>
    </w:p>
    <w:p w14:paraId="09CA4D50" w14:textId="77777777" w:rsidR="00785A2E" w:rsidRDefault="00785A2E">
      <w:pPr>
        <w:pStyle w:val="BodyText"/>
        <w:kinsoku w:val="0"/>
        <w:overflowPunct w:val="0"/>
        <w:spacing w:before="3"/>
        <w:rPr>
          <w:sz w:val="11"/>
          <w:szCs w:val="11"/>
        </w:rPr>
      </w:pPr>
    </w:p>
    <w:p w14:paraId="3104B30E" w14:textId="77777777" w:rsidR="00785A2E" w:rsidRDefault="00785A2E">
      <w:pPr>
        <w:pStyle w:val="BodyText"/>
        <w:kinsoku w:val="0"/>
        <w:overflowPunct w:val="0"/>
        <w:spacing w:before="3"/>
        <w:rPr>
          <w:sz w:val="11"/>
          <w:szCs w:val="11"/>
        </w:rPr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1C55F462" w14:textId="451A249C" w:rsidR="00785A2E" w:rsidRDefault="008A7FC3">
      <w:pPr>
        <w:pStyle w:val="BodyText"/>
        <w:kinsoku w:val="0"/>
        <w:overflowPunct w:val="0"/>
        <w:spacing w:before="100" w:line="173" w:lineRule="exact"/>
        <w:jc w:val="right"/>
        <w:rPr>
          <w:rFonts w:ascii="Cambria Math" w:hAnsi="Cambria Math" w:cs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77215105" wp14:editId="5AFA0838">
                <wp:simplePos x="0" y="0"/>
                <wp:positionH relativeFrom="page">
                  <wp:posOffset>4013200</wp:posOffset>
                </wp:positionH>
                <wp:positionV relativeFrom="paragraph">
                  <wp:posOffset>274955</wp:posOffset>
                </wp:positionV>
                <wp:extent cx="253365" cy="10795"/>
                <wp:effectExtent l="0" t="0" r="0" b="0"/>
                <wp:wrapNone/>
                <wp:docPr id="83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3365" cy="10795"/>
                        </a:xfrm>
                        <a:custGeom>
                          <a:avLst/>
                          <a:gdLst>
                            <a:gd name="T0" fmla="*/ 398 w 399"/>
                            <a:gd name="T1" fmla="*/ 0 h 17"/>
                            <a:gd name="T2" fmla="*/ 0 w 399"/>
                            <a:gd name="T3" fmla="*/ 0 h 17"/>
                            <a:gd name="T4" fmla="*/ 0 w 399"/>
                            <a:gd name="T5" fmla="*/ 16 h 17"/>
                            <a:gd name="T6" fmla="*/ 398 w 399"/>
                            <a:gd name="T7" fmla="*/ 16 h 17"/>
                            <a:gd name="T8" fmla="*/ 398 w 399"/>
                            <a:gd name="T9" fmla="*/ 0 h 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99" h="17">
                              <a:moveTo>
                                <a:pt x="398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398" y="16"/>
                              </a:lnTo>
                              <a:lnTo>
                                <a:pt x="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5203C" id="Freeform 32" o:spid="_x0000_s1026" style="position:absolute;margin-left:316pt;margin-top:21.65pt;width:19.95pt;height:.8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9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" o:allowincell="f" path="m398,l,,,16r398,l398,xe" fillcolor="black" stroked="f">
                <v:path arrowok="t" o:connecttype="custom" o:connectlocs="252730,0;0,0;0,10160;252730,10160;252730,0" o:connectangles="0,0,0,0,0"/>
                <w10:wrap anchorx="page"/>
              </v:shape>
            </w:pict>
          </mc:Fallback>
        </mc:AlternateContent>
      </w:r>
      <w:r w:rsidR="00FA04FB">
        <w:rPr>
          <w:rFonts w:ascii="Cambria Math" w:hAnsi="Cambria Math" w:cs="Cambria Math"/>
        </w:rPr>
        <w:t>440</w:t>
      </w:r>
    </w:p>
    <w:p w14:paraId="288D1457" w14:textId="77777777" w:rsidR="00785A2E" w:rsidRDefault="00FA04FB">
      <w:pPr>
        <w:pStyle w:val="BodyText"/>
        <w:kinsoku w:val="0"/>
        <w:overflowPunct w:val="0"/>
        <w:spacing w:before="133" w:line="140" w:lineRule="exact"/>
        <w:ind w:left="370"/>
        <w:rPr>
          <w:rFonts w:ascii="Cambria Math" w:hAnsi="Cambria Math" w:cs="Cambria Math"/>
          <w:w w:val="105"/>
          <w:sz w:val="17"/>
          <w:szCs w:val="17"/>
        </w:rPr>
      </w:pPr>
      <w:r>
        <w:br w:type="column"/>
      </w:r>
      <w:r>
        <w:rPr>
          <w:rFonts w:ascii="Cambria Math" w:hAnsi="Cambria Math" w:cs="Cambria Math"/>
          <w:w w:val="105"/>
          <w:sz w:val="17"/>
          <w:szCs w:val="17"/>
          <w:u w:val="single"/>
        </w:rPr>
        <w:t>𝑛−9</w:t>
      </w:r>
    </w:p>
    <w:p w14:paraId="4752250C" w14:textId="77777777" w:rsidR="00785A2E" w:rsidRDefault="00785A2E">
      <w:pPr>
        <w:pStyle w:val="BodyText"/>
        <w:kinsoku w:val="0"/>
        <w:overflowPunct w:val="0"/>
        <w:spacing w:before="133" w:line="140" w:lineRule="exact"/>
        <w:ind w:left="370"/>
        <w:rPr>
          <w:rFonts w:ascii="Cambria Math" w:hAnsi="Cambria Math" w:cs="Cambria Math"/>
          <w:w w:val="105"/>
          <w:sz w:val="17"/>
          <w:szCs w:val="17"/>
        </w:rPr>
        <w:sectPr w:rsidR="00785A2E">
          <w:type w:val="continuous"/>
          <w:pgSz w:w="11910" w:h="16840"/>
          <w:pgMar w:top="1580" w:right="1020" w:bottom="280" w:left="1680" w:header="720" w:footer="720" w:gutter="0"/>
          <w:cols w:num="2" w:space="720" w:equalWidth="0">
            <w:col w:w="5037" w:space="40"/>
            <w:col w:w="4133"/>
          </w:cols>
          <w:noEndnote/>
        </w:sectPr>
      </w:pPr>
    </w:p>
    <w:p w14:paraId="3564163A" w14:textId="77777777" w:rsidR="00785A2E" w:rsidRDefault="00FA04FB">
      <w:pPr>
        <w:pStyle w:val="BodyText"/>
        <w:kinsoku w:val="0"/>
        <w:overflowPunct w:val="0"/>
        <w:spacing w:line="291" w:lineRule="exact"/>
        <w:jc w:val="right"/>
        <w:rPr>
          <w:rFonts w:ascii="Cambria Math" w:hAnsi="Cambria Math" w:cs="Cambria Math"/>
          <w:w w:val="115"/>
        </w:rPr>
      </w:pPr>
      <w:r>
        <w:rPr>
          <w:rFonts w:ascii="Cambria Math" w:hAnsi="Cambria Math" w:cs="Cambria Math"/>
          <w:w w:val="115"/>
        </w:rPr>
        <w:t>f</w:t>
      </w:r>
      <w:r>
        <w:rPr>
          <w:rFonts w:ascii="Cambria Math" w:hAnsi="Cambria Math" w:cs="Cambria Math"/>
          <w:w w:val="115"/>
          <w:position w:val="1"/>
        </w:rPr>
        <w:t>(</w:t>
      </w:r>
      <w:r>
        <w:rPr>
          <w:rFonts w:ascii="Cambria Math" w:hAnsi="Cambria Math" w:cs="Cambria Math"/>
          <w:w w:val="115"/>
        </w:rPr>
        <w:t>𝑛</w:t>
      </w:r>
      <w:r>
        <w:rPr>
          <w:rFonts w:ascii="Cambria Math" w:hAnsi="Cambria Math" w:cs="Cambria Math"/>
          <w:w w:val="115"/>
          <w:position w:val="1"/>
        </w:rPr>
        <w:t>)</w:t>
      </w:r>
      <w:r>
        <w:rPr>
          <w:rFonts w:ascii="Cambria Math" w:hAnsi="Cambria Math" w:cs="Cambria Math"/>
          <w:spacing w:val="-4"/>
          <w:w w:val="115"/>
          <w:position w:val="1"/>
        </w:rPr>
        <w:t xml:space="preserve"> </w:t>
      </w:r>
      <w:r>
        <w:rPr>
          <w:rFonts w:ascii="Cambria Math" w:hAnsi="Cambria Math" w:cs="Cambria Math"/>
          <w:w w:val="115"/>
        </w:rPr>
        <w:t>=</w:t>
      </w:r>
    </w:p>
    <w:p w14:paraId="5BB572E1" w14:textId="77777777" w:rsidR="00785A2E" w:rsidRDefault="00FA04FB">
      <w:pPr>
        <w:pStyle w:val="BodyText"/>
        <w:tabs>
          <w:tab w:val="left" w:pos="3501"/>
        </w:tabs>
        <w:kinsoku w:val="0"/>
        <w:overflowPunct w:val="0"/>
        <w:ind w:left="92"/>
        <w:rPr>
          <w:rFonts w:ascii="Cambria Math" w:hAnsi="Cambria Math" w:cs="Cambria Math"/>
          <w:position w:val="1"/>
        </w:rPr>
      </w:pPr>
      <w:r>
        <w:br w:type="column"/>
      </w:r>
      <w:r>
        <w:rPr>
          <w:rFonts w:ascii="Cambria Math" w:hAnsi="Cambria Math" w:cs="Cambria Math"/>
          <w:position w:val="-16"/>
        </w:rPr>
        <w:t>32</w:t>
      </w:r>
      <w:r>
        <w:rPr>
          <w:rFonts w:ascii="Cambria Math" w:hAnsi="Cambria Math" w:cs="Cambria Math"/>
          <w:spacing w:val="69"/>
          <w:position w:val="-16"/>
        </w:rPr>
        <w:t xml:space="preserve"> </w:t>
      </w:r>
      <w:r>
        <w:rPr>
          <w:rFonts w:ascii="Cambria Math" w:hAnsi="Cambria Math" w:cs="Cambria Math"/>
        </w:rPr>
        <w:t>∗</w:t>
      </w:r>
      <w:r>
        <w:rPr>
          <w:rFonts w:ascii="Cambria Math" w:hAnsi="Cambria Math" w:cs="Cambria Math"/>
          <w:spacing w:val="55"/>
        </w:rPr>
        <w:t xml:space="preserve"> </w:t>
      </w:r>
      <w:r>
        <w:rPr>
          <w:rFonts w:ascii="Cambria Math" w:hAnsi="Cambria Math" w:cs="Cambria Math"/>
        </w:rPr>
        <w:t>2</w:t>
      </w:r>
      <w:r>
        <w:rPr>
          <w:rFonts w:ascii="Cambria Math" w:hAnsi="Cambria Math" w:cs="Cambria Math"/>
          <w:spacing w:val="14"/>
        </w:rPr>
        <w:t xml:space="preserve"> </w:t>
      </w:r>
      <w:r>
        <w:rPr>
          <w:rFonts w:ascii="Cambria Math" w:hAnsi="Cambria Math" w:cs="Cambria Math"/>
          <w:position w:val="3"/>
          <w:sz w:val="17"/>
          <w:szCs w:val="17"/>
        </w:rPr>
        <w:t>12</w:t>
      </w:r>
      <w:r>
        <w:rPr>
          <w:rFonts w:ascii="Cambria Math" w:hAnsi="Cambria Math" w:cs="Cambria Math"/>
          <w:position w:val="3"/>
          <w:sz w:val="17"/>
          <w:szCs w:val="17"/>
        </w:rPr>
        <w:tab/>
      </w:r>
      <w:r>
        <w:rPr>
          <w:rFonts w:ascii="Cambria Math" w:hAnsi="Cambria Math" w:cs="Cambria Math"/>
          <w:position w:val="1"/>
        </w:rPr>
        <w:t>(</w:t>
      </w:r>
      <w:r>
        <w:rPr>
          <w:rFonts w:ascii="Cambria Math" w:hAnsi="Cambria Math" w:cs="Cambria Math"/>
        </w:rPr>
        <w:t>3.3.1</w:t>
      </w:r>
      <w:r>
        <w:rPr>
          <w:rFonts w:ascii="Cambria Math" w:hAnsi="Cambria Math" w:cs="Cambria Math"/>
          <w:position w:val="1"/>
        </w:rPr>
        <w:t>)</w:t>
      </w:r>
    </w:p>
    <w:p w14:paraId="5B050A56" w14:textId="77777777" w:rsidR="00785A2E" w:rsidRDefault="00785A2E">
      <w:pPr>
        <w:pStyle w:val="BodyText"/>
        <w:tabs>
          <w:tab w:val="left" w:pos="3501"/>
        </w:tabs>
        <w:kinsoku w:val="0"/>
        <w:overflowPunct w:val="0"/>
        <w:ind w:left="92"/>
        <w:rPr>
          <w:rFonts w:ascii="Cambria Math" w:hAnsi="Cambria Math" w:cs="Cambria Math"/>
          <w:position w:val="1"/>
        </w:rPr>
        <w:sectPr w:rsidR="00785A2E">
          <w:type w:val="continuous"/>
          <w:pgSz w:w="11910" w:h="16840"/>
          <w:pgMar w:top="1580" w:right="1020" w:bottom="280" w:left="1680" w:header="720" w:footer="720" w:gutter="0"/>
          <w:cols w:num="2" w:space="720" w:equalWidth="0">
            <w:col w:w="4573" w:space="40"/>
            <w:col w:w="4597"/>
          </w:cols>
          <w:noEndnote/>
        </w:sectPr>
      </w:pPr>
    </w:p>
    <w:p w14:paraId="6B6A74F5" w14:textId="77777777" w:rsidR="00785A2E" w:rsidRDefault="00785A2E">
      <w:pPr>
        <w:pStyle w:val="BodyText"/>
        <w:kinsoku w:val="0"/>
        <w:overflowPunct w:val="0"/>
        <w:spacing w:before="10"/>
        <w:rPr>
          <w:rFonts w:ascii="Cambria Math" w:hAnsi="Cambria Math" w:cs="Cambria Math"/>
          <w:sz w:val="27"/>
          <w:szCs w:val="27"/>
        </w:rPr>
      </w:pPr>
    </w:p>
    <w:p w14:paraId="6E15D489" w14:textId="77777777" w:rsidR="00785A2E" w:rsidRDefault="00FA04FB">
      <w:pPr>
        <w:pStyle w:val="Heading2"/>
        <w:numPr>
          <w:ilvl w:val="1"/>
          <w:numId w:val="7"/>
        </w:numPr>
        <w:tabs>
          <w:tab w:val="left" w:pos="882"/>
        </w:tabs>
        <w:kinsoku w:val="0"/>
        <w:overflowPunct w:val="0"/>
        <w:spacing w:before="89"/>
        <w:ind w:hanging="577"/>
      </w:pPr>
      <w:bookmarkStart w:id="41" w:name="_bookmark41"/>
      <w:bookmarkEnd w:id="41"/>
      <w:r>
        <w:t>Bezpośrednia</w:t>
      </w:r>
      <w:r>
        <w:rPr>
          <w:spacing w:val="-6"/>
        </w:rPr>
        <w:t xml:space="preserve"> </w:t>
      </w:r>
      <w:r>
        <w:t>synteza</w:t>
      </w:r>
      <w:r>
        <w:rPr>
          <w:spacing w:val="-6"/>
        </w:rPr>
        <w:t xml:space="preserve"> </w:t>
      </w:r>
      <w:r>
        <w:t>cyfrowa</w:t>
      </w:r>
    </w:p>
    <w:p w14:paraId="56877D96" w14:textId="77777777" w:rsidR="00785A2E" w:rsidRDefault="00FA04FB">
      <w:pPr>
        <w:pStyle w:val="BodyText"/>
        <w:kinsoku w:val="0"/>
        <w:overflowPunct w:val="0"/>
        <w:spacing w:before="215" w:line="360" w:lineRule="auto"/>
        <w:ind w:left="305" w:right="392" w:firstLine="283"/>
        <w:jc w:val="both"/>
      </w:pPr>
      <w:r>
        <w:t>Metoda bezpośredniej syntezy cyfrowej to technika generacji sygnałów, oparta w</w:t>
      </w:r>
      <w:r>
        <w:rPr>
          <w:spacing w:val="1"/>
        </w:rPr>
        <w:t xml:space="preserve"> </w:t>
      </w:r>
      <w:r>
        <w:t>całości na cyfrowych metodach syntezy sygnału. Układy DDS stały się alternatywą dla</w:t>
      </w:r>
      <w:r>
        <w:rPr>
          <w:spacing w:val="1"/>
        </w:rPr>
        <w:t xml:space="preserve"> </w:t>
      </w:r>
      <w:r>
        <w:t>analogowych</w:t>
      </w:r>
      <w:r>
        <w:rPr>
          <w:spacing w:val="-6"/>
        </w:rPr>
        <w:t xml:space="preserve"> </w:t>
      </w:r>
      <w:r>
        <w:t>syntezerów</w:t>
      </w:r>
      <w:r>
        <w:rPr>
          <w:spacing w:val="-5"/>
        </w:rPr>
        <w:t xml:space="preserve"> </w:t>
      </w:r>
      <w:r>
        <w:t>opartych</w:t>
      </w:r>
      <w:r>
        <w:rPr>
          <w:spacing w:val="-6"/>
        </w:rPr>
        <w:t xml:space="preserve"> </w:t>
      </w:r>
      <w:r>
        <w:t>na</w:t>
      </w:r>
      <w:r>
        <w:rPr>
          <w:spacing w:val="-7"/>
        </w:rPr>
        <w:t xml:space="preserve"> </w:t>
      </w:r>
      <w:r>
        <w:t>pętlach</w:t>
      </w:r>
      <w:r>
        <w:rPr>
          <w:spacing w:val="-6"/>
        </w:rPr>
        <w:t xml:space="preserve"> </w:t>
      </w:r>
      <w:r>
        <w:t>sprzężenia</w:t>
      </w:r>
      <w:r>
        <w:rPr>
          <w:spacing w:val="-7"/>
        </w:rPr>
        <w:t xml:space="preserve"> </w:t>
      </w:r>
      <w:r>
        <w:t>fazowego,</w:t>
      </w:r>
      <w:r>
        <w:rPr>
          <w:spacing w:val="-4"/>
        </w:rPr>
        <w:t xml:space="preserve"> </w:t>
      </w:r>
      <w:r>
        <w:t>zapewniając</w:t>
      </w:r>
      <w:r>
        <w:rPr>
          <w:spacing w:val="-7"/>
        </w:rPr>
        <w:t xml:space="preserve"> </w:t>
      </w:r>
      <w:r>
        <w:t>szybkie</w:t>
      </w:r>
      <w:r>
        <w:rPr>
          <w:spacing w:val="-58"/>
        </w:rPr>
        <w:t xml:space="preserve"> </w:t>
      </w:r>
      <w:r>
        <w:t>przestrajanie w szerokim zakresie częstotliwości oraz regulację amplitudy. Generatory</w:t>
      </w:r>
      <w:r>
        <w:rPr>
          <w:spacing w:val="1"/>
        </w:rPr>
        <w:t xml:space="preserve"> </w:t>
      </w:r>
      <w:r>
        <w:t>korzystające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bezpośredniej</w:t>
      </w:r>
      <w:r>
        <w:rPr>
          <w:spacing w:val="1"/>
        </w:rPr>
        <w:t xml:space="preserve"> </w:t>
      </w:r>
      <w:r>
        <w:t>syntezy</w:t>
      </w:r>
      <w:r>
        <w:rPr>
          <w:spacing w:val="1"/>
        </w:rPr>
        <w:t xml:space="preserve"> </w:t>
      </w:r>
      <w:r>
        <w:t>cyfrowej</w:t>
      </w:r>
      <w:r>
        <w:rPr>
          <w:spacing w:val="1"/>
        </w:rPr>
        <w:t xml:space="preserve"> </w:t>
      </w:r>
      <w:r>
        <w:t>charakteryzują</w:t>
      </w:r>
      <w:r>
        <w:rPr>
          <w:spacing w:val="1"/>
        </w:rPr>
        <w:t xml:space="preserve"> </w:t>
      </w:r>
      <w:r>
        <w:t>się</w:t>
      </w:r>
      <w:r>
        <w:rPr>
          <w:spacing w:val="1"/>
        </w:rPr>
        <w:t xml:space="preserve"> </w:t>
      </w:r>
      <w:r>
        <w:t>dokładnością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tworzeniu</w:t>
      </w:r>
      <w:r>
        <w:rPr>
          <w:spacing w:val="1"/>
        </w:rPr>
        <w:t xml:space="preserve"> </w:t>
      </w:r>
      <w:r>
        <w:t>sygnałów</w:t>
      </w:r>
      <w:r>
        <w:rPr>
          <w:spacing w:val="1"/>
        </w:rPr>
        <w:t xml:space="preserve"> </w:t>
      </w:r>
      <w:r>
        <w:t>dzięki</w:t>
      </w:r>
      <w:r>
        <w:rPr>
          <w:spacing w:val="1"/>
        </w:rPr>
        <w:t xml:space="preserve"> </w:t>
      </w:r>
      <w:r>
        <w:t>dostępowi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pamięci,</w:t>
      </w:r>
      <w:r>
        <w:rPr>
          <w:spacing w:val="1"/>
        </w:rPr>
        <w:t xml:space="preserve"> </w:t>
      </w:r>
      <w:r>
        <w:t>gdzie</w:t>
      </w:r>
      <w:r>
        <w:rPr>
          <w:spacing w:val="1"/>
        </w:rPr>
        <w:t xml:space="preserve"> </w:t>
      </w:r>
      <w:r>
        <w:t>zawierają</w:t>
      </w:r>
      <w:r>
        <w:rPr>
          <w:spacing w:val="1"/>
        </w:rPr>
        <w:t xml:space="preserve"> </w:t>
      </w:r>
      <w:r>
        <w:t>się</w:t>
      </w:r>
      <w:r>
        <w:rPr>
          <w:spacing w:val="1"/>
        </w:rPr>
        <w:t xml:space="preserve"> </w:t>
      </w:r>
      <w:r>
        <w:t>próbki</w:t>
      </w:r>
      <w:r>
        <w:rPr>
          <w:spacing w:val="1"/>
        </w:rPr>
        <w:t xml:space="preserve"> </w:t>
      </w:r>
      <w:r>
        <w:t>oraz</w:t>
      </w:r>
      <w:r>
        <w:rPr>
          <w:spacing w:val="-57"/>
        </w:rPr>
        <w:t xml:space="preserve"> </w:t>
      </w:r>
      <w:r>
        <w:t>specjalnego</w:t>
      </w:r>
      <w:r>
        <w:rPr>
          <w:spacing w:val="-1"/>
        </w:rPr>
        <w:t xml:space="preserve"> </w:t>
      </w:r>
      <w:r>
        <w:t>mechanizmowi</w:t>
      </w:r>
      <w:r>
        <w:rPr>
          <w:spacing w:val="-1"/>
        </w:rPr>
        <w:t xml:space="preserve"> </w:t>
      </w:r>
      <w:r>
        <w:t>zegarowemu,</w:t>
      </w:r>
      <w:r>
        <w:rPr>
          <w:spacing w:val="-1"/>
        </w:rPr>
        <w:t xml:space="preserve"> </w:t>
      </w:r>
      <w:r>
        <w:t>który</w:t>
      </w:r>
      <w:r>
        <w:rPr>
          <w:spacing w:val="-5"/>
        </w:rPr>
        <w:t xml:space="preserve"> </w:t>
      </w:r>
      <w:r>
        <w:t>różni</w:t>
      </w:r>
      <w:r>
        <w:rPr>
          <w:spacing w:val="-1"/>
        </w:rPr>
        <w:t xml:space="preserve"> </w:t>
      </w:r>
      <w:r>
        <w:t>się</w:t>
      </w:r>
      <w:r>
        <w:rPr>
          <w:spacing w:val="-2"/>
        </w:rPr>
        <w:t xml:space="preserve"> </w:t>
      </w:r>
      <w:r>
        <w:t>od tradycyjnej</w:t>
      </w:r>
      <w:r>
        <w:rPr>
          <w:spacing w:val="-1"/>
        </w:rPr>
        <w:t xml:space="preserve"> </w:t>
      </w:r>
      <w:r>
        <w:t>metody.</w:t>
      </w:r>
    </w:p>
    <w:p w14:paraId="26E9BA09" w14:textId="00B723BF" w:rsidR="00785A2E" w:rsidRDefault="008A7FC3">
      <w:pPr>
        <w:pStyle w:val="BodyText"/>
        <w:kinsoku w:val="0"/>
        <w:overflowPunct w:val="0"/>
        <w:spacing w:before="8"/>
        <w:rPr>
          <w:sz w:val="8"/>
          <w:szCs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0" locked="0" layoutInCell="0" allowOverlap="1" wp14:anchorId="542E3410" wp14:editId="608F9E42">
                <wp:simplePos x="0" y="0"/>
                <wp:positionH relativeFrom="page">
                  <wp:posOffset>1260475</wp:posOffset>
                </wp:positionH>
                <wp:positionV relativeFrom="paragraph">
                  <wp:posOffset>78740</wp:posOffset>
                </wp:positionV>
                <wp:extent cx="5384800" cy="2400300"/>
                <wp:effectExtent l="0" t="0" r="0" b="0"/>
                <wp:wrapTopAndBottom/>
                <wp:docPr id="82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48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656CAE" w14:textId="1979E560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78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998D85" wp14:editId="47DD8D13">
                                  <wp:extent cx="5391150" cy="2400300"/>
                                  <wp:effectExtent l="0" t="0" r="0" b="0"/>
                                  <wp:docPr id="54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1150" cy="2400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06FB0A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2E3410" id="Rectangle 33" o:spid="_x0000_s1037" style="position:absolute;margin-left:99.25pt;margin-top:6.2pt;width:424pt;height:189pt;z-index: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" o:allowincell="f" filled="f" stroked="f">
                <v:textbox inset="0,0,0,0">
                  <w:txbxContent>
                    <w:p w14:paraId="11656CAE" w14:textId="1979E560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378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998D85" wp14:editId="47DD8D13">
                            <wp:extent cx="5391150" cy="2400300"/>
                            <wp:effectExtent l="0" t="0" r="0" b="0"/>
                            <wp:docPr id="54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1150" cy="2400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06FB0A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6F92BD3D" w14:textId="77777777" w:rsidR="00785A2E" w:rsidRDefault="00785A2E">
      <w:pPr>
        <w:pStyle w:val="BodyText"/>
        <w:kinsoku w:val="0"/>
        <w:overflowPunct w:val="0"/>
        <w:spacing w:before="10"/>
        <w:rPr>
          <w:sz w:val="30"/>
          <w:szCs w:val="30"/>
        </w:rPr>
      </w:pPr>
    </w:p>
    <w:p w14:paraId="6B72C26C" w14:textId="77777777" w:rsidR="00785A2E" w:rsidRDefault="00FA04FB">
      <w:pPr>
        <w:pStyle w:val="BodyText"/>
        <w:kinsoku w:val="0"/>
        <w:overflowPunct w:val="0"/>
        <w:ind w:left="792" w:right="886"/>
        <w:jc w:val="center"/>
        <w:rPr>
          <w:b/>
          <w:bCs/>
          <w:i/>
          <w:iCs/>
        </w:rPr>
      </w:pPr>
      <w:bookmarkStart w:id="42" w:name="_bookmark42"/>
      <w:bookmarkEnd w:id="42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3-6</w:t>
      </w:r>
      <w:r>
        <w:rPr>
          <w:b/>
          <w:bCs/>
          <w:i/>
          <w:iCs/>
          <w:spacing w:val="-3"/>
          <w:u w:val="single"/>
        </w:rPr>
        <w:t xml:space="preserve"> </w:t>
      </w:r>
      <w:r>
        <w:rPr>
          <w:b/>
          <w:bCs/>
          <w:i/>
          <w:iCs/>
          <w:u w:val="single"/>
        </w:rPr>
        <w:t>Blok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bezpośredniej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syntezy</w:t>
      </w:r>
      <w:r>
        <w:rPr>
          <w:b/>
          <w:bCs/>
          <w:i/>
          <w:iCs/>
          <w:spacing w:val="-3"/>
          <w:u w:val="single"/>
        </w:rPr>
        <w:t xml:space="preserve"> </w:t>
      </w:r>
      <w:r>
        <w:rPr>
          <w:b/>
          <w:bCs/>
          <w:i/>
          <w:iCs/>
          <w:u w:val="single"/>
        </w:rPr>
        <w:t>cyfrowej</w:t>
      </w:r>
    </w:p>
    <w:p w14:paraId="2C998D6A" w14:textId="77777777" w:rsidR="00785A2E" w:rsidRDefault="00785A2E">
      <w:pPr>
        <w:pStyle w:val="BodyText"/>
        <w:kinsoku w:val="0"/>
        <w:overflowPunct w:val="0"/>
        <w:spacing w:before="11"/>
        <w:rPr>
          <w:b/>
          <w:bCs/>
          <w:i/>
          <w:iCs/>
          <w:sz w:val="21"/>
          <w:szCs w:val="21"/>
        </w:rPr>
      </w:pPr>
    </w:p>
    <w:p w14:paraId="19D2EFCE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7"/>
        <w:jc w:val="both"/>
      </w:pPr>
      <w:r>
        <w:t>Bezpośrednia</w:t>
      </w:r>
      <w:r>
        <w:rPr>
          <w:spacing w:val="1"/>
        </w:rPr>
        <w:t xml:space="preserve"> </w:t>
      </w:r>
      <w:r>
        <w:t>synteza</w:t>
      </w:r>
      <w:r>
        <w:rPr>
          <w:spacing w:val="1"/>
        </w:rPr>
        <w:t xml:space="preserve"> </w:t>
      </w:r>
      <w:r>
        <w:t>cyfrowa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tym</w:t>
      </w:r>
      <w:r>
        <w:rPr>
          <w:spacing w:val="1"/>
        </w:rPr>
        <w:t xml:space="preserve"> </w:t>
      </w:r>
      <w:r>
        <w:t>zagadnieniu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wykorzystana</w:t>
      </w:r>
      <w:r>
        <w:rPr>
          <w:spacing w:val="1"/>
        </w:rPr>
        <w:t xml:space="preserve"> </w:t>
      </w:r>
      <w:r>
        <w:t>tylko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generowania</w:t>
      </w:r>
      <w:r>
        <w:rPr>
          <w:spacing w:val="1"/>
        </w:rPr>
        <w:t xml:space="preserve"> </w:t>
      </w:r>
      <w:r>
        <w:t>sygnałów</w:t>
      </w:r>
      <w:r>
        <w:rPr>
          <w:spacing w:val="1"/>
        </w:rPr>
        <w:t xml:space="preserve"> </w:t>
      </w:r>
      <w:r>
        <w:t>akustycznych,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wartościach</w:t>
      </w:r>
      <w:r>
        <w:rPr>
          <w:spacing w:val="1"/>
        </w:rPr>
        <w:t xml:space="preserve"> </w:t>
      </w:r>
      <w:r>
        <w:t>nie</w:t>
      </w:r>
      <w:r>
        <w:rPr>
          <w:spacing w:val="1"/>
        </w:rPr>
        <w:t xml:space="preserve"> </w:t>
      </w:r>
      <w:r>
        <w:t>większych</w:t>
      </w:r>
      <w:r>
        <w:rPr>
          <w:spacing w:val="1"/>
        </w:rPr>
        <w:t xml:space="preserve"> </w:t>
      </w:r>
      <w:r>
        <w:t>niż</w:t>
      </w:r>
      <w:r>
        <w:rPr>
          <w:spacing w:val="1"/>
        </w:rPr>
        <w:t xml:space="preserve"> </w:t>
      </w:r>
      <w:r>
        <w:t>16kHz.</w:t>
      </w:r>
      <w:r>
        <w:rPr>
          <w:spacing w:val="1"/>
        </w:rPr>
        <w:t xml:space="preserve"> </w:t>
      </w:r>
      <w:r>
        <w:t>Popularność</w:t>
      </w:r>
      <w:r>
        <w:rPr>
          <w:spacing w:val="1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metoda</w:t>
      </w:r>
      <w:r>
        <w:rPr>
          <w:spacing w:val="1"/>
        </w:rPr>
        <w:t xml:space="preserve"> </w:t>
      </w:r>
      <w:r>
        <w:t>zawdzięcza szerokiemu</w:t>
      </w:r>
      <w:r>
        <w:rPr>
          <w:spacing w:val="1"/>
        </w:rPr>
        <w:t xml:space="preserve"> </w:t>
      </w:r>
      <w:r>
        <w:t>zastosowaniu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generacji</w:t>
      </w:r>
      <w:r>
        <w:rPr>
          <w:spacing w:val="1"/>
        </w:rPr>
        <w:t xml:space="preserve"> </w:t>
      </w:r>
      <w:r>
        <w:t>sygnałów</w:t>
      </w:r>
      <w:r>
        <w:rPr>
          <w:spacing w:val="1"/>
        </w:rPr>
        <w:t xml:space="preserve"> </w:t>
      </w:r>
      <w:r>
        <w:t>wysokich</w:t>
      </w:r>
      <w:r>
        <w:rPr>
          <w:spacing w:val="1"/>
        </w:rPr>
        <w:t xml:space="preserve"> </w:t>
      </w:r>
      <w:r>
        <w:t>częstotliwości ze względu na dokładność i większe możliwości niż</w:t>
      </w:r>
      <w:r>
        <w:rPr>
          <w:spacing w:val="1"/>
        </w:rPr>
        <w:t xml:space="preserve"> </w:t>
      </w:r>
      <w:r>
        <w:t>pętla</w:t>
      </w:r>
      <w:r>
        <w:rPr>
          <w:spacing w:val="1"/>
        </w:rPr>
        <w:t xml:space="preserve"> </w:t>
      </w:r>
      <w:r>
        <w:t>sprzężenia</w:t>
      </w:r>
      <w:r>
        <w:rPr>
          <w:spacing w:val="-1"/>
        </w:rPr>
        <w:t xml:space="preserve"> </w:t>
      </w:r>
      <w:r>
        <w:t>fazowego.</w:t>
      </w:r>
    </w:p>
    <w:p w14:paraId="4C467293" w14:textId="77777777" w:rsidR="00785A2E" w:rsidRDefault="00FA04FB">
      <w:pPr>
        <w:pStyle w:val="BodyText"/>
        <w:kinsoku w:val="0"/>
        <w:overflowPunct w:val="0"/>
        <w:spacing w:line="276" w:lineRule="exact"/>
        <w:ind w:left="305"/>
        <w:jc w:val="both"/>
      </w:pPr>
      <w:r>
        <w:t>Największe</w:t>
      </w:r>
      <w:r>
        <w:rPr>
          <w:spacing w:val="-2"/>
        </w:rPr>
        <w:t xml:space="preserve"> </w:t>
      </w:r>
      <w:r>
        <w:t>zalety</w:t>
      </w:r>
      <w:r>
        <w:rPr>
          <w:spacing w:val="-6"/>
        </w:rPr>
        <w:t xml:space="preserve"> </w:t>
      </w:r>
      <w:r>
        <w:t>bezpośrednie</w:t>
      </w:r>
      <w:r>
        <w:rPr>
          <w:spacing w:val="-1"/>
        </w:rPr>
        <w:t xml:space="preserve"> </w:t>
      </w:r>
      <w:r>
        <w:t>syntezy</w:t>
      </w:r>
      <w:r>
        <w:rPr>
          <w:spacing w:val="-4"/>
        </w:rPr>
        <w:t xml:space="preserve"> </w:t>
      </w:r>
      <w:r>
        <w:t>cyfrowej</w:t>
      </w:r>
      <w:r>
        <w:rPr>
          <w:spacing w:val="2"/>
        </w:rPr>
        <w:t xml:space="preserve"> </w:t>
      </w:r>
      <w:r>
        <w:t>to:</w:t>
      </w:r>
    </w:p>
    <w:p w14:paraId="45A648D8" w14:textId="77777777" w:rsidR="00785A2E" w:rsidRDefault="00FA04FB">
      <w:pPr>
        <w:pStyle w:val="ListParagraph"/>
        <w:numPr>
          <w:ilvl w:val="0"/>
          <w:numId w:val="5"/>
        </w:numPr>
        <w:tabs>
          <w:tab w:val="left" w:pos="1026"/>
        </w:tabs>
        <w:kinsoku w:val="0"/>
        <w:overflowPunct w:val="0"/>
        <w:spacing w:before="139" w:line="355" w:lineRule="auto"/>
        <w:ind w:right="1148"/>
      </w:pPr>
      <w:r>
        <w:t>zdolność do generowania arbitralnych częstotliwości z dokładności a i</w:t>
      </w:r>
      <w:r>
        <w:rPr>
          <w:spacing w:val="1"/>
        </w:rPr>
        <w:t xml:space="preserve"> </w:t>
      </w:r>
      <w:r>
        <w:t>stabilnością,</w:t>
      </w:r>
      <w:r>
        <w:rPr>
          <w:spacing w:val="-4"/>
        </w:rPr>
        <w:t xml:space="preserve"> </w:t>
      </w:r>
      <w:r>
        <w:t>ograniczone</w:t>
      </w:r>
      <w:r>
        <w:rPr>
          <w:spacing w:val="-2"/>
        </w:rPr>
        <w:t xml:space="preserve"> </w:t>
      </w:r>
      <w:r>
        <w:t>jedynie</w:t>
      </w:r>
      <w:r>
        <w:rPr>
          <w:spacing w:val="-4"/>
        </w:rPr>
        <w:t xml:space="preserve"> </w:t>
      </w:r>
      <w:r>
        <w:t>przez</w:t>
      </w:r>
      <w:r>
        <w:rPr>
          <w:spacing w:val="-2"/>
        </w:rPr>
        <w:t xml:space="preserve"> </w:t>
      </w:r>
      <w:r>
        <w:t>oscylator</w:t>
      </w:r>
      <w:r>
        <w:rPr>
          <w:spacing w:val="-3"/>
        </w:rPr>
        <w:t xml:space="preserve"> </w:t>
      </w:r>
      <w:r>
        <w:t>używany</w:t>
      </w:r>
      <w:r>
        <w:rPr>
          <w:spacing w:val="-8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sterowania</w:t>
      </w:r>
      <w:r>
        <w:rPr>
          <w:spacing w:val="-57"/>
        </w:rPr>
        <w:t xml:space="preserve"> </w:t>
      </w:r>
      <w:r>
        <w:t>akumulatorem</w:t>
      </w:r>
      <w:r>
        <w:rPr>
          <w:spacing w:val="-1"/>
        </w:rPr>
        <w:t xml:space="preserve"> </w:t>
      </w:r>
      <w:r>
        <w:t>fazy,</w:t>
      </w:r>
    </w:p>
    <w:p w14:paraId="17455F56" w14:textId="77777777" w:rsidR="00785A2E" w:rsidRDefault="00FA04FB">
      <w:pPr>
        <w:pStyle w:val="ListParagraph"/>
        <w:numPr>
          <w:ilvl w:val="0"/>
          <w:numId w:val="5"/>
        </w:numPr>
        <w:tabs>
          <w:tab w:val="left" w:pos="1026"/>
        </w:tabs>
        <w:kinsoku w:val="0"/>
        <w:overflowPunct w:val="0"/>
        <w:spacing w:before="8"/>
        <w:ind w:hanging="361"/>
      </w:pPr>
      <w:r>
        <w:t>idealna</w:t>
      </w:r>
      <w:r>
        <w:rPr>
          <w:spacing w:val="-2"/>
        </w:rPr>
        <w:t xml:space="preserve"> </w:t>
      </w:r>
      <w:r>
        <w:t>powtarzalność generowanych</w:t>
      </w:r>
      <w:r>
        <w:rPr>
          <w:spacing w:val="-2"/>
        </w:rPr>
        <w:t xml:space="preserve"> </w:t>
      </w:r>
      <w:r>
        <w:t>sygnałów</w:t>
      </w:r>
      <w:r>
        <w:rPr>
          <w:spacing w:val="-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natychmiastowa</w:t>
      </w:r>
      <w:r>
        <w:rPr>
          <w:spacing w:val="-3"/>
        </w:rPr>
        <w:t xml:space="preserve"> </w:t>
      </w:r>
      <w:r>
        <w:t>reakcja na</w:t>
      </w:r>
    </w:p>
    <w:p w14:paraId="5B672A0D" w14:textId="77777777" w:rsidR="00785A2E" w:rsidRDefault="00FA04FB">
      <w:pPr>
        <w:pStyle w:val="BodyText"/>
        <w:kinsoku w:val="0"/>
        <w:overflowPunct w:val="0"/>
        <w:spacing w:before="136"/>
        <w:ind w:left="1025"/>
      </w:pPr>
      <w:r>
        <w:t>zmianę</w:t>
      </w:r>
      <w:r>
        <w:rPr>
          <w:spacing w:val="-4"/>
        </w:rPr>
        <w:t xml:space="preserve"> </w:t>
      </w:r>
      <w:r>
        <w:t>oczekiwanej</w:t>
      </w:r>
      <w:r>
        <w:rPr>
          <w:spacing w:val="-3"/>
        </w:rPr>
        <w:t xml:space="preserve"> </w:t>
      </w:r>
      <w:r>
        <w:t>częstotliwości</w:t>
      </w:r>
      <w:r>
        <w:rPr>
          <w:spacing w:val="-3"/>
        </w:rPr>
        <w:t xml:space="preserve"> </w:t>
      </w:r>
      <w:r>
        <w:t>wyjściowej,</w:t>
      </w:r>
    </w:p>
    <w:p w14:paraId="1FC51D53" w14:textId="77777777" w:rsidR="00785A2E" w:rsidRDefault="00FA04FB">
      <w:pPr>
        <w:pStyle w:val="ListParagraph"/>
        <w:numPr>
          <w:ilvl w:val="0"/>
          <w:numId w:val="5"/>
        </w:numPr>
        <w:tabs>
          <w:tab w:val="left" w:pos="1026"/>
        </w:tabs>
        <w:kinsoku w:val="0"/>
        <w:overflowPunct w:val="0"/>
        <w:spacing w:before="138"/>
        <w:ind w:hanging="361"/>
      </w:pPr>
      <w:r>
        <w:t>prostota</w:t>
      </w:r>
      <w:r>
        <w:rPr>
          <w:spacing w:val="-3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implementacji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niskie</w:t>
      </w:r>
      <w:r>
        <w:rPr>
          <w:spacing w:val="-3"/>
        </w:rPr>
        <w:t xml:space="preserve"> </w:t>
      </w:r>
      <w:r>
        <w:t>zużycie</w:t>
      </w:r>
      <w:r>
        <w:rPr>
          <w:spacing w:val="-2"/>
        </w:rPr>
        <w:t xml:space="preserve"> </w:t>
      </w:r>
      <w:r>
        <w:t>zasobów.</w:t>
      </w:r>
    </w:p>
    <w:p w14:paraId="6802C281" w14:textId="77777777" w:rsidR="00785A2E" w:rsidRDefault="00785A2E">
      <w:pPr>
        <w:pStyle w:val="ListParagraph"/>
        <w:numPr>
          <w:ilvl w:val="0"/>
          <w:numId w:val="5"/>
        </w:numPr>
        <w:tabs>
          <w:tab w:val="left" w:pos="1026"/>
        </w:tabs>
        <w:kinsoku w:val="0"/>
        <w:overflowPunct w:val="0"/>
        <w:spacing w:before="138"/>
        <w:ind w:hanging="361"/>
        <w:sectPr w:rsidR="00785A2E">
          <w:pgSz w:w="11910" w:h="16840"/>
          <w:pgMar w:top="1380" w:right="1020" w:bottom="1100" w:left="1680" w:header="1038" w:footer="916" w:gutter="0"/>
          <w:cols w:space="720" w:equalWidth="0">
            <w:col w:w="9210"/>
          </w:cols>
          <w:noEndnote/>
        </w:sectPr>
      </w:pPr>
    </w:p>
    <w:p w14:paraId="4CECC866" w14:textId="77777777" w:rsidR="00785A2E" w:rsidRDefault="00785A2E">
      <w:pPr>
        <w:pStyle w:val="BodyText"/>
        <w:kinsoku w:val="0"/>
        <w:overflowPunct w:val="0"/>
        <w:spacing w:before="2"/>
        <w:rPr>
          <w:sz w:val="28"/>
          <w:szCs w:val="28"/>
        </w:rPr>
      </w:pPr>
    </w:p>
    <w:p w14:paraId="32D0BC5C" w14:textId="77777777" w:rsidR="00785A2E" w:rsidRDefault="00FA04FB">
      <w:pPr>
        <w:pStyle w:val="Heading2"/>
        <w:numPr>
          <w:ilvl w:val="1"/>
          <w:numId w:val="7"/>
        </w:numPr>
        <w:tabs>
          <w:tab w:val="left" w:pos="882"/>
        </w:tabs>
        <w:kinsoku w:val="0"/>
        <w:overflowPunct w:val="0"/>
        <w:spacing w:before="89"/>
        <w:ind w:hanging="577"/>
      </w:pPr>
      <w:bookmarkStart w:id="43" w:name="_bookmark43"/>
      <w:bookmarkEnd w:id="43"/>
      <w:r>
        <w:t>Generacja</w:t>
      </w:r>
      <w:r>
        <w:rPr>
          <w:spacing w:val="-6"/>
        </w:rPr>
        <w:t xml:space="preserve"> </w:t>
      </w:r>
      <w:r>
        <w:t>sygnałów</w:t>
      </w:r>
    </w:p>
    <w:p w14:paraId="0CD6DDF5" w14:textId="77777777" w:rsidR="00785A2E" w:rsidRDefault="00FA04FB">
      <w:pPr>
        <w:pStyle w:val="BodyText"/>
        <w:kinsoku w:val="0"/>
        <w:overflowPunct w:val="0"/>
        <w:spacing w:before="217" w:line="360" w:lineRule="auto"/>
        <w:ind w:left="305" w:right="396" w:firstLine="283"/>
        <w:jc w:val="both"/>
      </w:pPr>
      <w:r>
        <w:t>Sygnałem</w:t>
      </w:r>
      <w:r>
        <w:rPr>
          <w:spacing w:val="1"/>
        </w:rPr>
        <w:t xml:space="preserve"> </w:t>
      </w:r>
      <w:r>
        <w:t>taktującym</w:t>
      </w:r>
      <w:r>
        <w:rPr>
          <w:spacing w:val="1"/>
        </w:rPr>
        <w:t xml:space="preserve"> </w:t>
      </w:r>
      <w:r>
        <w:t>procesor</w:t>
      </w:r>
      <w:r>
        <w:rPr>
          <w:spacing w:val="1"/>
        </w:rPr>
        <w:t xml:space="preserve"> </w:t>
      </w:r>
      <w:r>
        <w:t>cyfrowy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generator</w:t>
      </w:r>
      <w:r>
        <w:rPr>
          <w:spacing w:val="1"/>
        </w:rPr>
        <w:t xml:space="preserve"> </w:t>
      </w:r>
      <w:r>
        <w:t>przestrajany</w:t>
      </w:r>
      <w:r>
        <w:rPr>
          <w:spacing w:val="1"/>
        </w:rPr>
        <w:t xml:space="preserve"> </w:t>
      </w:r>
      <w:r>
        <w:t>numerycznie</w:t>
      </w:r>
      <w:r>
        <w:rPr>
          <w:spacing w:val="1"/>
        </w:rPr>
        <w:t xml:space="preserve"> </w:t>
      </w:r>
      <w:r>
        <w:t>NCO. W procesie generacji następuje podział częstotliwości przez współczynnik w</w:t>
      </w:r>
      <w:r>
        <w:rPr>
          <w:spacing w:val="1"/>
        </w:rPr>
        <w:t xml:space="preserve"> </w:t>
      </w:r>
      <w:r>
        <w:t>akumulatorze</w:t>
      </w:r>
      <w:r>
        <w:rPr>
          <w:spacing w:val="1"/>
        </w:rPr>
        <w:t xml:space="preserve"> </w:t>
      </w:r>
      <w:r>
        <w:t>fazy.</w:t>
      </w:r>
      <w:r>
        <w:rPr>
          <w:spacing w:val="1"/>
        </w:rPr>
        <w:t xml:space="preserve"> </w:t>
      </w:r>
      <w:r>
        <w:t>Sygnał</w:t>
      </w:r>
      <w:r>
        <w:rPr>
          <w:spacing w:val="1"/>
        </w:rPr>
        <w:t xml:space="preserve"> </w:t>
      </w:r>
      <w:r>
        <w:t>zegarowy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generowany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bloku</w:t>
      </w:r>
      <w:r>
        <w:rPr>
          <w:spacing w:val="1"/>
        </w:rPr>
        <w:t xml:space="preserve"> </w:t>
      </w:r>
      <w:r>
        <w:t>oscylatora.</w:t>
      </w:r>
      <w:r>
        <w:rPr>
          <w:spacing w:val="1"/>
        </w:rPr>
        <w:t xml:space="preserve"> </w:t>
      </w:r>
      <w:r>
        <w:t>Poniżej</w:t>
      </w:r>
      <w:r>
        <w:rPr>
          <w:spacing w:val="-57"/>
        </w:rPr>
        <w:t xml:space="preserve"> </w:t>
      </w:r>
      <w:r>
        <w:t>znajduje</w:t>
      </w:r>
      <w:r>
        <w:rPr>
          <w:spacing w:val="-2"/>
        </w:rPr>
        <w:t xml:space="preserve"> </w:t>
      </w:r>
      <w:r>
        <w:t>się</w:t>
      </w:r>
      <w:r>
        <w:rPr>
          <w:spacing w:val="-1"/>
        </w:rPr>
        <w:t xml:space="preserve"> </w:t>
      </w:r>
      <w:r>
        <w:t>schemat blokowy.</w:t>
      </w:r>
    </w:p>
    <w:p w14:paraId="2A0DACE3" w14:textId="0990AA8D" w:rsidR="00785A2E" w:rsidRDefault="008A7FC3">
      <w:pPr>
        <w:pStyle w:val="BodyText"/>
        <w:kinsoku w:val="0"/>
        <w:overflowPunct w:val="0"/>
        <w:spacing w:before="9"/>
        <w:rPr>
          <w:sz w:val="8"/>
          <w:szCs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0" locked="0" layoutInCell="0" allowOverlap="1" wp14:anchorId="0B901E69" wp14:editId="0885A17B">
                <wp:simplePos x="0" y="0"/>
                <wp:positionH relativeFrom="page">
                  <wp:posOffset>1440180</wp:posOffset>
                </wp:positionH>
                <wp:positionV relativeFrom="paragraph">
                  <wp:posOffset>80010</wp:posOffset>
                </wp:positionV>
                <wp:extent cx="5372100" cy="2362200"/>
                <wp:effectExtent l="0" t="0" r="0" b="0"/>
                <wp:wrapTopAndBottom/>
                <wp:docPr id="81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72100" cy="236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936837" w14:textId="42CAFDA7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72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D6E7FB" wp14:editId="67F87C72">
                                  <wp:extent cx="5372100" cy="2362200"/>
                                  <wp:effectExtent l="0" t="0" r="0" b="0"/>
                                  <wp:docPr id="53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72100" cy="2362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11D45B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901E69" id="Rectangle 34" o:spid="_x0000_s1038" style="position:absolute;margin-left:113.4pt;margin-top:6.3pt;width:423pt;height:186pt;z-index: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" o:allowincell="f" filled="f" stroked="f">
                <v:textbox inset="0,0,0,0">
                  <w:txbxContent>
                    <w:p w14:paraId="1C936837" w14:textId="42CAFDA7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372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D6E7FB" wp14:editId="67F87C72">
                            <wp:extent cx="5372100" cy="2362200"/>
                            <wp:effectExtent l="0" t="0" r="0" b="0"/>
                            <wp:docPr id="53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72100" cy="2362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11D45B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69AE52BC" w14:textId="77777777" w:rsidR="00785A2E" w:rsidRDefault="00785A2E">
      <w:pPr>
        <w:pStyle w:val="BodyText"/>
        <w:kinsoku w:val="0"/>
        <w:overflowPunct w:val="0"/>
        <w:rPr>
          <w:sz w:val="25"/>
          <w:szCs w:val="25"/>
        </w:rPr>
      </w:pPr>
    </w:p>
    <w:p w14:paraId="5FA8E111" w14:textId="77777777" w:rsidR="00785A2E" w:rsidRDefault="00FA04FB">
      <w:pPr>
        <w:pStyle w:val="BodyText"/>
        <w:kinsoku w:val="0"/>
        <w:overflowPunct w:val="0"/>
        <w:ind w:left="792" w:right="886"/>
        <w:jc w:val="center"/>
        <w:rPr>
          <w:b/>
          <w:bCs/>
          <w:i/>
          <w:iCs/>
        </w:rPr>
      </w:pPr>
      <w:bookmarkStart w:id="44" w:name="_bookmark44"/>
      <w:bookmarkEnd w:id="44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3-7</w:t>
      </w:r>
      <w:r>
        <w:rPr>
          <w:b/>
          <w:bCs/>
          <w:i/>
          <w:iCs/>
          <w:spacing w:val="-3"/>
          <w:u w:val="single"/>
        </w:rPr>
        <w:t xml:space="preserve"> </w:t>
      </w:r>
      <w:r>
        <w:rPr>
          <w:b/>
          <w:bCs/>
          <w:i/>
          <w:iCs/>
          <w:u w:val="single"/>
        </w:rPr>
        <w:t>Schemat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blokowy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oscylatora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DDS</w:t>
      </w:r>
    </w:p>
    <w:p w14:paraId="6CCF4328" w14:textId="77777777" w:rsidR="00785A2E" w:rsidRDefault="00785A2E">
      <w:pPr>
        <w:pStyle w:val="BodyText"/>
        <w:kinsoku w:val="0"/>
        <w:overflowPunct w:val="0"/>
        <w:spacing w:before="5"/>
        <w:rPr>
          <w:b/>
          <w:bCs/>
          <w:i/>
          <w:iCs/>
          <w:sz w:val="25"/>
          <w:szCs w:val="25"/>
        </w:rPr>
      </w:pPr>
    </w:p>
    <w:p w14:paraId="66504AA4" w14:textId="77777777" w:rsidR="00785A2E" w:rsidRDefault="00FA04FB">
      <w:pPr>
        <w:pStyle w:val="Heading3"/>
        <w:numPr>
          <w:ilvl w:val="2"/>
          <w:numId w:val="4"/>
        </w:numPr>
        <w:tabs>
          <w:tab w:val="left" w:pos="1026"/>
        </w:tabs>
        <w:kinsoku w:val="0"/>
        <w:overflowPunct w:val="0"/>
        <w:ind w:hanging="721"/>
      </w:pPr>
      <w:bookmarkStart w:id="45" w:name="_bookmark45"/>
      <w:bookmarkEnd w:id="45"/>
      <w:r>
        <w:t>Zegar</w:t>
      </w:r>
      <w:r>
        <w:rPr>
          <w:spacing w:val="-4"/>
        </w:rPr>
        <w:t xml:space="preserve"> </w:t>
      </w:r>
      <w:r>
        <w:t>referencyjny</w:t>
      </w:r>
    </w:p>
    <w:p w14:paraId="314C722F" w14:textId="77777777" w:rsidR="00785A2E" w:rsidRDefault="00FA04FB">
      <w:pPr>
        <w:pStyle w:val="BodyText"/>
        <w:kinsoku w:val="0"/>
        <w:overflowPunct w:val="0"/>
        <w:spacing w:before="202" w:line="360" w:lineRule="auto"/>
        <w:ind w:left="305" w:right="396" w:firstLine="283"/>
        <w:jc w:val="both"/>
      </w:pPr>
      <w:r>
        <w:t>Zegar</w:t>
      </w:r>
      <w:r>
        <w:rPr>
          <w:spacing w:val="1"/>
        </w:rPr>
        <w:t xml:space="preserve"> </w:t>
      </w:r>
      <w:r>
        <w:t>referencyjny</w:t>
      </w:r>
      <w:r>
        <w:rPr>
          <w:spacing w:val="1"/>
        </w:rPr>
        <w:t xml:space="preserve"> </w:t>
      </w:r>
      <w:r>
        <w:t>ma</w:t>
      </w:r>
      <w:r>
        <w:rPr>
          <w:spacing w:val="1"/>
        </w:rPr>
        <w:t xml:space="preserve"> </w:t>
      </w:r>
      <w:r>
        <w:t>za</w:t>
      </w:r>
      <w:r>
        <w:rPr>
          <w:spacing w:val="1"/>
        </w:rPr>
        <w:t xml:space="preserve"> </w:t>
      </w:r>
      <w:r>
        <w:t>zadania</w:t>
      </w:r>
      <w:r>
        <w:rPr>
          <w:spacing w:val="1"/>
        </w:rPr>
        <w:t xml:space="preserve"> </w:t>
      </w:r>
      <w:r>
        <w:t>wytworzenie</w:t>
      </w:r>
      <w:r>
        <w:rPr>
          <w:spacing w:val="1"/>
        </w:rPr>
        <w:t xml:space="preserve"> </w:t>
      </w:r>
      <w:r>
        <w:t>słowa</w:t>
      </w:r>
      <w:r>
        <w:rPr>
          <w:spacing w:val="1"/>
        </w:rPr>
        <w:t xml:space="preserve"> </w:t>
      </w:r>
      <w:r>
        <w:t>przestrajającego,</w:t>
      </w:r>
      <w:r>
        <w:rPr>
          <w:spacing w:val="1"/>
        </w:rPr>
        <w:t xml:space="preserve"> </w:t>
      </w:r>
      <w:r>
        <w:t>aktualizowanie wartość akumulatora fazy oraz kieruje konwersją cyfrowo-analogową.</w:t>
      </w:r>
      <w:r>
        <w:rPr>
          <w:spacing w:val="1"/>
        </w:rPr>
        <w:t xml:space="preserve"> </w:t>
      </w:r>
      <w:r>
        <w:t>Zegar</w:t>
      </w:r>
      <w:r>
        <w:rPr>
          <w:spacing w:val="-6"/>
        </w:rPr>
        <w:t xml:space="preserve"> </w:t>
      </w:r>
      <w:r>
        <w:t>referencyjny</w:t>
      </w:r>
      <w:r>
        <w:rPr>
          <w:spacing w:val="-12"/>
        </w:rPr>
        <w:t xml:space="preserve"> </w:t>
      </w:r>
      <w:r>
        <w:t>determinuje,</w:t>
      </w:r>
      <w:r>
        <w:rPr>
          <w:spacing w:val="-8"/>
        </w:rPr>
        <w:t xml:space="preserve"> </w:t>
      </w:r>
      <w:r>
        <w:t>kiedy</w:t>
      </w:r>
      <w:r>
        <w:rPr>
          <w:spacing w:val="-12"/>
        </w:rPr>
        <w:t xml:space="preserve"> </w:t>
      </w:r>
      <w:r>
        <w:t>próbka</w:t>
      </w:r>
      <w:r>
        <w:rPr>
          <w:spacing w:val="-9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przesyłana</w:t>
      </w:r>
      <w:r>
        <w:rPr>
          <w:spacing w:val="-9"/>
        </w:rPr>
        <w:t xml:space="preserve"> </w:t>
      </w:r>
      <w:r>
        <w:t>w</w:t>
      </w:r>
      <w:r>
        <w:rPr>
          <w:spacing w:val="-8"/>
        </w:rPr>
        <w:t xml:space="preserve"> </w:t>
      </w:r>
      <w:r>
        <w:t>przetworniku,</w:t>
      </w:r>
      <w:r>
        <w:rPr>
          <w:spacing w:val="-8"/>
        </w:rPr>
        <w:t xml:space="preserve"> </w:t>
      </w:r>
      <w:r>
        <w:t>ale</w:t>
      </w:r>
      <w:r>
        <w:rPr>
          <w:spacing w:val="-8"/>
        </w:rPr>
        <w:t xml:space="preserve"> </w:t>
      </w:r>
      <w:r>
        <w:t>nie</w:t>
      </w:r>
      <w:r>
        <w:rPr>
          <w:spacing w:val="-8"/>
        </w:rPr>
        <w:t xml:space="preserve"> </w:t>
      </w:r>
      <w:r>
        <w:t>ma</w:t>
      </w:r>
      <w:r>
        <w:rPr>
          <w:spacing w:val="-57"/>
        </w:rPr>
        <w:t xml:space="preserve"> </w:t>
      </w:r>
      <w:r>
        <w:t>bezpośredniego wpływa na częstotliwość sygnału. Zegarem wejściowym jest sygnał z</w:t>
      </w:r>
      <w:r>
        <w:rPr>
          <w:spacing w:val="1"/>
        </w:rPr>
        <w:t xml:space="preserve"> </w:t>
      </w:r>
      <w:r>
        <w:t>pętli</w:t>
      </w:r>
      <w:r>
        <w:rPr>
          <w:spacing w:val="1"/>
        </w:rPr>
        <w:t xml:space="preserve"> </w:t>
      </w:r>
      <w:r>
        <w:t>sprzężenia</w:t>
      </w:r>
      <w:r>
        <w:rPr>
          <w:spacing w:val="1"/>
        </w:rPr>
        <w:t xml:space="preserve"> </w:t>
      </w:r>
      <w:r>
        <w:t>zwrotnego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częstotliwości</w:t>
      </w:r>
      <w:r>
        <w:rPr>
          <w:spacing w:val="1"/>
        </w:rPr>
        <w:t xml:space="preserve"> </w:t>
      </w:r>
      <w:r>
        <w:t>wyjściowej</w:t>
      </w:r>
      <w:r>
        <w:rPr>
          <w:spacing w:val="1"/>
        </w:rPr>
        <w:t xml:space="preserve"> </w:t>
      </w:r>
      <w:r>
        <w:t>50MHz.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instancji</w:t>
      </w:r>
      <w:r>
        <w:rPr>
          <w:spacing w:val="1"/>
        </w:rPr>
        <w:t xml:space="preserve"> </w:t>
      </w:r>
      <w:r>
        <w:t>sample_clk_gen</w:t>
      </w:r>
      <w:r>
        <w:rPr>
          <w:spacing w:val="-8"/>
        </w:rPr>
        <w:t xml:space="preserve"> </w:t>
      </w:r>
      <w:r>
        <w:t>sygnał</w:t>
      </w:r>
      <w:r>
        <w:rPr>
          <w:spacing w:val="-7"/>
        </w:rPr>
        <w:t xml:space="preserve"> </w:t>
      </w:r>
      <w:r>
        <w:t>ten</w:t>
      </w:r>
      <w:r>
        <w:rPr>
          <w:spacing w:val="-8"/>
        </w:rPr>
        <w:t xml:space="preserve"> </w:t>
      </w:r>
      <w:r>
        <w:t>zostaje</w:t>
      </w:r>
      <w:r>
        <w:rPr>
          <w:spacing w:val="-8"/>
        </w:rPr>
        <w:t xml:space="preserve"> </w:t>
      </w:r>
      <w:r>
        <w:t>podzielony</w:t>
      </w:r>
      <w:r>
        <w:rPr>
          <w:spacing w:val="-15"/>
        </w:rPr>
        <w:t xml:space="preserve"> </w:t>
      </w:r>
      <w:r>
        <w:t>512</w:t>
      </w:r>
      <w:r>
        <w:rPr>
          <w:spacing w:val="-8"/>
        </w:rPr>
        <w:t xml:space="preserve"> </w:t>
      </w:r>
      <w:r>
        <w:t>razy</w:t>
      </w:r>
      <w:r>
        <w:rPr>
          <w:spacing w:val="-12"/>
        </w:rPr>
        <w:t xml:space="preserve"> </w:t>
      </w:r>
      <w:r>
        <w:t>dobrany</w:t>
      </w:r>
      <w:r>
        <w:rPr>
          <w:spacing w:val="-12"/>
        </w:rPr>
        <w:t xml:space="preserve"> </w:t>
      </w:r>
      <w:r>
        <w:t>wielkością</w:t>
      </w:r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tworzenia</w:t>
      </w:r>
      <w:r>
        <w:rPr>
          <w:spacing w:val="-57"/>
        </w:rPr>
        <w:t xml:space="preserve"> </w:t>
      </w:r>
      <w:r>
        <w:t>sygnałów</w:t>
      </w:r>
      <w:r>
        <w:rPr>
          <w:spacing w:val="-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częstotliwościach akustycznych.</w:t>
      </w:r>
    </w:p>
    <w:p w14:paraId="5CC55189" w14:textId="77777777" w:rsidR="00785A2E" w:rsidRDefault="00785A2E">
      <w:pPr>
        <w:pStyle w:val="BodyText"/>
        <w:kinsoku w:val="0"/>
        <w:overflowPunct w:val="0"/>
        <w:spacing w:before="6"/>
        <w:rPr>
          <w:sz w:val="21"/>
          <w:szCs w:val="21"/>
        </w:rPr>
      </w:pPr>
    </w:p>
    <w:p w14:paraId="18D5D428" w14:textId="77777777" w:rsidR="00785A2E" w:rsidRDefault="00FA04FB">
      <w:pPr>
        <w:pStyle w:val="Heading3"/>
        <w:numPr>
          <w:ilvl w:val="2"/>
          <w:numId w:val="4"/>
        </w:numPr>
        <w:tabs>
          <w:tab w:val="left" w:pos="1026"/>
        </w:tabs>
        <w:kinsoku w:val="0"/>
        <w:overflowPunct w:val="0"/>
        <w:spacing w:before="0"/>
        <w:ind w:hanging="721"/>
      </w:pPr>
      <w:bookmarkStart w:id="46" w:name="_bookmark46"/>
      <w:bookmarkEnd w:id="46"/>
      <w:r>
        <w:t>Akumulator</w:t>
      </w:r>
      <w:r>
        <w:rPr>
          <w:spacing w:val="-5"/>
        </w:rPr>
        <w:t xml:space="preserve"> </w:t>
      </w:r>
      <w:r>
        <w:t>fazy</w:t>
      </w:r>
    </w:p>
    <w:p w14:paraId="5E38BEC6" w14:textId="77777777" w:rsidR="00785A2E" w:rsidRDefault="00FA04FB">
      <w:pPr>
        <w:pStyle w:val="BodyText"/>
        <w:kinsoku w:val="0"/>
        <w:overflowPunct w:val="0"/>
        <w:spacing w:before="205" w:line="360" w:lineRule="auto"/>
        <w:ind w:left="305" w:right="394" w:firstLine="283"/>
        <w:jc w:val="both"/>
      </w:pPr>
      <w:r>
        <w:t>Sercem każdego syntezatora korzystającego z bezpośredniej syntezy cyfrowej jest</w:t>
      </w:r>
      <w:r>
        <w:rPr>
          <w:spacing w:val="1"/>
        </w:rPr>
        <w:t xml:space="preserve"> </w:t>
      </w:r>
      <w:r>
        <w:t>akumulator fazy. Ten komponent jest zbiorem słów przestrajających(ang. tuning word),</w:t>
      </w:r>
      <w:r>
        <w:rPr>
          <w:spacing w:val="1"/>
        </w:rPr>
        <w:t xml:space="preserve"> </w:t>
      </w:r>
      <w:r>
        <w:t>które pozwalają na dokładne wytworzenie częstotliwości sygnału. Każde z tych słów</w:t>
      </w:r>
      <w:r>
        <w:rPr>
          <w:spacing w:val="1"/>
        </w:rPr>
        <w:t xml:space="preserve"> </w:t>
      </w:r>
      <w:r>
        <w:rPr>
          <w:spacing w:val="-1"/>
        </w:rPr>
        <w:t>oznacza</w:t>
      </w:r>
      <w:r>
        <w:rPr>
          <w:spacing w:val="-13"/>
        </w:rPr>
        <w:t xml:space="preserve"> </w:t>
      </w:r>
      <w:r>
        <w:rPr>
          <w:spacing w:val="-1"/>
        </w:rPr>
        <w:t>skok</w:t>
      </w:r>
      <w:r>
        <w:rPr>
          <w:spacing w:val="-12"/>
        </w:rPr>
        <w:t xml:space="preserve"> </w:t>
      </w:r>
      <w:r>
        <w:rPr>
          <w:spacing w:val="-1"/>
        </w:rPr>
        <w:t>między</w:t>
      </w:r>
      <w:r>
        <w:rPr>
          <w:spacing w:val="-20"/>
        </w:rPr>
        <w:t xml:space="preserve"> </w:t>
      </w:r>
      <w:r>
        <w:rPr>
          <w:spacing w:val="-1"/>
        </w:rPr>
        <w:t>próbkami.</w:t>
      </w:r>
      <w:r>
        <w:rPr>
          <w:spacing w:val="-10"/>
        </w:rPr>
        <w:t xml:space="preserve"> </w:t>
      </w:r>
      <w:r>
        <w:t>Im</w:t>
      </w:r>
      <w:r>
        <w:rPr>
          <w:spacing w:val="-12"/>
        </w:rPr>
        <w:t xml:space="preserve"> </w:t>
      </w:r>
      <w:r>
        <w:t>większy</w:t>
      </w:r>
      <w:r>
        <w:rPr>
          <w:spacing w:val="-16"/>
        </w:rPr>
        <w:t xml:space="preserve"> </w:t>
      </w:r>
      <w:r>
        <w:t>skok</w:t>
      </w:r>
      <w:r>
        <w:rPr>
          <w:spacing w:val="-12"/>
        </w:rPr>
        <w:t xml:space="preserve"> </w:t>
      </w:r>
      <w:r>
        <w:t>tym</w:t>
      </w:r>
      <w:r>
        <w:rPr>
          <w:spacing w:val="-10"/>
        </w:rPr>
        <w:t xml:space="preserve"> </w:t>
      </w:r>
      <w:r>
        <w:t>więcej</w:t>
      </w:r>
      <w:r>
        <w:rPr>
          <w:spacing w:val="-10"/>
        </w:rPr>
        <w:t xml:space="preserve"> </w:t>
      </w:r>
      <w:r>
        <w:t>wartości</w:t>
      </w:r>
      <w:r>
        <w:rPr>
          <w:spacing w:val="-12"/>
        </w:rPr>
        <w:t xml:space="preserve"> </w:t>
      </w:r>
      <w:r>
        <w:t>jest</w:t>
      </w:r>
      <w:r>
        <w:rPr>
          <w:spacing w:val="-11"/>
        </w:rPr>
        <w:t xml:space="preserve"> </w:t>
      </w:r>
      <w:r>
        <w:t>pomijanych,co</w:t>
      </w:r>
      <w:r>
        <w:rPr>
          <w:spacing w:val="-57"/>
        </w:rPr>
        <w:t xml:space="preserve"> </w:t>
      </w:r>
      <w:r>
        <w:t>skutkuje</w:t>
      </w:r>
      <w:r>
        <w:rPr>
          <w:spacing w:val="-8"/>
        </w:rPr>
        <w:t xml:space="preserve"> </w:t>
      </w:r>
      <w:r>
        <w:t>szybszym</w:t>
      </w:r>
      <w:r>
        <w:rPr>
          <w:spacing w:val="-7"/>
        </w:rPr>
        <w:t xml:space="preserve"> </w:t>
      </w:r>
      <w:r>
        <w:t>pokonaniem</w:t>
      </w:r>
      <w:r>
        <w:rPr>
          <w:spacing w:val="-8"/>
        </w:rPr>
        <w:t xml:space="preserve"> </w:t>
      </w:r>
      <w:r>
        <w:t>koła</w:t>
      </w:r>
      <w:r>
        <w:rPr>
          <w:spacing w:val="-3"/>
        </w:rPr>
        <w:t xml:space="preserve"> </w:t>
      </w:r>
      <w:r>
        <w:t>fazy</w:t>
      </w:r>
      <w:r>
        <w:rPr>
          <w:spacing w:val="-12"/>
        </w:rPr>
        <w:t xml:space="preserve"> </w:t>
      </w:r>
      <w:r>
        <w:t>cyfrowej</w:t>
      </w:r>
      <w:r>
        <w:rPr>
          <w:spacing w:val="-6"/>
        </w:rPr>
        <w:t xml:space="preserve"> </w:t>
      </w:r>
      <w:r>
        <w:t>przedstawiony</w:t>
      </w:r>
      <w:r>
        <w:rPr>
          <w:spacing w:val="-12"/>
        </w:rPr>
        <w:t xml:space="preserve"> </w:t>
      </w:r>
      <w:r>
        <w:t>na</w:t>
      </w:r>
      <w:r>
        <w:rPr>
          <w:spacing w:val="-7"/>
        </w:rPr>
        <w:t xml:space="preserve"> </w:t>
      </w:r>
      <w:r>
        <w:t>rysunku</w:t>
      </w:r>
      <w:r>
        <w:rPr>
          <w:spacing w:val="-7"/>
        </w:rPr>
        <w:t xml:space="preserve"> </w:t>
      </w:r>
      <w:r>
        <w:t>3-8.</w:t>
      </w:r>
      <w:r>
        <w:rPr>
          <w:spacing w:val="-8"/>
        </w:rPr>
        <w:t xml:space="preserve"> </w:t>
      </w:r>
      <w:r>
        <w:t>Jedno</w:t>
      </w:r>
      <w:r>
        <w:rPr>
          <w:spacing w:val="-57"/>
        </w:rPr>
        <w:t xml:space="preserve"> </w:t>
      </w:r>
      <w:r>
        <w:t>okrążenie</w:t>
      </w:r>
      <w:r>
        <w:rPr>
          <w:spacing w:val="43"/>
        </w:rPr>
        <w:t xml:space="preserve"> </w:t>
      </w:r>
      <w:r>
        <w:t>wokół</w:t>
      </w:r>
      <w:r>
        <w:rPr>
          <w:spacing w:val="46"/>
        </w:rPr>
        <w:t xml:space="preserve"> </w:t>
      </w:r>
      <w:r>
        <w:t>koła</w:t>
      </w:r>
      <w:r>
        <w:rPr>
          <w:spacing w:val="46"/>
        </w:rPr>
        <w:t xml:space="preserve"> </w:t>
      </w:r>
      <w:r>
        <w:t>cyfrowego</w:t>
      </w:r>
      <w:r>
        <w:rPr>
          <w:spacing w:val="44"/>
        </w:rPr>
        <w:t xml:space="preserve"> </w:t>
      </w:r>
      <w:r>
        <w:t>oznacza</w:t>
      </w:r>
      <w:r>
        <w:rPr>
          <w:spacing w:val="43"/>
        </w:rPr>
        <w:t xml:space="preserve"> </w:t>
      </w:r>
      <w:r>
        <w:t>jeden</w:t>
      </w:r>
      <w:r>
        <w:rPr>
          <w:spacing w:val="44"/>
        </w:rPr>
        <w:t xml:space="preserve"> </w:t>
      </w:r>
      <w:r>
        <w:t>okres</w:t>
      </w:r>
      <w:r>
        <w:rPr>
          <w:spacing w:val="44"/>
        </w:rPr>
        <w:t xml:space="preserve"> </w:t>
      </w:r>
      <w:r>
        <w:t>dla</w:t>
      </w:r>
      <w:r>
        <w:rPr>
          <w:spacing w:val="43"/>
        </w:rPr>
        <w:t xml:space="preserve"> </w:t>
      </w:r>
      <w:r>
        <w:t>sygnału.</w:t>
      </w:r>
      <w:r>
        <w:rPr>
          <w:spacing w:val="54"/>
        </w:rPr>
        <w:t xml:space="preserve"> </w:t>
      </w:r>
      <w:r>
        <w:t>Największe</w:t>
      </w:r>
    </w:p>
    <w:p w14:paraId="41FB8D44" w14:textId="77777777" w:rsidR="00785A2E" w:rsidRDefault="00785A2E">
      <w:pPr>
        <w:pStyle w:val="BodyText"/>
        <w:kinsoku w:val="0"/>
        <w:overflowPunct w:val="0"/>
        <w:spacing w:before="205" w:line="360" w:lineRule="auto"/>
        <w:ind w:left="305" w:right="394" w:firstLine="283"/>
        <w:jc w:val="both"/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6A6753A6" w14:textId="77777777" w:rsidR="00785A2E" w:rsidRDefault="00785A2E">
      <w:pPr>
        <w:pStyle w:val="BodyText"/>
        <w:kinsoku w:val="0"/>
        <w:overflowPunct w:val="0"/>
        <w:spacing w:before="9"/>
        <w:rPr>
          <w:sz w:val="27"/>
          <w:szCs w:val="27"/>
        </w:rPr>
      </w:pPr>
    </w:p>
    <w:p w14:paraId="1901015E" w14:textId="77777777" w:rsidR="00785A2E" w:rsidRDefault="00FA04FB">
      <w:pPr>
        <w:pStyle w:val="BodyText"/>
        <w:kinsoku w:val="0"/>
        <w:overflowPunct w:val="0"/>
        <w:spacing w:before="90" w:line="360" w:lineRule="auto"/>
        <w:ind w:left="305" w:right="392"/>
        <w:jc w:val="both"/>
      </w:pPr>
      <w:r>
        <w:t>częstotliwości</w:t>
      </w:r>
      <w:r>
        <w:rPr>
          <w:spacing w:val="1"/>
        </w:rPr>
        <w:t xml:space="preserve"> </w:t>
      </w:r>
      <w:r>
        <w:t>mają</w:t>
      </w:r>
      <w:r>
        <w:rPr>
          <w:spacing w:val="1"/>
        </w:rPr>
        <w:t xml:space="preserve"> </w:t>
      </w:r>
      <w:r>
        <w:t>największą</w:t>
      </w:r>
      <w:r>
        <w:rPr>
          <w:spacing w:val="1"/>
        </w:rPr>
        <w:t xml:space="preserve"> </w:t>
      </w:r>
      <w:r>
        <w:t>wartość</w:t>
      </w:r>
      <w:r>
        <w:rPr>
          <w:spacing w:val="1"/>
        </w:rPr>
        <w:t xml:space="preserve"> </w:t>
      </w:r>
      <w:r>
        <w:t>słowa</w:t>
      </w:r>
      <w:r>
        <w:rPr>
          <w:spacing w:val="1"/>
        </w:rPr>
        <w:t xml:space="preserve"> </w:t>
      </w:r>
      <w:r>
        <w:t>przestrajającego.</w:t>
      </w:r>
      <w:r>
        <w:rPr>
          <w:spacing w:val="1"/>
        </w:rPr>
        <w:t xml:space="preserve"> </w:t>
      </w:r>
      <w:r>
        <w:t>Rozdzielczość</w:t>
      </w:r>
      <w:r>
        <w:rPr>
          <w:spacing w:val="1"/>
        </w:rPr>
        <w:t xml:space="preserve"> </w:t>
      </w:r>
      <w:r>
        <w:t>implementowanego</w:t>
      </w:r>
      <w:r>
        <w:rPr>
          <w:spacing w:val="1"/>
        </w:rPr>
        <w:t xml:space="preserve"> </w:t>
      </w:r>
      <w:r>
        <w:t>syntezera</w:t>
      </w:r>
      <w:r>
        <w:rPr>
          <w:spacing w:val="1"/>
        </w:rPr>
        <w:t xml:space="preserve"> </w:t>
      </w:r>
      <w:r>
        <w:t>wynosi</w:t>
      </w:r>
      <w:r>
        <w:rPr>
          <w:spacing w:val="1"/>
        </w:rPr>
        <w:t xml:space="preserve"> </w:t>
      </w:r>
      <w:r>
        <w:t>32-bity,</w:t>
      </w:r>
      <w:r>
        <w:rPr>
          <w:spacing w:val="1"/>
        </w:rPr>
        <w:t xml:space="preserve"> </w:t>
      </w:r>
      <w:r>
        <w:t>wystarczająco</w:t>
      </w:r>
      <w:r>
        <w:rPr>
          <w:spacing w:val="1"/>
        </w:rPr>
        <w:t xml:space="preserve"> </w:t>
      </w:r>
      <w:r>
        <w:t>dużo,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zapewnić</w:t>
      </w:r>
      <w:r>
        <w:rPr>
          <w:spacing w:val="1"/>
        </w:rPr>
        <w:t xml:space="preserve"> </w:t>
      </w:r>
      <w:r>
        <w:t>dokładną</w:t>
      </w:r>
      <w:r>
        <w:rPr>
          <w:spacing w:val="-1"/>
        </w:rPr>
        <w:t xml:space="preserve"> </w:t>
      </w:r>
      <w:r>
        <w:t>generacje</w:t>
      </w:r>
      <w:r>
        <w:rPr>
          <w:spacing w:val="-1"/>
        </w:rPr>
        <w:t xml:space="preserve"> </w:t>
      </w:r>
      <w:r>
        <w:t>dźwięku.</w:t>
      </w:r>
    </w:p>
    <w:p w14:paraId="569E2281" w14:textId="48207AB6" w:rsidR="00785A2E" w:rsidRDefault="008A7FC3">
      <w:pPr>
        <w:pStyle w:val="BodyText"/>
        <w:kinsoku w:val="0"/>
        <w:overflowPunct w:val="0"/>
        <w:spacing w:before="1"/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0" locked="0" layoutInCell="0" allowOverlap="1" wp14:anchorId="32EB5865" wp14:editId="32AD9456">
                <wp:simplePos x="0" y="0"/>
                <wp:positionH relativeFrom="page">
                  <wp:posOffset>2182495</wp:posOffset>
                </wp:positionH>
                <wp:positionV relativeFrom="paragraph">
                  <wp:posOffset>191770</wp:posOffset>
                </wp:positionV>
                <wp:extent cx="3721100" cy="3949700"/>
                <wp:effectExtent l="0" t="0" r="0" b="0"/>
                <wp:wrapTopAndBottom/>
                <wp:docPr id="80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0" cy="394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4097D" w14:textId="6A111877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622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8E58A7" wp14:editId="5913DCF9">
                                  <wp:extent cx="3724275" cy="3952875"/>
                                  <wp:effectExtent l="0" t="0" r="0" b="0"/>
                                  <wp:docPr id="52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24275" cy="3952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DCBBAD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EB5865" id="Rectangle 35" o:spid="_x0000_s1039" style="position:absolute;margin-left:171.85pt;margin-top:15.1pt;width:293pt;height:311pt;z-index:251673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" o:allowincell="f" filled="f" stroked="f">
                <v:textbox inset="0,0,0,0">
                  <w:txbxContent>
                    <w:p w14:paraId="13B4097D" w14:textId="6A111877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622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8E58A7" wp14:editId="5913DCF9">
                            <wp:extent cx="3724275" cy="3952875"/>
                            <wp:effectExtent l="0" t="0" r="0" b="0"/>
                            <wp:docPr id="52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24275" cy="3952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DCBBAD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0B9E80EA" w14:textId="77777777" w:rsidR="00785A2E" w:rsidRDefault="00785A2E">
      <w:pPr>
        <w:pStyle w:val="BodyText"/>
        <w:kinsoku w:val="0"/>
        <w:overflowPunct w:val="0"/>
        <w:rPr>
          <w:sz w:val="35"/>
          <w:szCs w:val="35"/>
        </w:rPr>
      </w:pPr>
    </w:p>
    <w:p w14:paraId="5AC44083" w14:textId="77777777" w:rsidR="00785A2E" w:rsidRDefault="00FA04FB">
      <w:pPr>
        <w:pStyle w:val="BodyText"/>
        <w:kinsoku w:val="0"/>
        <w:overflowPunct w:val="0"/>
        <w:ind w:left="792" w:right="881"/>
        <w:jc w:val="center"/>
        <w:rPr>
          <w:b/>
          <w:bCs/>
          <w:i/>
          <w:iCs/>
        </w:rPr>
      </w:pPr>
      <w:bookmarkStart w:id="47" w:name="_bookmark47"/>
      <w:bookmarkEnd w:id="47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3-8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Koło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fazy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cyfrowej</w:t>
      </w:r>
    </w:p>
    <w:p w14:paraId="35EBC193" w14:textId="77777777" w:rsidR="00785A2E" w:rsidRDefault="00785A2E">
      <w:pPr>
        <w:pStyle w:val="BodyText"/>
        <w:kinsoku w:val="0"/>
        <w:overflowPunct w:val="0"/>
        <w:spacing w:before="1"/>
        <w:rPr>
          <w:b/>
          <w:bCs/>
          <w:i/>
          <w:iCs/>
          <w:sz w:val="22"/>
          <w:szCs w:val="22"/>
        </w:rPr>
      </w:pPr>
    </w:p>
    <w:p w14:paraId="306DF208" w14:textId="77777777" w:rsidR="00785A2E" w:rsidRDefault="00FA04FB">
      <w:pPr>
        <w:pStyle w:val="BodyText"/>
        <w:kinsoku w:val="0"/>
        <w:overflowPunct w:val="0"/>
        <w:spacing w:before="1" w:line="360" w:lineRule="auto"/>
        <w:ind w:left="305" w:right="394"/>
        <w:jc w:val="both"/>
      </w:pPr>
      <w:r>
        <w:t>Moduł</w:t>
      </w:r>
      <w:r>
        <w:rPr>
          <w:spacing w:val="1"/>
        </w:rPr>
        <w:t xml:space="preserve"> </w:t>
      </w:r>
      <w:r>
        <w:rPr>
          <w:i/>
          <w:iCs/>
        </w:rPr>
        <w:t>NOTE_TO_PA</w:t>
      </w:r>
      <w:r>
        <w:rPr>
          <w:i/>
          <w:iCs/>
          <w:spacing w:val="1"/>
        </w:rPr>
        <w:t xml:space="preserve"> </w:t>
      </w:r>
      <w:r>
        <w:t>przedstawiony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rysunku</w:t>
      </w:r>
      <w:r>
        <w:rPr>
          <w:spacing w:val="1"/>
        </w:rPr>
        <w:t xml:space="preserve"> </w:t>
      </w:r>
      <w:r>
        <w:t>3-7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odpowiednikiem</w:t>
      </w:r>
      <w:r>
        <w:rPr>
          <w:spacing w:val="1"/>
        </w:rPr>
        <w:t xml:space="preserve"> </w:t>
      </w:r>
      <w:r>
        <w:t>tablicy</w:t>
      </w:r>
      <w:r>
        <w:rPr>
          <w:spacing w:val="1"/>
        </w:rPr>
        <w:t xml:space="preserve"> </w:t>
      </w:r>
      <w:r>
        <w:rPr>
          <w:spacing w:val="-1"/>
        </w:rPr>
        <w:t>przekształcenia</w:t>
      </w:r>
      <w:r>
        <w:rPr>
          <w:spacing w:val="-15"/>
        </w:rPr>
        <w:t xml:space="preserve"> </w:t>
      </w:r>
      <w:r>
        <w:t>numeru</w:t>
      </w:r>
      <w:r>
        <w:rPr>
          <w:spacing w:val="-15"/>
        </w:rPr>
        <w:t xml:space="preserve"> </w:t>
      </w:r>
      <w:r>
        <w:t>danego</w:t>
      </w:r>
      <w:r>
        <w:rPr>
          <w:spacing w:val="-15"/>
        </w:rPr>
        <w:t xml:space="preserve"> </w:t>
      </w:r>
      <w:r>
        <w:t>dźwięku</w:t>
      </w:r>
      <w:r>
        <w:rPr>
          <w:spacing w:val="-14"/>
        </w:rPr>
        <w:t xml:space="preserve"> </w:t>
      </w:r>
      <w:r>
        <w:t>na</w:t>
      </w:r>
      <w:r>
        <w:rPr>
          <w:spacing w:val="-16"/>
        </w:rPr>
        <w:t xml:space="preserve"> </w:t>
      </w:r>
      <w:r>
        <w:t>skok</w:t>
      </w:r>
      <w:r>
        <w:rPr>
          <w:spacing w:val="-15"/>
        </w:rPr>
        <w:t xml:space="preserve"> </w:t>
      </w:r>
      <w:r>
        <w:t>akumulatora</w:t>
      </w:r>
      <w:r>
        <w:rPr>
          <w:spacing w:val="-16"/>
        </w:rPr>
        <w:t xml:space="preserve"> </w:t>
      </w:r>
      <w:r>
        <w:t>fazy.</w:t>
      </w:r>
      <w:r>
        <w:rPr>
          <w:spacing w:val="-14"/>
        </w:rPr>
        <w:t xml:space="preserve"> </w:t>
      </w:r>
      <w:r>
        <w:t>Wartości</w:t>
      </w:r>
      <w:r>
        <w:rPr>
          <w:spacing w:val="-14"/>
        </w:rPr>
        <w:t xml:space="preserve"> </w:t>
      </w:r>
      <w:r>
        <w:t>w</w:t>
      </w:r>
      <w:r>
        <w:rPr>
          <w:spacing w:val="-15"/>
        </w:rPr>
        <w:t xml:space="preserve"> </w:t>
      </w:r>
      <w:r>
        <w:t>tej</w:t>
      </w:r>
      <w:r>
        <w:rPr>
          <w:spacing w:val="-15"/>
        </w:rPr>
        <w:t xml:space="preserve"> </w:t>
      </w:r>
      <w:r>
        <w:t>tablicy</w:t>
      </w:r>
      <w:r>
        <w:rPr>
          <w:spacing w:val="-57"/>
        </w:rPr>
        <w:t xml:space="preserve"> </w:t>
      </w:r>
      <w:r>
        <w:t>są</w:t>
      </w:r>
      <w:r>
        <w:rPr>
          <w:spacing w:val="-2"/>
        </w:rPr>
        <w:t xml:space="preserve"> </w:t>
      </w:r>
      <w:r>
        <w:t>liczone</w:t>
      </w:r>
      <w:r>
        <w:rPr>
          <w:spacing w:val="-1"/>
        </w:rPr>
        <w:t xml:space="preserve"> </w:t>
      </w:r>
      <w:r>
        <w:t>według wzoru 3.5.1.</w:t>
      </w:r>
    </w:p>
    <w:p w14:paraId="04EAD748" w14:textId="77777777" w:rsidR="00785A2E" w:rsidRDefault="00FA04FB">
      <w:pPr>
        <w:pStyle w:val="BodyText"/>
        <w:kinsoku w:val="0"/>
        <w:overflowPunct w:val="0"/>
        <w:spacing w:before="118"/>
        <w:ind w:left="588"/>
        <w:jc w:val="both"/>
      </w:pPr>
      <w:r>
        <w:t>Do</w:t>
      </w:r>
      <w:r>
        <w:rPr>
          <w:spacing w:val="-4"/>
        </w:rPr>
        <w:t xml:space="preserve"> </w:t>
      </w:r>
      <w:r>
        <w:t>obliczenia</w:t>
      </w:r>
      <w:r>
        <w:rPr>
          <w:spacing w:val="-2"/>
        </w:rPr>
        <w:t xml:space="preserve"> </w:t>
      </w:r>
      <w:r>
        <w:t>częstotliwości</w:t>
      </w:r>
      <w:r>
        <w:rPr>
          <w:spacing w:val="-2"/>
        </w:rPr>
        <w:t xml:space="preserve"> </w:t>
      </w:r>
      <w:r>
        <w:t>generowanego</w:t>
      </w:r>
      <w:r>
        <w:rPr>
          <w:spacing w:val="-2"/>
        </w:rPr>
        <w:t xml:space="preserve"> </w:t>
      </w:r>
      <w:r>
        <w:t>sygnału</w:t>
      </w:r>
      <w:r>
        <w:rPr>
          <w:spacing w:val="-3"/>
        </w:rPr>
        <w:t xml:space="preserve"> </w:t>
      </w:r>
      <w:r>
        <w:t>służy</w:t>
      </w:r>
      <w:r>
        <w:rPr>
          <w:spacing w:val="-8"/>
        </w:rPr>
        <w:t xml:space="preserve"> </w:t>
      </w:r>
      <w:r>
        <w:t>wzór:</w:t>
      </w:r>
    </w:p>
    <w:p w14:paraId="40518560" w14:textId="77777777" w:rsidR="00785A2E" w:rsidRDefault="00785A2E">
      <w:pPr>
        <w:pStyle w:val="BodyText"/>
        <w:kinsoku w:val="0"/>
        <w:overflowPunct w:val="0"/>
        <w:spacing w:before="10"/>
        <w:rPr>
          <w:sz w:val="11"/>
          <w:szCs w:val="11"/>
        </w:rPr>
      </w:pPr>
    </w:p>
    <w:p w14:paraId="127691C3" w14:textId="77777777" w:rsidR="00785A2E" w:rsidRDefault="00785A2E">
      <w:pPr>
        <w:pStyle w:val="BodyText"/>
        <w:kinsoku w:val="0"/>
        <w:overflowPunct w:val="0"/>
        <w:spacing w:before="10"/>
        <w:rPr>
          <w:sz w:val="11"/>
          <w:szCs w:val="11"/>
        </w:rPr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69C2B02B" w14:textId="77777777" w:rsidR="00785A2E" w:rsidRDefault="00785A2E">
      <w:pPr>
        <w:pStyle w:val="BodyText"/>
        <w:kinsoku w:val="0"/>
        <w:overflowPunct w:val="0"/>
        <w:spacing w:before="5"/>
      </w:pPr>
    </w:p>
    <w:p w14:paraId="6CED42A7" w14:textId="77777777" w:rsidR="00785A2E" w:rsidRDefault="00FA04FB">
      <w:pPr>
        <w:pStyle w:val="BodyText"/>
        <w:kinsoku w:val="0"/>
        <w:overflowPunct w:val="0"/>
        <w:jc w:val="right"/>
        <w:rPr>
          <w:rFonts w:ascii="Cambria Math" w:hAnsi="Cambria Math" w:cs="Cambria Math"/>
          <w:w w:val="125"/>
          <w:sz w:val="17"/>
          <w:szCs w:val="17"/>
        </w:rPr>
      </w:pPr>
      <w:r>
        <w:rPr>
          <w:rFonts w:ascii="Cambria Math" w:hAnsi="Cambria Math" w:cs="Cambria Math"/>
          <w:w w:val="125"/>
          <w:position w:val="5"/>
        </w:rPr>
        <w:t>f</w:t>
      </w:r>
      <w:r>
        <w:rPr>
          <w:rFonts w:ascii="Cambria Math" w:hAnsi="Cambria Math" w:cs="Cambria Math"/>
          <w:w w:val="125"/>
          <w:sz w:val="17"/>
          <w:szCs w:val="17"/>
        </w:rPr>
        <w:t>𝑂𝑈𝑇</w:t>
      </w:r>
    </w:p>
    <w:p w14:paraId="6522E31F" w14:textId="77777777" w:rsidR="00785A2E" w:rsidRDefault="00785A2E">
      <w:pPr>
        <w:pStyle w:val="BodyText"/>
        <w:kinsoku w:val="0"/>
        <w:overflowPunct w:val="0"/>
        <w:spacing w:before="4"/>
        <w:rPr>
          <w:rFonts w:ascii="Cambria Math" w:hAnsi="Cambria Math" w:cs="Cambria Math"/>
          <w:sz w:val="28"/>
          <w:szCs w:val="28"/>
        </w:rPr>
      </w:pPr>
    </w:p>
    <w:p w14:paraId="0670102E" w14:textId="77777777" w:rsidR="00785A2E" w:rsidRDefault="00FA04FB">
      <w:pPr>
        <w:pStyle w:val="BodyText"/>
        <w:kinsoku w:val="0"/>
        <w:overflowPunct w:val="0"/>
        <w:spacing w:line="357" w:lineRule="auto"/>
        <w:ind w:left="588" w:right="308"/>
      </w:pPr>
      <w:r>
        <w:rPr>
          <w:position w:val="2"/>
        </w:rPr>
        <w:t>f</w:t>
      </w:r>
      <w:r>
        <w:rPr>
          <w:sz w:val="16"/>
          <w:szCs w:val="16"/>
        </w:rPr>
        <w:t>OUT</w:t>
      </w:r>
      <w:r>
        <w:rPr>
          <w:spacing w:val="13"/>
          <w:sz w:val="16"/>
          <w:szCs w:val="16"/>
        </w:rPr>
        <w:t xml:space="preserve"> </w:t>
      </w:r>
      <w:r>
        <w:rPr>
          <w:position w:val="2"/>
        </w:rPr>
        <w:t>–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częstotliwość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wyjściowa,</w:t>
      </w:r>
      <w:r>
        <w:rPr>
          <w:spacing w:val="-57"/>
          <w:position w:val="2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słowo przestrajające,</w:t>
      </w:r>
    </w:p>
    <w:p w14:paraId="1429681D" w14:textId="77777777" w:rsidR="00785A2E" w:rsidRDefault="00FA04FB">
      <w:pPr>
        <w:pStyle w:val="BodyText"/>
        <w:kinsoku w:val="0"/>
        <w:overflowPunct w:val="0"/>
        <w:spacing w:before="103" w:line="398" w:lineRule="exact"/>
        <w:ind w:left="40"/>
        <w:rPr>
          <w:rFonts w:ascii="Cambria Math" w:hAnsi="Cambria Math" w:cs="Cambria Math"/>
          <w:spacing w:val="-16"/>
          <w:w w:val="115"/>
          <w:position w:val="18"/>
        </w:rPr>
      </w:pPr>
      <w:r>
        <w:br w:type="column"/>
      </w:r>
      <w:r>
        <w:rPr>
          <w:rFonts w:ascii="Cambria Math" w:hAnsi="Cambria Math" w:cs="Cambria Math"/>
          <w:spacing w:val="-16"/>
          <w:w w:val="115"/>
        </w:rPr>
        <w:t>=</w:t>
      </w:r>
      <w:r>
        <w:rPr>
          <w:rFonts w:ascii="Cambria Math" w:hAnsi="Cambria Math" w:cs="Cambria Math"/>
          <w:spacing w:val="7"/>
          <w:w w:val="115"/>
        </w:rPr>
        <w:t xml:space="preserve"> </w:t>
      </w:r>
      <w:r>
        <w:rPr>
          <w:rFonts w:ascii="Cambria Math" w:hAnsi="Cambria Math" w:cs="Cambria Math"/>
          <w:spacing w:val="-16"/>
          <w:w w:val="115"/>
        </w:rPr>
        <w:t>𝑀</w:t>
      </w:r>
      <w:r>
        <w:rPr>
          <w:rFonts w:ascii="Cambria Math" w:hAnsi="Cambria Math" w:cs="Cambria Math"/>
          <w:spacing w:val="-2"/>
          <w:w w:val="115"/>
        </w:rPr>
        <w:t xml:space="preserve"> </w:t>
      </w:r>
      <w:r>
        <w:rPr>
          <w:rFonts w:ascii="Cambria Math" w:hAnsi="Cambria Math" w:cs="Cambria Math"/>
          <w:spacing w:val="-16"/>
          <w:w w:val="115"/>
        </w:rPr>
        <w:t>∗</w:t>
      </w:r>
      <w:r>
        <w:rPr>
          <w:rFonts w:ascii="Cambria Math" w:hAnsi="Cambria Math" w:cs="Cambria Math"/>
          <w:spacing w:val="13"/>
          <w:w w:val="115"/>
        </w:rPr>
        <w:t xml:space="preserve"> </w:t>
      </w:r>
      <w:r>
        <w:rPr>
          <w:rFonts w:ascii="Cambria Math" w:hAnsi="Cambria Math" w:cs="Cambria Math"/>
          <w:spacing w:val="-16"/>
          <w:w w:val="115"/>
          <w:position w:val="18"/>
          <w:u w:val="single"/>
        </w:rPr>
        <w:t>f</w:t>
      </w:r>
      <w:r>
        <w:rPr>
          <w:rFonts w:ascii="Cambria Math" w:hAnsi="Cambria Math" w:cs="Cambria Math"/>
          <w:spacing w:val="-16"/>
          <w:w w:val="115"/>
          <w:position w:val="13"/>
          <w:sz w:val="17"/>
          <w:szCs w:val="17"/>
          <w:u w:val="single"/>
        </w:rPr>
        <w:t>𝐶</w:t>
      </w:r>
      <w:r>
        <w:rPr>
          <w:rFonts w:ascii="Cambria Math" w:hAnsi="Cambria Math" w:cs="Cambria Math"/>
          <w:spacing w:val="-16"/>
          <w:position w:val="13"/>
          <w:sz w:val="17"/>
          <w:szCs w:val="17"/>
          <w:u w:val="single"/>
        </w:rPr>
        <w:t xml:space="preserve"> </w:t>
      </w:r>
    </w:p>
    <w:p w14:paraId="138BEB3E" w14:textId="77777777" w:rsidR="00785A2E" w:rsidRDefault="00FA04FB">
      <w:pPr>
        <w:pStyle w:val="BodyText"/>
        <w:kinsoku w:val="0"/>
        <w:overflowPunct w:val="0"/>
        <w:spacing w:before="27" w:line="103" w:lineRule="auto"/>
        <w:ind w:right="52"/>
        <w:jc w:val="right"/>
        <w:rPr>
          <w:rFonts w:ascii="Cambria Math" w:hAnsi="Cambria Math" w:cs="Cambria Math"/>
          <w:w w:val="105"/>
          <w:sz w:val="17"/>
          <w:szCs w:val="17"/>
        </w:rPr>
      </w:pPr>
      <w:r>
        <w:rPr>
          <w:rFonts w:ascii="Cambria Math" w:hAnsi="Cambria Math" w:cs="Cambria Math"/>
          <w:w w:val="105"/>
          <w:position w:val="-7"/>
        </w:rPr>
        <w:t>2</w:t>
      </w:r>
      <w:r>
        <w:rPr>
          <w:rFonts w:ascii="Cambria Math" w:hAnsi="Cambria Math" w:cs="Cambria Math"/>
          <w:w w:val="105"/>
          <w:sz w:val="17"/>
          <w:szCs w:val="17"/>
        </w:rPr>
        <w:t>𝑛</w:t>
      </w:r>
    </w:p>
    <w:p w14:paraId="79CC60AB" w14:textId="77777777" w:rsidR="00785A2E" w:rsidRDefault="00FA04FB">
      <w:pPr>
        <w:pStyle w:val="BodyText"/>
        <w:kinsoku w:val="0"/>
        <w:overflowPunct w:val="0"/>
        <w:spacing w:before="1"/>
        <w:rPr>
          <w:rFonts w:ascii="Cambria Math" w:hAnsi="Cambria Math" w:cs="Cambria Math"/>
        </w:rPr>
      </w:pPr>
      <w:r>
        <w:br w:type="column"/>
      </w:r>
    </w:p>
    <w:p w14:paraId="30A57456" w14:textId="77777777" w:rsidR="00785A2E" w:rsidRDefault="00FA04FB">
      <w:pPr>
        <w:pStyle w:val="BodyText"/>
        <w:kinsoku w:val="0"/>
        <w:overflowPunct w:val="0"/>
        <w:spacing w:before="1"/>
        <w:ind w:left="588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(3.5.1)</w:t>
      </w:r>
    </w:p>
    <w:p w14:paraId="566CD697" w14:textId="77777777" w:rsidR="00785A2E" w:rsidRDefault="00785A2E">
      <w:pPr>
        <w:pStyle w:val="BodyText"/>
        <w:kinsoku w:val="0"/>
        <w:overflowPunct w:val="0"/>
        <w:spacing w:before="1"/>
        <w:ind w:left="588"/>
        <w:rPr>
          <w:rFonts w:ascii="Cambria Math" w:hAnsi="Cambria Math" w:cs="Cambria Math"/>
        </w:rPr>
        <w:sectPr w:rsidR="00785A2E">
          <w:type w:val="continuous"/>
          <w:pgSz w:w="11910" w:h="16840"/>
          <w:pgMar w:top="1580" w:right="1020" w:bottom="280" w:left="1680" w:header="720" w:footer="720" w:gutter="0"/>
          <w:cols w:num="3" w:space="720" w:equalWidth="0">
            <w:col w:w="3992" w:space="40"/>
            <w:col w:w="1017" w:space="2476"/>
            <w:col w:w="1685"/>
          </w:cols>
          <w:noEndnote/>
        </w:sectPr>
      </w:pPr>
    </w:p>
    <w:p w14:paraId="28714668" w14:textId="77777777" w:rsidR="00785A2E" w:rsidRDefault="00FA04FB">
      <w:pPr>
        <w:pStyle w:val="BodyText"/>
        <w:kinsoku w:val="0"/>
        <w:overflowPunct w:val="0"/>
        <w:spacing w:before="1" w:line="360" w:lineRule="auto"/>
        <w:ind w:left="588" w:right="4712"/>
      </w:pPr>
      <w:r>
        <w:rPr>
          <w:position w:val="2"/>
        </w:rPr>
        <w:t>f</w:t>
      </w:r>
      <w:r>
        <w:rPr>
          <w:sz w:val="16"/>
          <w:szCs w:val="16"/>
        </w:rPr>
        <w:t xml:space="preserve">C </w:t>
      </w:r>
      <w:r>
        <w:rPr>
          <w:position w:val="2"/>
        </w:rPr>
        <w:t>- częstotliwość zegara referencyjnego,</w:t>
      </w:r>
      <w:r>
        <w:rPr>
          <w:spacing w:val="-57"/>
          <w:position w:val="2"/>
        </w:rPr>
        <w:t xml:space="preserve"> </w:t>
      </w:r>
      <w:r>
        <w:t>n-</w:t>
      </w:r>
      <w:r>
        <w:rPr>
          <w:spacing w:val="-2"/>
        </w:rPr>
        <w:t xml:space="preserve"> </w:t>
      </w:r>
      <w:r>
        <w:t>rozdzielczość akumulatora</w:t>
      </w:r>
      <w:r>
        <w:rPr>
          <w:spacing w:val="-1"/>
        </w:rPr>
        <w:t xml:space="preserve"> </w:t>
      </w:r>
      <w:r>
        <w:t>fazy.</w:t>
      </w:r>
    </w:p>
    <w:p w14:paraId="1CA6DEAC" w14:textId="77777777" w:rsidR="00785A2E" w:rsidRDefault="00785A2E">
      <w:pPr>
        <w:pStyle w:val="BodyText"/>
        <w:kinsoku w:val="0"/>
        <w:overflowPunct w:val="0"/>
        <w:spacing w:before="1" w:line="360" w:lineRule="auto"/>
        <w:ind w:left="588" w:right="4712"/>
        <w:sectPr w:rsidR="00785A2E">
          <w:type w:val="continuous"/>
          <w:pgSz w:w="11910" w:h="16840"/>
          <w:pgMar w:top="1580" w:right="1020" w:bottom="280" w:left="1680" w:header="720" w:footer="720" w:gutter="0"/>
          <w:cols w:space="720" w:equalWidth="0">
            <w:col w:w="9210"/>
          </w:cols>
          <w:noEndnote/>
        </w:sectPr>
      </w:pPr>
    </w:p>
    <w:p w14:paraId="48B92C9F" w14:textId="77777777" w:rsidR="00785A2E" w:rsidRDefault="00785A2E">
      <w:pPr>
        <w:pStyle w:val="BodyText"/>
        <w:kinsoku w:val="0"/>
        <w:overflowPunct w:val="0"/>
        <w:spacing w:before="9"/>
        <w:rPr>
          <w:sz w:val="27"/>
          <w:szCs w:val="27"/>
        </w:rPr>
      </w:pPr>
    </w:p>
    <w:p w14:paraId="02F1BC30" w14:textId="77777777" w:rsidR="00785A2E" w:rsidRDefault="00FA04FB">
      <w:pPr>
        <w:pStyle w:val="BodyText"/>
        <w:kinsoku w:val="0"/>
        <w:overflowPunct w:val="0"/>
        <w:spacing w:before="90" w:line="360" w:lineRule="auto"/>
        <w:ind w:left="305" w:right="394" w:firstLine="283"/>
        <w:jc w:val="both"/>
      </w:pPr>
      <w:r>
        <w:t>Korzystając</w:t>
      </w:r>
      <w:r>
        <w:rPr>
          <w:spacing w:val="1"/>
        </w:rPr>
        <w:t xml:space="preserve"> </w:t>
      </w:r>
      <w:r>
        <w:t>ze</w:t>
      </w:r>
      <w:r>
        <w:rPr>
          <w:spacing w:val="1"/>
        </w:rPr>
        <w:t xml:space="preserve"> </w:t>
      </w:r>
      <w:r>
        <w:t>wzoru</w:t>
      </w:r>
      <w:r>
        <w:rPr>
          <w:spacing w:val="1"/>
        </w:rPr>
        <w:t xml:space="preserve"> </w:t>
      </w:r>
      <w:r>
        <w:t>3.5.1</w:t>
      </w:r>
      <w:r>
        <w:rPr>
          <w:spacing w:val="1"/>
        </w:rPr>
        <w:t xml:space="preserve"> </w:t>
      </w:r>
      <w:r>
        <w:t>oraz</w:t>
      </w:r>
      <w:r>
        <w:rPr>
          <w:spacing w:val="1"/>
        </w:rPr>
        <w:t xml:space="preserve"> </w:t>
      </w:r>
      <w:r>
        <w:t>posiadając</w:t>
      </w:r>
      <w:r>
        <w:rPr>
          <w:spacing w:val="1"/>
        </w:rPr>
        <w:t xml:space="preserve"> </w:t>
      </w:r>
      <w:r>
        <w:t>tablice</w:t>
      </w:r>
      <w:r>
        <w:rPr>
          <w:spacing w:val="1"/>
        </w:rPr>
        <w:t xml:space="preserve"> </w:t>
      </w:r>
      <w:r>
        <w:t>częstotliwości</w:t>
      </w:r>
      <w:r>
        <w:rPr>
          <w:spacing w:val="1"/>
        </w:rPr>
        <w:t xml:space="preserve"> </w:t>
      </w:r>
      <w:r>
        <w:t>dla</w:t>
      </w:r>
      <w:r>
        <w:rPr>
          <w:spacing w:val="1"/>
        </w:rPr>
        <w:t xml:space="preserve"> </w:t>
      </w:r>
      <w:r>
        <w:t>tonów</w:t>
      </w:r>
      <w:r>
        <w:rPr>
          <w:spacing w:val="1"/>
        </w:rPr>
        <w:t xml:space="preserve"> </w:t>
      </w:r>
      <w:r>
        <w:t>muzycznych</w:t>
      </w:r>
      <w:r>
        <w:rPr>
          <w:spacing w:val="-7"/>
        </w:rPr>
        <w:t xml:space="preserve"> </w:t>
      </w:r>
      <w:r>
        <w:t>(tabela</w:t>
      </w:r>
      <w:r>
        <w:rPr>
          <w:spacing w:val="-9"/>
        </w:rPr>
        <w:t xml:space="preserve"> </w:t>
      </w:r>
      <w:r>
        <w:t>2)</w:t>
      </w:r>
      <w:r>
        <w:rPr>
          <w:spacing w:val="-10"/>
        </w:rPr>
        <w:t xml:space="preserve"> </w:t>
      </w:r>
      <w:r>
        <w:t>wyznaczono</w:t>
      </w:r>
      <w:r>
        <w:rPr>
          <w:spacing w:val="-10"/>
        </w:rPr>
        <w:t xml:space="preserve"> </w:t>
      </w:r>
      <w:r>
        <w:t>słowa</w:t>
      </w:r>
      <w:r>
        <w:rPr>
          <w:spacing w:val="-10"/>
        </w:rPr>
        <w:t xml:space="preserve"> </w:t>
      </w:r>
      <w:r>
        <w:t>przestrajające,</w:t>
      </w:r>
      <w:r>
        <w:rPr>
          <w:spacing w:val="-10"/>
        </w:rPr>
        <w:t xml:space="preserve"> </w:t>
      </w:r>
      <w:r>
        <w:t>które</w:t>
      </w:r>
      <w:r>
        <w:rPr>
          <w:spacing w:val="-11"/>
        </w:rPr>
        <w:t xml:space="preserve"> </w:t>
      </w:r>
      <w:r>
        <w:t>mają</w:t>
      </w:r>
      <w:r>
        <w:rPr>
          <w:spacing w:val="-11"/>
        </w:rPr>
        <w:t xml:space="preserve"> </w:t>
      </w:r>
      <w:r>
        <w:t>kluczowe</w:t>
      </w:r>
      <w:r>
        <w:rPr>
          <w:spacing w:val="-10"/>
        </w:rPr>
        <w:t xml:space="preserve"> </w:t>
      </w:r>
      <w:r>
        <w:t>znaczenie</w:t>
      </w:r>
      <w:r>
        <w:rPr>
          <w:spacing w:val="-58"/>
        </w:rPr>
        <w:t xml:space="preserve"> </w:t>
      </w:r>
      <w:r>
        <w:t>dla działania akumulatora fazy. Projektując syntezer z użyciem bezpośredniej syntezy</w:t>
      </w:r>
      <w:r>
        <w:rPr>
          <w:spacing w:val="1"/>
        </w:rPr>
        <w:t xml:space="preserve"> </w:t>
      </w:r>
      <w:r>
        <w:t>cyfrowej</w:t>
      </w:r>
      <w:r>
        <w:rPr>
          <w:spacing w:val="1"/>
        </w:rPr>
        <w:t xml:space="preserve"> </w:t>
      </w:r>
      <w:r>
        <w:t>należy</w:t>
      </w:r>
      <w:r>
        <w:rPr>
          <w:spacing w:val="1"/>
        </w:rPr>
        <w:t xml:space="preserve"> </w:t>
      </w:r>
      <w:r>
        <w:t>również</w:t>
      </w:r>
      <w:r>
        <w:rPr>
          <w:spacing w:val="1"/>
        </w:rPr>
        <w:t xml:space="preserve"> </w:t>
      </w:r>
      <w:r>
        <w:t>pamiętać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twierdzeniu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próbkowaniu.</w:t>
      </w:r>
      <w:r>
        <w:rPr>
          <w:spacing w:val="1"/>
        </w:rPr>
        <w:t xml:space="preserve"> </w:t>
      </w:r>
      <w:r>
        <w:t>Maksymalna</w:t>
      </w:r>
      <w:r>
        <w:rPr>
          <w:spacing w:val="1"/>
        </w:rPr>
        <w:t xml:space="preserve"> </w:t>
      </w:r>
      <w:r>
        <w:t>częstotliwość generowanego przebiegu przy maksymalnym kroku fazy wynoszącym</w:t>
      </w:r>
      <w:r>
        <w:rPr>
          <w:spacing w:val="1"/>
        </w:rPr>
        <w:t xml:space="preserve"> </w:t>
      </w:r>
      <w:r>
        <w:rPr>
          <w:position w:val="2"/>
        </w:rPr>
        <w:t>połowę kola fazowego może wynosić maksymalnie f</w:t>
      </w:r>
      <w:r>
        <w:rPr>
          <w:sz w:val="16"/>
          <w:szCs w:val="16"/>
        </w:rPr>
        <w:t xml:space="preserve">max </w:t>
      </w:r>
      <w:r>
        <w:rPr>
          <w:position w:val="2"/>
        </w:rPr>
        <w:t>= f</w:t>
      </w:r>
      <w:r>
        <w:rPr>
          <w:sz w:val="16"/>
          <w:szCs w:val="16"/>
        </w:rPr>
        <w:t>c</w:t>
      </w:r>
      <w:r>
        <w:rPr>
          <w:position w:val="2"/>
        </w:rPr>
        <w:t>/2. Graficznie na rys została</w:t>
      </w:r>
      <w:r>
        <w:rPr>
          <w:spacing w:val="1"/>
          <w:position w:val="2"/>
        </w:rPr>
        <w:t xml:space="preserve"> </w:t>
      </w:r>
      <w:r>
        <w:t>przedstawiona</w:t>
      </w:r>
      <w:r>
        <w:rPr>
          <w:spacing w:val="1"/>
        </w:rPr>
        <w:t xml:space="preserve"> </w:t>
      </w:r>
      <w:r>
        <w:t>zależność</w:t>
      </w:r>
      <w:r>
        <w:rPr>
          <w:spacing w:val="1"/>
        </w:rPr>
        <w:t xml:space="preserve"> </w:t>
      </w:r>
      <w:r>
        <w:t>dwóch</w:t>
      </w:r>
      <w:r>
        <w:rPr>
          <w:spacing w:val="1"/>
        </w:rPr>
        <w:t xml:space="preserve"> </w:t>
      </w:r>
      <w:r>
        <w:t>sygnałów</w:t>
      </w:r>
      <w:r>
        <w:rPr>
          <w:spacing w:val="1"/>
        </w:rPr>
        <w:t xml:space="preserve"> </w:t>
      </w:r>
      <w:r>
        <w:t>gdzie</w:t>
      </w:r>
      <w:r>
        <w:rPr>
          <w:spacing w:val="1"/>
        </w:rPr>
        <w:t xml:space="preserve"> </w:t>
      </w:r>
      <w:r>
        <w:t>krok</w:t>
      </w:r>
      <w:r>
        <w:rPr>
          <w:spacing w:val="1"/>
        </w:rPr>
        <w:t xml:space="preserve"> </w:t>
      </w:r>
      <w:r>
        <w:t>drugiego</w:t>
      </w:r>
      <w:r>
        <w:rPr>
          <w:spacing w:val="1"/>
        </w:rPr>
        <w:t xml:space="preserve"> </w:t>
      </w:r>
      <w:r>
        <w:t>sygnału</w:t>
      </w:r>
      <w:r>
        <w:rPr>
          <w:spacing w:val="1"/>
        </w:rPr>
        <w:t xml:space="preserve"> </w:t>
      </w:r>
      <w:r>
        <w:t>został</w:t>
      </w:r>
      <w:r>
        <w:rPr>
          <w:spacing w:val="1"/>
        </w:rPr>
        <w:t xml:space="preserve"> </w:t>
      </w:r>
      <w:r>
        <w:t>zwiększony</w:t>
      </w:r>
      <w:r>
        <w:rPr>
          <w:spacing w:val="-8"/>
        </w:rPr>
        <w:t xml:space="preserve"> </w:t>
      </w:r>
      <w:r>
        <w:t>cztery</w:t>
      </w:r>
      <w:r>
        <w:rPr>
          <w:spacing w:val="-3"/>
        </w:rPr>
        <w:t xml:space="preserve"> </w:t>
      </w:r>
      <w:r>
        <w:t>razy.</w:t>
      </w:r>
    </w:p>
    <w:p w14:paraId="0ECD2A8C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6FE5FDAC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6541A4E5" w14:textId="75109C1F" w:rsidR="00785A2E" w:rsidRDefault="008A7FC3">
      <w:pPr>
        <w:pStyle w:val="BodyText"/>
        <w:kinsoku w:val="0"/>
        <w:overflowPunct w:val="0"/>
        <w:spacing w:before="1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0" locked="0" layoutInCell="0" allowOverlap="1" wp14:anchorId="09AAE1A7" wp14:editId="791350D3">
                <wp:simplePos x="0" y="0"/>
                <wp:positionH relativeFrom="page">
                  <wp:posOffset>2235835</wp:posOffset>
                </wp:positionH>
                <wp:positionV relativeFrom="paragraph">
                  <wp:posOffset>176530</wp:posOffset>
                </wp:positionV>
                <wp:extent cx="3416300" cy="3136900"/>
                <wp:effectExtent l="0" t="0" r="0" b="0"/>
                <wp:wrapTopAndBottom/>
                <wp:docPr id="79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16300" cy="313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465E2" w14:textId="185B54D5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94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EC0205" wp14:editId="37AA390C">
                                  <wp:extent cx="3419475" cy="3143250"/>
                                  <wp:effectExtent l="0" t="0" r="0" b="0"/>
                                  <wp:docPr id="51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19475" cy="3143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256BDC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AAE1A7" id="Rectangle 36" o:spid="_x0000_s1040" style="position:absolute;margin-left:176.05pt;margin-top:13.9pt;width:269pt;height:247pt;z-index:251674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" o:allowincell="f" filled="f" stroked="f">
                <v:textbox inset="0,0,0,0">
                  <w:txbxContent>
                    <w:p w14:paraId="41E465E2" w14:textId="185B54D5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494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EC0205" wp14:editId="37AA390C">
                            <wp:extent cx="3419475" cy="3143250"/>
                            <wp:effectExtent l="0" t="0" r="0" b="0"/>
                            <wp:docPr id="51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19475" cy="3143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256BDC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225FD74F" w14:textId="77777777" w:rsidR="00785A2E" w:rsidRDefault="00785A2E">
      <w:pPr>
        <w:pStyle w:val="BodyText"/>
        <w:kinsoku w:val="0"/>
        <w:overflowPunct w:val="0"/>
        <w:spacing w:before="6"/>
      </w:pPr>
    </w:p>
    <w:p w14:paraId="51D3BDAD" w14:textId="77777777" w:rsidR="00785A2E" w:rsidRDefault="00FA04FB">
      <w:pPr>
        <w:pStyle w:val="BodyText"/>
        <w:kinsoku w:val="0"/>
        <w:overflowPunct w:val="0"/>
        <w:ind w:right="92"/>
        <w:jc w:val="center"/>
        <w:rPr>
          <w:b/>
          <w:bCs/>
          <w:i/>
          <w:iCs/>
        </w:rPr>
      </w:pPr>
      <w:bookmarkStart w:id="48" w:name="_bookmark48"/>
      <w:bookmarkEnd w:id="48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4"/>
          <w:u w:val="single"/>
        </w:rPr>
        <w:t xml:space="preserve"> </w:t>
      </w:r>
      <w:r>
        <w:rPr>
          <w:b/>
          <w:bCs/>
          <w:i/>
          <w:iCs/>
          <w:u w:val="single"/>
        </w:rPr>
        <w:t>3-9</w:t>
      </w:r>
      <w:r>
        <w:rPr>
          <w:b/>
          <w:bCs/>
          <w:i/>
          <w:iCs/>
          <w:spacing w:val="-4"/>
          <w:u w:val="single"/>
        </w:rPr>
        <w:t xml:space="preserve"> </w:t>
      </w:r>
      <w:r>
        <w:rPr>
          <w:b/>
          <w:bCs/>
          <w:i/>
          <w:iCs/>
          <w:u w:val="single"/>
        </w:rPr>
        <w:t>Analiza</w:t>
      </w:r>
      <w:r>
        <w:rPr>
          <w:b/>
          <w:bCs/>
          <w:i/>
          <w:iCs/>
          <w:spacing w:val="-5"/>
          <w:u w:val="single"/>
        </w:rPr>
        <w:t xml:space="preserve"> </w:t>
      </w:r>
      <w:r>
        <w:rPr>
          <w:b/>
          <w:bCs/>
          <w:i/>
          <w:iCs/>
          <w:u w:val="single"/>
        </w:rPr>
        <w:t>czterokrotnego</w:t>
      </w:r>
      <w:r>
        <w:rPr>
          <w:b/>
          <w:bCs/>
          <w:i/>
          <w:iCs/>
          <w:spacing w:val="-3"/>
          <w:u w:val="single"/>
        </w:rPr>
        <w:t xml:space="preserve"> </w:t>
      </w:r>
      <w:r>
        <w:rPr>
          <w:b/>
          <w:bCs/>
          <w:i/>
          <w:iCs/>
          <w:u w:val="single"/>
        </w:rPr>
        <w:t>pomnożenia</w:t>
      </w:r>
      <w:r>
        <w:rPr>
          <w:b/>
          <w:bCs/>
          <w:i/>
          <w:iCs/>
          <w:spacing w:val="-3"/>
          <w:u w:val="single"/>
        </w:rPr>
        <w:t xml:space="preserve"> </w:t>
      </w:r>
      <w:r>
        <w:rPr>
          <w:b/>
          <w:bCs/>
          <w:i/>
          <w:iCs/>
          <w:u w:val="single"/>
        </w:rPr>
        <w:t>kroku</w:t>
      </w:r>
    </w:p>
    <w:p w14:paraId="432076BB" w14:textId="77777777" w:rsidR="00785A2E" w:rsidRDefault="00785A2E">
      <w:pPr>
        <w:pStyle w:val="BodyText"/>
        <w:kinsoku w:val="0"/>
        <w:overflowPunct w:val="0"/>
        <w:spacing w:before="11"/>
        <w:rPr>
          <w:b/>
          <w:bCs/>
          <w:i/>
          <w:iCs/>
          <w:sz w:val="21"/>
          <w:szCs w:val="21"/>
        </w:rPr>
      </w:pPr>
    </w:p>
    <w:p w14:paraId="4F77B874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7" w:firstLine="283"/>
        <w:jc w:val="both"/>
      </w:pPr>
      <w:r>
        <w:t>W</w:t>
      </w:r>
      <w:r>
        <w:rPr>
          <w:spacing w:val="1"/>
        </w:rPr>
        <w:t xml:space="preserve"> </w:t>
      </w:r>
      <w:r>
        <w:t>celu</w:t>
      </w:r>
      <w:r>
        <w:rPr>
          <w:spacing w:val="1"/>
        </w:rPr>
        <w:t xml:space="preserve"> </w:t>
      </w:r>
      <w:r>
        <w:t>przybliżenia</w:t>
      </w:r>
      <w:r>
        <w:rPr>
          <w:spacing w:val="1"/>
        </w:rPr>
        <w:t xml:space="preserve"> </w:t>
      </w:r>
      <w:r>
        <w:t>generacji</w:t>
      </w:r>
      <w:r>
        <w:rPr>
          <w:spacing w:val="1"/>
        </w:rPr>
        <w:t xml:space="preserve"> </w:t>
      </w:r>
      <w:r>
        <w:t>sygnału</w:t>
      </w:r>
      <w:r>
        <w:rPr>
          <w:spacing w:val="1"/>
        </w:rPr>
        <w:t xml:space="preserve"> </w:t>
      </w:r>
      <w:r>
        <w:t>przy</w:t>
      </w:r>
      <w:r>
        <w:rPr>
          <w:spacing w:val="1"/>
        </w:rPr>
        <w:t xml:space="preserve"> </w:t>
      </w:r>
      <w:r>
        <w:t>pomocy</w:t>
      </w:r>
      <w:r>
        <w:rPr>
          <w:spacing w:val="1"/>
        </w:rPr>
        <w:t xml:space="preserve"> </w:t>
      </w:r>
      <w:r>
        <w:t>koła</w:t>
      </w:r>
      <w:r>
        <w:rPr>
          <w:spacing w:val="1"/>
        </w:rPr>
        <w:t xml:space="preserve"> </w:t>
      </w:r>
      <w:r>
        <w:t>fazowego</w:t>
      </w:r>
      <w:r>
        <w:rPr>
          <w:spacing w:val="1"/>
        </w:rPr>
        <w:t xml:space="preserve"> </w:t>
      </w:r>
      <w:r>
        <w:t>niżej</w:t>
      </w:r>
      <w:r>
        <w:rPr>
          <w:spacing w:val="1"/>
        </w:rPr>
        <w:t xml:space="preserve"> </w:t>
      </w:r>
      <w:r>
        <w:t>przedstawiono</w:t>
      </w:r>
      <w:r>
        <w:rPr>
          <w:spacing w:val="-9"/>
        </w:rPr>
        <w:t xml:space="preserve"> </w:t>
      </w:r>
      <w:r>
        <w:t>graficznie</w:t>
      </w:r>
      <w:r>
        <w:rPr>
          <w:spacing w:val="-8"/>
        </w:rPr>
        <w:t xml:space="preserve"> </w:t>
      </w:r>
      <w:r>
        <w:t>jak</w:t>
      </w:r>
      <w:r>
        <w:rPr>
          <w:spacing w:val="-10"/>
        </w:rPr>
        <w:t xml:space="preserve"> </w:t>
      </w:r>
      <w:r>
        <w:t>wartości</w:t>
      </w:r>
      <w:r>
        <w:rPr>
          <w:spacing w:val="-9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kole</w:t>
      </w:r>
      <w:r>
        <w:rPr>
          <w:spacing w:val="-10"/>
        </w:rPr>
        <w:t xml:space="preserve"> </w:t>
      </w:r>
      <w:r>
        <w:t>fazowym</w:t>
      </w:r>
      <w:r>
        <w:rPr>
          <w:spacing w:val="-9"/>
        </w:rPr>
        <w:t xml:space="preserve"> </w:t>
      </w:r>
      <w:r>
        <w:t>odpowiadają</w:t>
      </w:r>
      <w:r>
        <w:rPr>
          <w:spacing w:val="-10"/>
        </w:rPr>
        <w:t xml:space="preserve"> </w:t>
      </w:r>
      <w:r>
        <w:t>wartościom</w:t>
      </w:r>
      <w:r>
        <w:rPr>
          <w:spacing w:val="-9"/>
        </w:rPr>
        <w:t xml:space="preserve"> </w:t>
      </w:r>
      <w:r>
        <w:t>napięć.</w:t>
      </w:r>
      <w:r>
        <w:rPr>
          <w:spacing w:val="-57"/>
        </w:rPr>
        <w:t xml:space="preserve"> </w:t>
      </w:r>
      <w:r>
        <w:t>Przed zapisywaniem sygnału sinusoidy, powstają próbki a po zakończeniu generacji</w:t>
      </w:r>
      <w:r>
        <w:rPr>
          <w:spacing w:val="1"/>
        </w:rPr>
        <w:t xml:space="preserve"> </w:t>
      </w:r>
      <w:r>
        <w:t>sygnału</w:t>
      </w:r>
      <w:r>
        <w:rPr>
          <w:spacing w:val="1"/>
        </w:rPr>
        <w:t xml:space="preserve"> </w:t>
      </w:r>
      <w:r>
        <w:t>cyfrowego,</w:t>
      </w:r>
      <w:r>
        <w:rPr>
          <w:spacing w:val="1"/>
        </w:rPr>
        <w:t xml:space="preserve"> </w:t>
      </w:r>
      <w:r>
        <w:t>następuje</w:t>
      </w:r>
      <w:r>
        <w:rPr>
          <w:spacing w:val="1"/>
        </w:rPr>
        <w:t xml:space="preserve"> </w:t>
      </w:r>
      <w:r>
        <w:t>konwertowanie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sygnału</w:t>
      </w:r>
      <w:r>
        <w:rPr>
          <w:spacing w:val="1"/>
        </w:rPr>
        <w:t xml:space="preserve"> </w:t>
      </w:r>
      <w:r>
        <w:t>analogowego</w:t>
      </w:r>
      <w:r>
        <w:rPr>
          <w:spacing w:val="1"/>
        </w:rPr>
        <w:t xml:space="preserve"> </w:t>
      </w:r>
      <w:r>
        <w:t>przez</w:t>
      </w:r>
      <w:r>
        <w:rPr>
          <w:spacing w:val="1"/>
        </w:rPr>
        <w:t xml:space="preserve"> </w:t>
      </w:r>
      <w:r>
        <w:t>przetwornik.</w:t>
      </w:r>
    </w:p>
    <w:p w14:paraId="3EEC0FC9" w14:textId="77777777" w:rsidR="00785A2E" w:rsidRDefault="00785A2E">
      <w:pPr>
        <w:pStyle w:val="BodyText"/>
        <w:kinsoku w:val="0"/>
        <w:overflowPunct w:val="0"/>
        <w:spacing w:line="360" w:lineRule="auto"/>
        <w:ind w:left="305" w:right="397" w:firstLine="283"/>
        <w:jc w:val="both"/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01265D1A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37CE6212" w14:textId="77777777" w:rsidR="00785A2E" w:rsidRDefault="00785A2E">
      <w:pPr>
        <w:pStyle w:val="BodyText"/>
        <w:kinsoku w:val="0"/>
        <w:overflowPunct w:val="0"/>
        <w:spacing w:before="1" w:after="1"/>
        <w:rPr>
          <w:sz w:val="25"/>
          <w:szCs w:val="25"/>
        </w:rPr>
      </w:pPr>
    </w:p>
    <w:p w14:paraId="03952C27" w14:textId="27291B91" w:rsidR="00785A2E" w:rsidRDefault="008A7FC3">
      <w:pPr>
        <w:pStyle w:val="BodyText"/>
        <w:kinsoku w:val="0"/>
        <w:overflowPunct w:val="0"/>
        <w:ind w:left="169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B9F77AA" wp14:editId="110FD348">
            <wp:extent cx="3600450" cy="2390775"/>
            <wp:effectExtent l="0" t="0" r="0" b="0"/>
            <wp:docPr id="6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B8A6B" w14:textId="77777777" w:rsidR="00785A2E" w:rsidRDefault="00785A2E">
      <w:pPr>
        <w:pStyle w:val="BodyText"/>
        <w:kinsoku w:val="0"/>
        <w:overflowPunct w:val="0"/>
        <w:spacing w:before="10"/>
        <w:rPr>
          <w:sz w:val="26"/>
          <w:szCs w:val="26"/>
        </w:rPr>
      </w:pPr>
    </w:p>
    <w:p w14:paraId="7789F1D3" w14:textId="77777777" w:rsidR="00785A2E" w:rsidRDefault="00FA04FB">
      <w:pPr>
        <w:pStyle w:val="BodyText"/>
        <w:kinsoku w:val="0"/>
        <w:overflowPunct w:val="0"/>
        <w:spacing w:before="90"/>
        <w:ind w:right="87"/>
        <w:jc w:val="center"/>
        <w:rPr>
          <w:b/>
          <w:bCs/>
          <w:i/>
          <w:iCs/>
        </w:rPr>
      </w:pPr>
      <w:bookmarkStart w:id="49" w:name="_bookmark49"/>
      <w:bookmarkEnd w:id="49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3-10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Generacja sinusoidy</w:t>
      </w:r>
    </w:p>
    <w:p w14:paraId="020F2C62" w14:textId="77777777" w:rsidR="00785A2E" w:rsidRDefault="00785A2E">
      <w:pPr>
        <w:pStyle w:val="BodyText"/>
        <w:kinsoku w:val="0"/>
        <w:overflowPunct w:val="0"/>
        <w:spacing w:before="11"/>
        <w:rPr>
          <w:b/>
          <w:bCs/>
          <w:i/>
          <w:iCs/>
          <w:sz w:val="21"/>
          <w:szCs w:val="21"/>
        </w:rPr>
      </w:pPr>
    </w:p>
    <w:p w14:paraId="1B26617A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3" w:firstLine="283"/>
        <w:jc w:val="both"/>
      </w:pPr>
      <w:r>
        <w:t>Dodatkowym</w:t>
      </w:r>
      <w:r>
        <w:rPr>
          <w:spacing w:val="1"/>
        </w:rPr>
        <w:t xml:space="preserve"> </w:t>
      </w:r>
      <w:r>
        <w:t>elementem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akumulatorze</w:t>
      </w:r>
      <w:r>
        <w:rPr>
          <w:spacing w:val="1"/>
        </w:rPr>
        <w:t xml:space="preserve"> </w:t>
      </w:r>
      <w:r>
        <w:t>fazy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rejestr</w:t>
      </w:r>
      <w:r>
        <w:rPr>
          <w:spacing w:val="1"/>
        </w:rPr>
        <w:t xml:space="preserve"> </w:t>
      </w:r>
      <w:r>
        <w:t>fazy.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operacja</w:t>
      </w:r>
      <w:r>
        <w:rPr>
          <w:spacing w:val="-57"/>
        </w:rPr>
        <w:t xml:space="preserve"> </w:t>
      </w:r>
      <w:r>
        <w:t>zmniejszania</w:t>
      </w:r>
      <w:r>
        <w:rPr>
          <w:spacing w:val="-8"/>
        </w:rPr>
        <w:t xml:space="preserve"> </w:t>
      </w:r>
      <w:r>
        <w:t>rozdzielczości</w:t>
      </w:r>
      <w:r>
        <w:rPr>
          <w:spacing w:val="-6"/>
        </w:rPr>
        <w:t xml:space="preserve"> </w:t>
      </w:r>
      <w:r>
        <w:t>akumulatora</w:t>
      </w:r>
      <w:r>
        <w:rPr>
          <w:spacing w:val="-5"/>
        </w:rPr>
        <w:t xml:space="preserve"> </w:t>
      </w:r>
      <w:r>
        <w:t>fazy.</w:t>
      </w:r>
      <w:r>
        <w:rPr>
          <w:spacing w:val="-3"/>
        </w:rPr>
        <w:t xml:space="preserve"> </w:t>
      </w:r>
      <w:r>
        <w:t>Duża</w:t>
      </w:r>
      <w:r>
        <w:rPr>
          <w:spacing w:val="-7"/>
        </w:rPr>
        <w:t xml:space="preserve"> </w:t>
      </w:r>
      <w:r>
        <w:t>rozdzielczość</w:t>
      </w:r>
      <w:r>
        <w:rPr>
          <w:spacing w:val="-7"/>
        </w:rPr>
        <w:t xml:space="preserve"> </w:t>
      </w:r>
      <w:r>
        <w:t>akumulatora</w:t>
      </w:r>
      <w:r>
        <w:rPr>
          <w:spacing w:val="-7"/>
        </w:rPr>
        <w:t xml:space="preserve"> </w:t>
      </w:r>
      <w:r>
        <w:t>fazy</w:t>
      </w:r>
      <w:r>
        <w:rPr>
          <w:spacing w:val="-11"/>
        </w:rPr>
        <w:t xml:space="preserve"> </w:t>
      </w:r>
      <w:r>
        <w:t>jest</w:t>
      </w:r>
      <w:r>
        <w:rPr>
          <w:spacing w:val="-58"/>
        </w:rPr>
        <w:t xml:space="preserve"> </w:t>
      </w:r>
      <w:r>
        <w:t>wymagana</w:t>
      </w:r>
      <w:r>
        <w:rPr>
          <w:spacing w:val="-11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otrzymania</w:t>
      </w:r>
      <w:r>
        <w:rPr>
          <w:spacing w:val="-10"/>
        </w:rPr>
        <w:t xml:space="preserve"> </w:t>
      </w:r>
      <w:r>
        <w:t>mały</w:t>
      </w:r>
      <w:r>
        <w:rPr>
          <w:spacing w:val="-13"/>
        </w:rPr>
        <w:t xml:space="preserve"> </w:t>
      </w:r>
      <w:r>
        <w:t>odstępów</w:t>
      </w:r>
      <w:r>
        <w:rPr>
          <w:spacing w:val="-8"/>
        </w:rPr>
        <w:t xml:space="preserve"> </w:t>
      </w:r>
      <w:r>
        <w:t>częstotliwość</w:t>
      </w:r>
      <w:r>
        <w:rPr>
          <w:spacing w:val="-10"/>
        </w:rPr>
        <w:t xml:space="preserve"> </w:t>
      </w:r>
      <w:r>
        <w:t>na</w:t>
      </w:r>
      <w:r>
        <w:rPr>
          <w:spacing w:val="-10"/>
        </w:rPr>
        <w:t xml:space="preserve"> </w:t>
      </w:r>
      <w:r>
        <w:t>każdy</w:t>
      </w:r>
      <w:r>
        <w:rPr>
          <w:spacing w:val="-14"/>
        </w:rPr>
        <w:t xml:space="preserve"> </w:t>
      </w:r>
      <w:r>
        <w:t>skok(około</w:t>
      </w:r>
      <w:r>
        <w:rPr>
          <w:spacing w:val="-3"/>
        </w:rPr>
        <w:t xml:space="preserve"> </w:t>
      </w:r>
      <w:r>
        <w:t>0,006Hz</w:t>
      </w:r>
      <w:r>
        <w:rPr>
          <w:spacing w:val="-9"/>
        </w:rPr>
        <w:t xml:space="preserve"> </w:t>
      </w:r>
      <w:r>
        <w:t>na</w:t>
      </w:r>
      <w:r>
        <w:rPr>
          <w:spacing w:val="-57"/>
        </w:rPr>
        <w:t xml:space="preserve"> </w:t>
      </w:r>
      <w:r>
        <w:t>skok dla implementowanego syntezera). Rejestr fazy pozwala na użycie mniejszych</w:t>
      </w:r>
      <w:r>
        <w:rPr>
          <w:spacing w:val="1"/>
        </w:rPr>
        <w:t xml:space="preserve"> </w:t>
      </w:r>
      <w:r>
        <w:t>tablic</w:t>
      </w:r>
      <w:r>
        <w:rPr>
          <w:spacing w:val="-9"/>
        </w:rPr>
        <w:t xml:space="preserve"> </w:t>
      </w:r>
      <w:r>
        <w:t>niż</w:t>
      </w:r>
      <w:r>
        <w:rPr>
          <w:spacing w:val="-6"/>
        </w:rPr>
        <w:t xml:space="preserve"> </w:t>
      </w:r>
      <w:r>
        <w:t>rozdzielczość</w:t>
      </w:r>
      <w:r>
        <w:rPr>
          <w:spacing w:val="-9"/>
        </w:rPr>
        <w:t xml:space="preserve"> </w:t>
      </w:r>
      <w:r>
        <w:t>akumulatora</w:t>
      </w:r>
      <w:r>
        <w:rPr>
          <w:spacing w:val="-9"/>
        </w:rPr>
        <w:t xml:space="preserve"> </w:t>
      </w:r>
      <w:r>
        <w:t>fazy.</w:t>
      </w:r>
      <w:r>
        <w:rPr>
          <w:spacing w:val="-9"/>
        </w:rPr>
        <w:t xml:space="preserve"> </w:t>
      </w:r>
      <w:r>
        <w:t>Ten</w:t>
      </w:r>
      <w:r>
        <w:rPr>
          <w:spacing w:val="-8"/>
        </w:rPr>
        <w:t xml:space="preserve"> </w:t>
      </w:r>
      <w:r>
        <w:t>zabieg</w:t>
      </w:r>
      <w:r>
        <w:rPr>
          <w:spacing w:val="-11"/>
        </w:rPr>
        <w:t xml:space="preserve"> </w:t>
      </w:r>
      <w:r>
        <w:t>oszczędzą</w:t>
      </w:r>
      <w:r>
        <w:rPr>
          <w:spacing w:val="-10"/>
        </w:rPr>
        <w:t xml:space="preserve"> </w:t>
      </w:r>
      <w:r>
        <w:t>miejsce</w:t>
      </w:r>
      <w:r>
        <w:rPr>
          <w:spacing w:val="-7"/>
        </w:rPr>
        <w:t xml:space="preserve"> </w:t>
      </w:r>
      <w:r>
        <w:t>w</w:t>
      </w:r>
      <w:r>
        <w:rPr>
          <w:spacing w:val="-7"/>
        </w:rPr>
        <w:t xml:space="preserve"> </w:t>
      </w:r>
      <w:r>
        <w:t>pamięci,</w:t>
      </w:r>
      <w:r>
        <w:rPr>
          <w:spacing w:val="-7"/>
        </w:rPr>
        <w:t xml:space="preserve"> </w:t>
      </w:r>
      <w:r>
        <w:t>jego</w:t>
      </w:r>
      <w:r>
        <w:rPr>
          <w:spacing w:val="-58"/>
        </w:rPr>
        <w:t xml:space="preserve"> </w:t>
      </w:r>
      <w:r>
        <w:t>początkiem był fakt nierozwiniętej w takim stopniu technologii do trzymania tak dużej</w:t>
      </w:r>
      <w:r>
        <w:rPr>
          <w:spacing w:val="1"/>
        </w:rPr>
        <w:t xml:space="preserve"> </w:t>
      </w:r>
      <w:r>
        <w:t>ilości danych. W ten sposób możemy regulować dokładność generowanego przebiegu</w:t>
      </w:r>
      <w:r>
        <w:rPr>
          <w:spacing w:val="1"/>
        </w:rPr>
        <w:t xml:space="preserve"> </w:t>
      </w:r>
      <w:r>
        <w:t>bez ingerencji w</w:t>
      </w:r>
      <w:r>
        <w:rPr>
          <w:spacing w:val="-1"/>
        </w:rPr>
        <w:t xml:space="preserve"> </w:t>
      </w:r>
      <w:r>
        <w:t>efektywność</w:t>
      </w:r>
      <w:r>
        <w:rPr>
          <w:spacing w:val="-1"/>
        </w:rPr>
        <w:t xml:space="preserve"> </w:t>
      </w:r>
      <w:r>
        <w:t>akumulatora</w:t>
      </w:r>
      <w:r>
        <w:rPr>
          <w:spacing w:val="-2"/>
        </w:rPr>
        <w:t xml:space="preserve"> </w:t>
      </w:r>
      <w:r>
        <w:t>fazy.</w:t>
      </w:r>
    </w:p>
    <w:p w14:paraId="2A764FCE" w14:textId="77777777" w:rsidR="00785A2E" w:rsidRDefault="00785A2E">
      <w:pPr>
        <w:pStyle w:val="BodyText"/>
        <w:kinsoku w:val="0"/>
        <w:overflowPunct w:val="0"/>
        <w:spacing w:before="4"/>
        <w:rPr>
          <w:sz w:val="21"/>
          <w:szCs w:val="21"/>
        </w:rPr>
      </w:pPr>
    </w:p>
    <w:p w14:paraId="17E04B15" w14:textId="77777777" w:rsidR="00785A2E" w:rsidRDefault="00FA04FB">
      <w:pPr>
        <w:pStyle w:val="Heading3"/>
        <w:numPr>
          <w:ilvl w:val="2"/>
          <w:numId w:val="4"/>
        </w:numPr>
        <w:tabs>
          <w:tab w:val="left" w:pos="1026"/>
        </w:tabs>
        <w:kinsoku w:val="0"/>
        <w:overflowPunct w:val="0"/>
        <w:spacing w:before="1"/>
        <w:ind w:hanging="721"/>
      </w:pPr>
      <w:bookmarkStart w:id="50" w:name="_bookmark50"/>
      <w:bookmarkEnd w:id="50"/>
      <w:r>
        <w:t>Tablica</w:t>
      </w:r>
      <w:r>
        <w:rPr>
          <w:spacing w:val="-7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próbkami</w:t>
      </w:r>
    </w:p>
    <w:p w14:paraId="12AD35C8" w14:textId="77777777" w:rsidR="00785A2E" w:rsidRDefault="00FA04FB">
      <w:pPr>
        <w:pStyle w:val="BodyText"/>
        <w:kinsoku w:val="0"/>
        <w:overflowPunct w:val="0"/>
        <w:spacing w:before="204" w:line="360" w:lineRule="auto"/>
        <w:ind w:left="305" w:right="393" w:firstLine="283"/>
        <w:jc w:val="both"/>
      </w:pPr>
      <w:r>
        <w:t>Implementowany syntezator zawiera cztery różne pamięci tablicowe. Każda z nich</w:t>
      </w:r>
      <w:r>
        <w:rPr>
          <w:spacing w:val="1"/>
        </w:rPr>
        <w:t xml:space="preserve"> </w:t>
      </w:r>
      <w:r>
        <w:t>zawiera jeden okres przebiegu o danym kształcie, co pozwala na dokładne odtworzenie</w:t>
      </w:r>
      <w:r>
        <w:rPr>
          <w:spacing w:val="1"/>
        </w:rPr>
        <w:t xml:space="preserve"> </w:t>
      </w:r>
      <w:r>
        <w:t>sygnału</w:t>
      </w:r>
      <w:r>
        <w:rPr>
          <w:spacing w:val="-2"/>
        </w:rPr>
        <w:t xml:space="preserve"> </w:t>
      </w:r>
      <w:r>
        <w:t>przez</w:t>
      </w:r>
      <w:r>
        <w:rPr>
          <w:spacing w:val="-3"/>
        </w:rPr>
        <w:t xml:space="preserve"> </w:t>
      </w:r>
      <w:r>
        <w:t>akumulator</w:t>
      </w:r>
      <w:r>
        <w:rPr>
          <w:spacing w:val="-5"/>
        </w:rPr>
        <w:t xml:space="preserve"> </w:t>
      </w:r>
      <w:r>
        <w:t>fazy.</w:t>
      </w:r>
      <w:r>
        <w:rPr>
          <w:spacing w:val="-2"/>
        </w:rPr>
        <w:t xml:space="preserve"> </w:t>
      </w:r>
      <w:r>
        <w:t>Sygnał</w:t>
      </w:r>
      <w:r>
        <w:rPr>
          <w:spacing w:val="-2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wyjścia</w:t>
      </w:r>
      <w:r>
        <w:rPr>
          <w:spacing w:val="-1"/>
        </w:rPr>
        <w:t xml:space="preserve"> </w:t>
      </w:r>
      <w:r>
        <w:t>rejestru</w:t>
      </w:r>
      <w:r>
        <w:rPr>
          <w:spacing w:val="-4"/>
        </w:rPr>
        <w:t xml:space="preserve"> </w:t>
      </w:r>
      <w:r>
        <w:t>fazy</w:t>
      </w:r>
      <w:r>
        <w:rPr>
          <w:spacing w:val="-6"/>
        </w:rPr>
        <w:t xml:space="preserve"> </w:t>
      </w:r>
      <w:r>
        <w:t>determinuje</w:t>
      </w:r>
      <w:r>
        <w:rPr>
          <w:spacing w:val="-1"/>
        </w:rPr>
        <w:t xml:space="preserve"> </w:t>
      </w:r>
      <w:r>
        <w:t>wybór</w:t>
      </w:r>
      <w:r>
        <w:rPr>
          <w:spacing w:val="-5"/>
        </w:rPr>
        <w:t xml:space="preserve"> </w:t>
      </w:r>
      <w:r>
        <w:t>próbki</w:t>
      </w:r>
      <w:r>
        <w:rPr>
          <w:spacing w:val="-57"/>
        </w:rPr>
        <w:t xml:space="preserve"> </w:t>
      </w:r>
      <w:r>
        <w:t>z tablicy. Tablica składa się z 256 wartości, które zawierają kształt danego przebiegu.</w:t>
      </w:r>
      <w:r>
        <w:rPr>
          <w:spacing w:val="1"/>
        </w:rPr>
        <w:t xml:space="preserve"> </w:t>
      </w:r>
      <w:r>
        <w:t>Wyjątkiem jest tablica przebiegu prostokątnego, która zawiera tylko dwie wartości –</w:t>
      </w:r>
      <w:r>
        <w:rPr>
          <w:spacing w:val="1"/>
        </w:rPr>
        <w:t xml:space="preserve"> </w:t>
      </w:r>
      <w:r>
        <w:t>amplitudę</w:t>
      </w:r>
      <w:r>
        <w:rPr>
          <w:spacing w:val="-8"/>
        </w:rPr>
        <w:t xml:space="preserve"> </w:t>
      </w:r>
      <w:r>
        <w:t>stanu</w:t>
      </w:r>
      <w:r>
        <w:rPr>
          <w:spacing w:val="-7"/>
        </w:rPr>
        <w:t xml:space="preserve"> </w:t>
      </w:r>
      <w:r>
        <w:t>niskiego</w:t>
      </w:r>
      <w:r>
        <w:rPr>
          <w:spacing w:val="-4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wysokiego.</w:t>
      </w:r>
      <w:r>
        <w:rPr>
          <w:spacing w:val="-3"/>
        </w:rPr>
        <w:t xml:space="preserve"> </w:t>
      </w:r>
      <w:r>
        <w:t>Wartość</w:t>
      </w:r>
      <w:r>
        <w:rPr>
          <w:spacing w:val="-5"/>
        </w:rPr>
        <w:t xml:space="preserve"> </w:t>
      </w:r>
      <w:r>
        <w:t>wejściowa</w:t>
      </w:r>
      <w:r>
        <w:rPr>
          <w:spacing w:val="-8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rejestru</w:t>
      </w:r>
      <w:r>
        <w:rPr>
          <w:spacing w:val="-6"/>
        </w:rPr>
        <w:t xml:space="preserve"> </w:t>
      </w:r>
      <w:r>
        <w:t>fazy</w:t>
      </w:r>
      <w:r>
        <w:rPr>
          <w:spacing w:val="-9"/>
        </w:rPr>
        <w:t xml:space="preserve"> </w:t>
      </w:r>
      <w:r>
        <w:t>oznacza</w:t>
      </w:r>
      <w:r>
        <w:rPr>
          <w:spacing w:val="-8"/>
        </w:rPr>
        <w:t xml:space="preserve"> </w:t>
      </w:r>
      <w:r>
        <w:t>wybór</w:t>
      </w:r>
      <w:r>
        <w:rPr>
          <w:spacing w:val="-57"/>
        </w:rPr>
        <w:t xml:space="preserve"> </w:t>
      </w:r>
      <w:r>
        <w:t>danej wartości z tablicy próbek a następnie ta wartość próbki jest przesyłana do instancji</w:t>
      </w:r>
      <w:r>
        <w:rPr>
          <w:spacing w:val="-58"/>
        </w:rPr>
        <w:t xml:space="preserve"> </w:t>
      </w:r>
      <w:r>
        <w:rPr>
          <w:spacing w:val="-1"/>
        </w:rPr>
        <w:t>miksera.</w:t>
      </w:r>
      <w:r>
        <w:rPr>
          <w:spacing w:val="-15"/>
        </w:rPr>
        <w:t xml:space="preserve"> </w:t>
      </w:r>
      <w:r>
        <w:t>Przykładowa</w:t>
      </w:r>
      <w:r>
        <w:rPr>
          <w:spacing w:val="-13"/>
        </w:rPr>
        <w:t xml:space="preserve"> </w:t>
      </w:r>
      <w:r>
        <w:t>generacja</w:t>
      </w:r>
      <w:r>
        <w:rPr>
          <w:spacing w:val="-16"/>
        </w:rPr>
        <w:t xml:space="preserve"> </w:t>
      </w:r>
      <w:r>
        <w:t>sygnału</w:t>
      </w:r>
      <w:r>
        <w:rPr>
          <w:spacing w:val="-14"/>
        </w:rPr>
        <w:t xml:space="preserve"> </w:t>
      </w:r>
      <w:r>
        <w:t>z</w:t>
      </w:r>
      <w:r>
        <w:rPr>
          <w:spacing w:val="-14"/>
        </w:rPr>
        <w:t xml:space="preserve"> </w:t>
      </w:r>
      <w:r>
        <w:t>wykorzystaniem</w:t>
      </w:r>
      <w:r>
        <w:rPr>
          <w:spacing w:val="-14"/>
        </w:rPr>
        <w:t xml:space="preserve"> </w:t>
      </w:r>
      <w:r>
        <w:t>tablicy</w:t>
      </w:r>
      <w:r>
        <w:rPr>
          <w:spacing w:val="-20"/>
        </w:rPr>
        <w:t xml:space="preserve"> </w:t>
      </w:r>
      <w:r>
        <w:t>została</w:t>
      </w:r>
      <w:r>
        <w:rPr>
          <w:spacing w:val="-16"/>
        </w:rPr>
        <w:t xml:space="preserve"> </w:t>
      </w:r>
      <w:r>
        <w:t>przedstawiona</w:t>
      </w:r>
      <w:r>
        <w:rPr>
          <w:spacing w:val="-57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rysunku 3-11.</w:t>
      </w:r>
    </w:p>
    <w:p w14:paraId="19F4E245" w14:textId="77777777" w:rsidR="00785A2E" w:rsidRDefault="00785A2E">
      <w:pPr>
        <w:pStyle w:val="BodyText"/>
        <w:kinsoku w:val="0"/>
        <w:overflowPunct w:val="0"/>
        <w:spacing w:before="204" w:line="360" w:lineRule="auto"/>
        <w:ind w:left="305" w:right="393" w:firstLine="283"/>
        <w:jc w:val="both"/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629935C6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2AB0DC6D" w14:textId="77777777" w:rsidR="00785A2E" w:rsidRDefault="00785A2E">
      <w:pPr>
        <w:pStyle w:val="BodyText"/>
        <w:kinsoku w:val="0"/>
        <w:overflowPunct w:val="0"/>
        <w:spacing w:before="1"/>
        <w:rPr>
          <w:sz w:val="16"/>
          <w:szCs w:val="16"/>
        </w:rPr>
      </w:pPr>
    </w:p>
    <w:p w14:paraId="5E04FFDD" w14:textId="75C030B9" w:rsidR="00785A2E" w:rsidRDefault="008A7FC3">
      <w:pPr>
        <w:pStyle w:val="BodyText"/>
        <w:kinsoku w:val="0"/>
        <w:overflowPunct w:val="0"/>
        <w:ind w:left="979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FBEB736" wp14:editId="556DF0EA">
            <wp:extent cx="4714875" cy="1466850"/>
            <wp:effectExtent l="0" t="0" r="0" b="0"/>
            <wp:docPr id="6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898F5" w14:textId="77777777" w:rsidR="00785A2E" w:rsidRDefault="00785A2E">
      <w:pPr>
        <w:pStyle w:val="BodyText"/>
        <w:kinsoku w:val="0"/>
        <w:overflowPunct w:val="0"/>
        <w:spacing w:before="6"/>
        <w:rPr>
          <w:sz w:val="14"/>
          <w:szCs w:val="14"/>
        </w:rPr>
      </w:pPr>
    </w:p>
    <w:p w14:paraId="1070900D" w14:textId="77777777" w:rsidR="00785A2E" w:rsidRDefault="00FA04FB">
      <w:pPr>
        <w:pStyle w:val="BodyText"/>
        <w:kinsoku w:val="0"/>
        <w:overflowPunct w:val="0"/>
        <w:spacing w:before="90"/>
        <w:ind w:left="792" w:right="881"/>
        <w:jc w:val="center"/>
        <w:rPr>
          <w:b/>
          <w:bCs/>
          <w:i/>
          <w:iCs/>
        </w:rPr>
      </w:pPr>
      <w:bookmarkStart w:id="51" w:name="_bookmark51"/>
      <w:bookmarkEnd w:id="51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3-11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Generacja sinusoidy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z</w:t>
      </w:r>
      <w:r>
        <w:rPr>
          <w:b/>
          <w:bCs/>
          <w:i/>
          <w:iCs/>
          <w:spacing w:val="-2"/>
          <w:u w:val="single"/>
        </w:rPr>
        <w:t xml:space="preserve"> </w:t>
      </w:r>
      <w:r>
        <w:rPr>
          <w:b/>
          <w:bCs/>
          <w:i/>
          <w:iCs/>
          <w:u w:val="single"/>
        </w:rPr>
        <w:t>wykorzystaniem</w:t>
      </w:r>
      <w:r>
        <w:rPr>
          <w:b/>
          <w:bCs/>
          <w:i/>
          <w:iCs/>
          <w:spacing w:val="1"/>
          <w:u w:val="single"/>
        </w:rPr>
        <w:t xml:space="preserve"> </w:t>
      </w:r>
      <w:r>
        <w:rPr>
          <w:b/>
          <w:bCs/>
          <w:i/>
          <w:iCs/>
          <w:u w:val="single"/>
        </w:rPr>
        <w:t>tablicy</w:t>
      </w:r>
    </w:p>
    <w:p w14:paraId="4952FA2C" w14:textId="77777777" w:rsidR="00785A2E" w:rsidRDefault="00785A2E">
      <w:pPr>
        <w:pStyle w:val="BodyText"/>
        <w:kinsoku w:val="0"/>
        <w:overflowPunct w:val="0"/>
        <w:spacing w:before="11"/>
        <w:rPr>
          <w:b/>
          <w:bCs/>
          <w:i/>
          <w:iCs/>
          <w:sz w:val="21"/>
          <w:szCs w:val="21"/>
        </w:rPr>
      </w:pPr>
    </w:p>
    <w:p w14:paraId="0F5438DA" w14:textId="77777777" w:rsidR="00785A2E" w:rsidRDefault="00FA04FB">
      <w:pPr>
        <w:pStyle w:val="BodyText"/>
        <w:kinsoku w:val="0"/>
        <w:overflowPunct w:val="0"/>
        <w:ind w:left="588"/>
      </w:pPr>
      <w:r>
        <w:t>Wartości</w:t>
      </w:r>
      <w:r>
        <w:rPr>
          <w:spacing w:val="50"/>
        </w:rPr>
        <w:t xml:space="preserve"> </w:t>
      </w:r>
      <w:r>
        <w:t>próbek</w:t>
      </w:r>
      <w:r>
        <w:rPr>
          <w:spacing w:val="52"/>
        </w:rPr>
        <w:t xml:space="preserve"> </w:t>
      </w:r>
      <w:r>
        <w:t>w</w:t>
      </w:r>
      <w:r>
        <w:rPr>
          <w:spacing w:val="49"/>
        </w:rPr>
        <w:t xml:space="preserve"> </w:t>
      </w:r>
      <w:r>
        <w:t>tablicach</w:t>
      </w:r>
      <w:r>
        <w:rPr>
          <w:spacing w:val="50"/>
        </w:rPr>
        <w:t xml:space="preserve"> </w:t>
      </w:r>
      <w:r>
        <w:t>są</w:t>
      </w:r>
      <w:r>
        <w:rPr>
          <w:spacing w:val="49"/>
        </w:rPr>
        <w:t xml:space="preserve"> </w:t>
      </w:r>
      <w:r>
        <w:t>zapisane</w:t>
      </w:r>
      <w:r>
        <w:rPr>
          <w:spacing w:val="51"/>
        </w:rPr>
        <w:t xml:space="preserve"> </w:t>
      </w:r>
      <w:r>
        <w:t>w</w:t>
      </w:r>
      <w:r>
        <w:rPr>
          <w:spacing w:val="51"/>
        </w:rPr>
        <w:t xml:space="preserve"> </w:t>
      </w:r>
      <w:r>
        <w:t>formacie</w:t>
      </w:r>
      <w:r>
        <w:rPr>
          <w:spacing w:val="49"/>
        </w:rPr>
        <w:t xml:space="preserve"> </w:t>
      </w:r>
      <w:r>
        <w:t>16-bitowych</w:t>
      </w:r>
      <w:r>
        <w:rPr>
          <w:spacing w:val="50"/>
        </w:rPr>
        <w:t xml:space="preserve"> </w:t>
      </w:r>
      <w:r>
        <w:t>zmiennych</w:t>
      </w:r>
      <w:r>
        <w:rPr>
          <w:spacing w:val="50"/>
        </w:rPr>
        <w:t xml:space="preserve"> </w:t>
      </w:r>
      <w:r>
        <w:t>ze</w:t>
      </w:r>
    </w:p>
    <w:p w14:paraId="2D15AA4F" w14:textId="77777777" w:rsidR="00785A2E" w:rsidRDefault="00FA04FB">
      <w:pPr>
        <w:pStyle w:val="BodyText"/>
        <w:kinsoku w:val="0"/>
        <w:overflowPunct w:val="0"/>
        <w:spacing w:before="140"/>
        <w:ind w:left="305"/>
      </w:pPr>
      <w:r>
        <w:t>znakiem.</w:t>
      </w:r>
      <w:r>
        <w:rPr>
          <w:spacing w:val="-1"/>
        </w:rPr>
        <w:t xml:space="preserve"> </w:t>
      </w:r>
      <w:r>
        <w:t>Przedział</w:t>
      </w:r>
      <w:r>
        <w:rPr>
          <w:spacing w:val="-1"/>
        </w:rPr>
        <w:t xml:space="preserve"> </w:t>
      </w:r>
      <w:r>
        <w:t>amplitud został</w:t>
      </w:r>
      <w:r>
        <w:rPr>
          <w:spacing w:val="-1"/>
        </w:rPr>
        <w:t xml:space="preserve"> </w:t>
      </w:r>
      <w:r>
        <w:t>ograniczony</w:t>
      </w:r>
      <w:r>
        <w:rPr>
          <w:spacing w:val="-3"/>
        </w:rPr>
        <w:t xml:space="preserve"> </w:t>
      </w:r>
      <w:r>
        <w:t>w przedziale</w:t>
      </w:r>
      <w:r>
        <w:rPr>
          <w:spacing w:val="-1"/>
        </w:rPr>
        <w:t xml:space="preserve"> </w:t>
      </w:r>
      <w:r>
        <w:t>od</w:t>
      </w:r>
      <w:r>
        <w:rPr>
          <w:spacing w:val="3"/>
        </w:rPr>
        <w:t xml:space="preserve"> </w:t>
      </w:r>
      <w:r>
        <w:t>-32000 do</w:t>
      </w:r>
      <w:r>
        <w:rPr>
          <w:spacing w:val="-1"/>
        </w:rPr>
        <w:t xml:space="preserve"> </w:t>
      </w:r>
      <w:r>
        <w:t>32000.</w:t>
      </w:r>
    </w:p>
    <w:p w14:paraId="33336B7F" w14:textId="77777777" w:rsidR="00785A2E" w:rsidRDefault="00785A2E">
      <w:pPr>
        <w:pStyle w:val="BodyText"/>
        <w:kinsoku w:val="0"/>
        <w:overflowPunct w:val="0"/>
        <w:spacing w:before="3"/>
        <w:rPr>
          <w:sz w:val="22"/>
          <w:szCs w:val="22"/>
        </w:rPr>
      </w:pPr>
    </w:p>
    <w:p w14:paraId="56AFB5F6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3" w:firstLine="283"/>
        <w:jc w:val="both"/>
        <w:rPr>
          <w:i/>
          <w:iCs/>
        </w:rPr>
      </w:pPr>
      <w:r>
        <w:t>Użycie akumulatora fazy oraz metody tablicowej generuje dokładne przebiegi. Wady</w:t>
      </w:r>
      <w:r>
        <w:rPr>
          <w:spacing w:val="-57"/>
        </w:rPr>
        <w:t xml:space="preserve"> </w:t>
      </w:r>
      <w:r>
        <w:t xml:space="preserve">i zalety metody tablicowej zostały opisane w punkcie 1.4.1 </w:t>
      </w:r>
      <w:r>
        <w:rPr>
          <w:i/>
          <w:iCs/>
        </w:rPr>
        <w:t>Synteza z użyciem tabeli</w:t>
      </w:r>
      <w:r>
        <w:rPr>
          <w:i/>
          <w:iCs/>
          <w:spacing w:val="1"/>
        </w:rPr>
        <w:t xml:space="preserve"> </w:t>
      </w:r>
      <w:r>
        <w:rPr>
          <w:i/>
          <w:iCs/>
        </w:rPr>
        <w:t>przebiegu fali.</w:t>
      </w:r>
    </w:p>
    <w:p w14:paraId="2DE47B81" w14:textId="77777777" w:rsidR="00785A2E" w:rsidRDefault="00785A2E">
      <w:pPr>
        <w:pStyle w:val="BodyText"/>
        <w:kinsoku w:val="0"/>
        <w:overflowPunct w:val="0"/>
        <w:spacing w:before="5"/>
        <w:rPr>
          <w:i/>
          <w:iCs/>
          <w:sz w:val="21"/>
          <w:szCs w:val="21"/>
        </w:rPr>
      </w:pPr>
    </w:p>
    <w:p w14:paraId="3162D53D" w14:textId="77777777" w:rsidR="00785A2E" w:rsidRDefault="00FA04FB">
      <w:pPr>
        <w:pStyle w:val="Heading3"/>
        <w:numPr>
          <w:ilvl w:val="2"/>
          <w:numId w:val="4"/>
        </w:numPr>
        <w:tabs>
          <w:tab w:val="left" w:pos="1026"/>
        </w:tabs>
        <w:kinsoku w:val="0"/>
        <w:overflowPunct w:val="0"/>
        <w:spacing w:before="1"/>
        <w:ind w:hanging="721"/>
      </w:pPr>
      <w:bookmarkStart w:id="52" w:name="_bookmark52"/>
      <w:bookmarkEnd w:id="52"/>
      <w:r>
        <w:t>Mikser</w:t>
      </w:r>
    </w:p>
    <w:p w14:paraId="379B42AD" w14:textId="77777777" w:rsidR="00785A2E" w:rsidRDefault="00FA04FB">
      <w:pPr>
        <w:pStyle w:val="BodyText"/>
        <w:kinsoku w:val="0"/>
        <w:overflowPunct w:val="0"/>
        <w:spacing w:before="204" w:line="360" w:lineRule="auto"/>
        <w:ind w:left="305" w:right="394" w:firstLine="283"/>
        <w:jc w:val="both"/>
      </w:pPr>
      <w:r>
        <w:t>Połączenie sygnałów z kilku oscylatorów wymaga użycia miksera. Mikser kontroluje</w:t>
      </w:r>
      <w:r>
        <w:rPr>
          <w:spacing w:val="-57"/>
        </w:rPr>
        <w:t xml:space="preserve"> </w:t>
      </w:r>
      <w:r>
        <w:t>wyjściową</w:t>
      </w:r>
      <w:r>
        <w:rPr>
          <w:spacing w:val="1"/>
        </w:rPr>
        <w:t xml:space="preserve"> </w:t>
      </w:r>
      <w:r>
        <w:t>wartość</w:t>
      </w:r>
      <w:r>
        <w:rPr>
          <w:spacing w:val="1"/>
        </w:rPr>
        <w:t xml:space="preserve"> </w:t>
      </w:r>
      <w:r>
        <w:t>amplitudy,</w:t>
      </w:r>
      <w:r>
        <w:rPr>
          <w:spacing w:val="1"/>
        </w:rPr>
        <w:t xml:space="preserve"> </w:t>
      </w:r>
      <w:r>
        <w:t>aby sygnał</w:t>
      </w:r>
      <w:r>
        <w:rPr>
          <w:spacing w:val="1"/>
        </w:rPr>
        <w:t xml:space="preserve"> </w:t>
      </w:r>
      <w:r>
        <w:t>nie</w:t>
      </w:r>
      <w:r>
        <w:rPr>
          <w:spacing w:val="1"/>
        </w:rPr>
        <w:t xml:space="preserve"> </w:t>
      </w:r>
      <w:r>
        <w:t>uległ</w:t>
      </w:r>
      <w:r>
        <w:rPr>
          <w:spacing w:val="1"/>
        </w:rPr>
        <w:t xml:space="preserve"> </w:t>
      </w:r>
      <w:r>
        <w:t>nasyceniu</w:t>
      </w:r>
      <w:r>
        <w:rPr>
          <w:spacing w:val="1"/>
        </w:rPr>
        <w:t xml:space="preserve"> </w:t>
      </w:r>
      <w:r>
        <w:t>przez</w:t>
      </w:r>
      <w:r>
        <w:rPr>
          <w:spacing w:val="1"/>
        </w:rPr>
        <w:t xml:space="preserve"> </w:t>
      </w:r>
      <w:r>
        <w:t>duże</w:t>
      </w:r>
      <w:r>
        <w:rPr>
          <w:spacing w:val="1"/>
        </w:rPr>
        <w:t xml:space="preserve"> </w:t>
      </w:r>
      <w:r>
        <w:t>wartości</w:t>
      </w:r>
      <w:r>
        <w:rPr>
          <w:spacing w:val="1"/>
        </w:rPr>
        <w:t xml:space="preserve"> </w:t>
      </w:r>
      <w:r>
        <w:t>amplitud</w:t>
      </w:r>
      <w:r>
        <w:rPr>
          <w:spacing w:val="-1"/>
        </w:rPr>
        <w:t xml:space="preserve"> </w:t>
      </w:r>
      <w:r>
        <w:t>kilku sygnałów.</w:t>
      </w:r>
    </w:p>
    <w:p w14:paraId="5A59C58E" w14:textId="06FDED83" w:rsidR="00785A2E" w:rsidRDefault="008A7FC3">
      <w:pPr>
        <w:pStyle w:val="BodyText"/>
        <w:kinsoku w:val="0"/>
        <w:overflowPunct w:val="0"/>
        <w:spacing w:before="8"/>
        <w:rPr>
          <w:sz w:val="8"/>
          <w:szCs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0" locked="0" layoutInCell="0" allowOverlap="1" wp14:anchorId="42874F3C" wp14:editId="4A6B0725">
                <wp:simplePos x="0" y="0"/>
                <wp:positionH relativeFrom="page">
                  <wp:posOffset>2589530</wp:posOffset>
                </wp:positionH>
                <wp:positionV relativeFrom="paragraph">
                  <wp:posOffset>78740</wp:posOffset>
                </wp:positionV>
                <wp:extent cx="2730500" cy="2349500"/>
                <wp:effectExtent l="0" t="0" r="0" b="0"/>
                <wp:wrapTopAndBottom/>
                <wp:docPr id="78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00" cy="234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700E8" w14:textId="48082C21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70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163D54" wp14:editId="687ABF42">
                                  <wp:extent cx="2733675" cy="2343150"/>
                                  <wp:effectExtent l="0" t="0" r="0" b="0"/>
                                  <wp:docPr id="50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675" cy="2343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2AA817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874F3C" id="Rectangle 37" o:spid="_x0000_s1041" style="position:absolute;margin-left:203.9pt;margin-top:6.2pt;width:215pt;height:185pt;z-index: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" o:allowincell="f" filled="f" stroked="f">
                <v:textbox inset="0,0,0,0">
                  <w:txbxContent>
                    <w:p w14:paraId="613700E8" w14:textId="48082C21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370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163D54" wp14:editId="687ABF42">
                            <wp:extent cx="2733675" cy="2343150"/>
                            <wp:effectExtent l="0" t="0" r="0" b="0"/>
                            <wp:docPr id="50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3675" cy="2343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2AA817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40FCC934" w14:textId="77777777" w:rsidR="00785A2E" w:rsidRDefault="00785A2E">
      <w:pPr>
        <w:pStyle w:val="BodyText"/>
        <w:kinsoku w:val="0"/>
        <w:overflowPunct w:val="0"/>
        <w:spacing w:before="6"/>
        <w:rPr>
          <w:sz w:val="22"/>
          <w:szCs w:val="22"/>
        </w:rPr>
      </w:pPr>
    </w:p>
    <w:p w14:paraId="3CBFA9F4" w14:textId="77777777" w:rsidR="00785A2E" w:rsidRDefault="00FA04FB">
      <w:pPr>
        <w:pStyle w:val="BodyText"/>
        <w:kinsoku w:val="0"/>
        <w:overflowPunct w:val="0"/>
        <w:ind w:right="92"/>
        <w:jc w:val="center"/>
        <w:rPr>
          <w:b/>
          <w:bCs/>
          <w:i/>
          <w:iCs/>
        </w:rPr>
      </w:pPr>
      <w:bookmarkStart w:id="53" w:name="_bookmark53"/>
      <w:bookmarkEnd w:id="53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3-12</w:t>
      </w:r>
      <w:r>
        <w:rPr>
          <w:b/>
          <w:bCs/>
          <w:i/>
          <w:iCs/>
          <w:spacing w:val="-1"/>
          <w:u w:val="single"/>
        </w:rPr>
        <w:t xml:space="preserve"> </w:t>
      </w:r>
      <w:r>
        <w:rPr>
          <w:b/>
          <w:bCs/>
          <w:i/>
          <w:iCs/>
          <w:u w:val="single"/>
        </w:rPr>
        <w:t>Blok</w:t>
      </w:r>
      <w:r>
        <w:rPr>
          <w:b/>
          <w:bCs/>
          <w:i/>
          <w:iCs/>
          <w:spacing w:val="-3"/>
          <w:u w:val="single"/>
        </w:rPr>
        <w:t xml:space="preserve"> </w:t>
      </w:r>
      <w:r>
        <w:rPr>
          <w:b/>
          <w:bCs/>
          <w:i/>
          <w:iCs/>
          <w:u w:val="single"/>
        </w:rPr>
        <w:t>miksera</w:t>
      </w:r>
    </w:p>
    <w:p w14:paraId="1FE7DC38" w14:textId="77777777" w:rsidR="00785A2E" w:rsidRDefault="00785A2E">
      <w:pPr>
        <w:pStyle w:val="BodyText"/>
        <w:kinsoku w:val="0"/>
        <w:overflowPunct w:val="0"/>
        <w:spacing w:before="1"/>
        <w:rPr>
          <w:b/>
          <w:bCs/>
          <w:i/>
          <w:iCs/>
          <w:sz w:val="22"/>
          <w:szCs w:val="22"/>
        </w:rPr>
      </w:pPr>
    </w:p>
    <w:p w14:paraId="1CF81D5F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8" w:firstLine="283"/>
        <w:jc w:val="both"/>
      </w:pPr>
      <w:r>
        <w:rPr>
          <w:spacing w:val="-1"/>
        </w:rPr>
        <w:t>Moduł</w:t>
      </w:r>
      <w:r>
        <w:rPr>
          <w:spacing w:val="-14"/>
        </w:rPr>
        <w:t xml:space="preserve"> </w:t>
      </w:r>
      <w:r>
        <w:t>miksera</w:t>
      </w:r>
      <w:r>
        <w:rPr>
          <w:spacing w:val="-17"/>
        </w:rPr>
        <w:t xml:space="preserve"> </w:t>
      </w:r>
      <w:r>
        <w:t>został</w:t>
      </w:r>
      <w:r>
        <w:rPr>
          <w:spacing w:val="-15"/>
        </w:rPr>
        <w:t xml:space="preserve"> </w:t>
      </w:r>
      <w:r>
        <w:t>zbudowany</w:t>
      </w:r>
      <w:r>
        <w:rPr>
          <w:spacing w:val="-20"/>
        </w:rPr>
        <w:t xml:space="preserve"> </w:t>
      </w:r>
      <w:r>
        <w:t>w</w:t>
      </w:r>
      <w:r>
        <w:rPr>
          <w:spacing w:val="-13"/>
        </w:rPr>
        <w:t xml:space="preserve"> </w:t>
      </w:r>
      <w:r>
        <w:t>oparciu</w:t>
      </w:r>
      <w:r>
        <w:rPr>
          <w:spacing w:val="-13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istniejące</w:t>
      </w:r>
      <w:r>
        <w:rPr>
          <w:spacing w:val="-14"/>
        </w:rPr>
        <w:t xml:space="preserve"> </w:t>
      </w:r>
      <w:r>
        <w:t>przykłady.</w:t>
      </w:r>
      <w:r>
        <w:rPr>
          <w:spacing w:val="-15"/>
        </w:rPr>
        <w:t xml:space="preserve"> </w:t>
      </w:r>
      <w:r>
        <w:t>Wszystkie</w:t>
      </w:r>
      <w:r>
        <w:rPr>
          <w:spacing w:val="-15"/>
        </w:rPr>
        <w:t xml:space="preserve"> </w:t>
      </w:r>
      <w:r>
        <w:t>sygnały</w:t>
      </w:r>
      <w:r>
        <w:rPr>
          <w:spacing w:val="-57"/>
        </w:rPr>
        <w:t xml:space="preserve"> </w:t>
      </w:r>
      <w:r>
        <w:t>z oscylatorów są przekazywane a użytkownik korzystając z przycisków zmienia wartość</w:t>
      </w:r>
      <w:r>
        <w:rPr>
          <w:spacing w:val="-57"/>
        </w:rPr>
        <w:t xml:space="preserve"> </w:t>
      </w:r>
      <w:r>
        <w:t xml:space="preserve">sygnału </w:t>
      </w:r>
      <w:r>
        <w:rPr>
          <w:i/>
          <w:iCs/>
        </w:rPr>
        <w:t>WAV_SELECT</w:t>
      </w:r>
      <w:r>
        <w:t>. Dane wyjściowe są kierowane do przetwornika lub interfejsu</w:t>
      </w:r>
      <w:r>
        <w:rPr>
          <w:spacing w:val="1"/>
        </w:rPr>
        <w:t xml:space="preserve"> </w:t>
      </w:r>
      <w:r>
        <w:t>audio.</w:t>
      </w:r>
    </w:p>
    <w:p w14:paraId="758B94DC" w14:textId="77777777" w:rsidR="00785A2E" w:rsidRDefault="00785A2E">
      <w:pPr>
        <w:pStyle w:val="BodyText"/>
        <w:kinsoku w:val="0"/>
        <w:overflowPunct w:val="0"/>
        <w:spacing w:line="360" w:lineRule="auto"/>
        <w:ind w:left="305" w:right="398" w:firstLine="283"/>
        <w:jc w:val="both"/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06DAA37A" w14:textId="77777777" w:rsidR="00785A2E" w:rsidRDefault="00785A2E">
      <w:pPr>
        <w:pStyle w:val="BodyText"/>
        <w:kinsoku w:val="0"/>
        <w:overflowPunct w:val="0"/>
        <w:spacing w:before="5"/>
        <w:rPr>
          <w:sz w:val="28"/>
          <w:szCs w:val="28"/>
        </w:rPr>
      </w:pPr>
    </w:p>
    <w:p w14:paraId="0CBE3400" w14:textId="77777777" w:rsidR="00785A2E" w:rsidRDefault="00FA04FB">
      <w:pPr>
        <w:pStyle w:val="Heading2"/>
        <w:numPr>
          <w:ilvl w:val="1"/>
          <w:numId w:val="7"/>
        </w:numPr>
        <w:tabs>
          <w:tab w:val="left" w:pos="882"/>
        </w:tabs>
        <w:kinsoku w:val="0"/>
        <w:overflowPunct w:val="0"/>
        <w:spacing w:before="89"/>
        <w:ind w:hanging="577"/>
      </w:pPr>
      <w:bookmarkStart w:id="54" w:name="_bookmark54"/>
      <w:bookmarkEnd w:id="54"/>
      <w:r>
        <w:t>Interfejs</w:t>
      </w:r>
      <w:r>
        <w:rPr>
          <w:spacing w:val="-14"/>
        </w:rPr>
        <w:t xml:space="preserve"> </w:t>
      </w:r>
      <w:r>
        <w:t>użytkownika</w:t>
      </w:r>
    </w:p>
    <w:p w14:paraId="77DD8BB5" w14:textId="77777777" w:rsidR="00785A2E" w:rsidRDefault="00FA04FB">
      <w:pPr>
        <w:pStyle w:val="BodyText"/>
        <w:kinsoku w:val="0"/>
        <w:overflowPunct w:val="0"/>
        <w:spacing w:before="214" w:line="360" w:lineRule="auto"/>
        <w:ind w:left="305" w:right="397" w:firstLine="283"/>
        <w:jc w:val="both"/>
      </w:pPr>
      <w:r>
        <w:t>Użytkownik ma umożliwiona kontrolę na generowanym sygnałem. Korzystając z</w:t>
      </w:r>
      <w:r>
        <w:rPr>
          <w:spacing w:val="1"/>
        </w:rPr>
        <w:t xml:space="preserve"> </w:t>
      </w:r>
      <w:r>
        <w:t>przycisków</w:t>
      </w:r>
      <w:r>
        <w:rPr>
          <w:spacing w:val="-7"/>
        </w:rPr>
        <w:t xml:space="preserve"> </w:t>
      </w:r>
      <w:r>
        <w:t>oraz</w:t>
      </w:r>
      <w:r>
        <w:rPr>
          <w:spacing w:val="-6"/>
        </w:rPr>
        <w:t xml:space="preserve"> </w:t>
      </w:r>
      <w:r>
        <w:t>wyświetlacza</w:t>
      </w:r>
      <w:r>
        <w:rPr>
          <w:spacing w:val="-8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ekspanderze</w:t>
      </w:r>
      <w:r>
        <w:rPr>
          <w:spacing w:val="-7"/>
        </w:rPr>
        <w:t xml:space="preserve"> </w:t>
      </w:r>
      <w:r>
        <w:t>można</w:t>
      </w:r>
      <w:r>
        <w:rPr>
          <w:spacing w:val="-8"/>
        </w:rPr>
        <w:t xml:space="preserve"> </w:t>
      </w:r>
      <w:r>
        <w:t>wybrać</w:t>
      </w:r>
      <w:r>
        <w:rPr>
          <w:spacing w:val="-7"/>
        </w:rPr>
        <w:t xml:space="preserve"> </w:t>
      </w:r>
      <w:r>
        <w:t>kształt</w:t>
      </w:r>
      <w:r>
        <w:rPr>
          <w:spacing w:val="-7"/>
        </w:rPr>
        <w:t xml:space="preserve"> </w:t>
      </w:r>
      <w:r>
        <w:t>fali</w:t>
      </w:r>
      <w:r>
        <w:rPr>
          <w:spacing w:val="-7"/>
        </w:rPr>
        <w:t xml:space="preserve"> </w:t>
      </w:r>
      <w:r>
        <w:t>na</w:t>
      </w:r>
      <w:r>
        <w:rPr>
          <w:spacing w:val="-8"/>
        </w:rPr>
        <w:t xml:space="preserve"> </w:t>
      </w:r>
      <w:r>
        <w:t>wyjściu</w:t>
      </w:r>
      <w:r>
        <w:rPr>
          <w:spacing w:val="-7"/>
        </w:rPr>
        <w:t xml:space="preserve"> </w:t>
      </w:r>
      <w:r>
        <w:t>oraz</w:t>
      </w:r>
      <w:r>
        <w:rPr>
          <w:spacing w:val="-57"/>
        </w:rPr>
        <w:t xml:space="preserve"> </w:t>
      </w:r>
      <w:r>
        <w:t>liczbę</w:t>
      </w:r>
      <w:r>
        <w:rPr>
          <w:spacing w:val="-5"/>
        </w:rPr>
        <w:t xml:space="preserve"> </w:t>
      </w:r>
      <w:r>
        <w:t>użytych</w:t>
      </w:r>
      <w:r>
        <w:rPr>
          <w:spacing w:val="-5"/>
        </w:rPr>
        <w:t xml:space="preserve"> </w:t>
      </w:r>
      <w:r>
        <w:t>oscylatorów.</w:t>
      </w:r>
      <w:r>
        <w:rPr>
          <w:spacing w:val="-3"/>
        </w:rPr>
        <w:t xml:space="preserve"> </w:t>
      </w:r>
      <w:r>
        <w:t>Przyciski</w:t>
      </w:r>
      <w:r>
        <w:rPr>
          <w:spacing w:val="-4"/>
        </w:rPr>
        <w:t xml:space="preserve"> </w:t>
      </w:r>
      <w:r>
        <w:t>są</w:t>
      </w:r>
      <w:r>
        <w:rPr>
          <w:spacing w:val="-5"/>
        </w:rPr>
        <w:t xml:space="preserve"> </w:t>
      </w:r>
      <w:r>
        <w:t>wyposażone</w:t>
      </w:r>
      <w:r>
        <w:rPr>
          <w:spacing w:val="-6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debouncer,</w:t>
      </w:r>
      <w:r>
        <w:rPr>
          <w:spacing w:val="-6"/>
        </w:rPr>
        <w:t xml:space="preserve"> </w:t>
      </w:r>
      <w:r>
        <w:t>który</w:t>
      </w:r>
      <w:r>
        <w:rPr>
          <w:spacing w:val="-9"/>
        </w:rPr>
        <w:t xml:space="preserve"> </w:t>
      </w:r>
      <w:r>
        <w:t>zatrzaskuje</w:t>
      </w:r>
      <w:r>
        <w:rPr>
          <w:spacing w:val="-6"/>
        </w:rPr>
        <w:t xml:space="preserve"> </w:t>
      </w:r>
      <w:r>
        <w:t>się</w:t>
      </w:r>
      <w:r>
        <w:rPr>
          <w:spacing w:val="-57"/>
        </w:rPr>
        <w:t xml:space="preserve"> </w:t>
      </w:r>
      <w:r>
        <w:t>po naciśnięciu na jedną sekundę, dzięki czemu mikrokontroler nie ma problemów z</w:t>
      </w:r>
      <w:r>
        <w:rPr>
          <w:spacing w:val="1"/>
        </w:rPr>
        <w:t xml:space="preserve"> </w:t>
      </w:r>
      <w:r>
        <w:t>odczytywaniem</w:t>
      </w:r>
      <w:r>
        <w:rPr>
          <w:spacing w:val="1"/>
        </w:rPr>
        <w:t xml:space="preserve"> </w:t>
      </w:r>
      <w:r>
        <w:t>zamiarów</w:t>
      </w:r>
      <w:r>
        <w:rPr>
          <w:spacing w:val="1"/>
        </w:rPr>
        <w:t xml:space="preserve"> </w:t>
      </w:r>
      <w:r>
        <w:t>użytkownika.</w:t>
      </w:r>
      <w:r>
        <w:rPr>
          <w:spacing w:val="1"/>
        </w:rPr>
        <w:t xml:space="preserve"> </w:t>
      </w:r>
      <w:r>
        <w:t>Liczba</w:t>
      </w:r>
      <w:r>
        <w:rPr>
          <w:spacing w:val="1"/>
        </w:rPr>
        <w:t xml:space="preserve"> </w:t>
      </w:r>
      <w:r>
        <w:t>użytych</w:t>
      </w:r>
      <w:r>
        <w:rPr>
          <w:spacing w:val="1"/>
        </w:rPr>
        <w:t xml:space="preserve"> </w:t>
      </w:r>
      <w:r>
        <w:t>wyświetlaczy</w:t>
      </w:r>
      <w:r>
        <w:rPr>
          <w:spacing w:val="1"/>
        </w:rPr>
        <w:t xml:space="preserve"> </w:t>
      </w:r>
      <w:r>
        <w:t>została</w:t>
      </w:r>
      <w:r>
        <w:rPr>
          <w:spacing w:val="1"/>
        </w:rPr>
        <w:t xml:space="preserve"> </w:t>
      </w:r>
      <w:r>
        <w:t>zredukowana do jednego, ze względu na wybór mniej niż dziesięciu funkcji syntezatora.</w:t>
      </w:r>
      <w:r>
        <w:rPr>
          <w:spacing w:val="-57"/>
        </w:rPr>
        <w:t xml:space="preserve"> </w:t>
      </w:r>
      <w:r>
        <w:t>Ewentualna rozbudowa architektury projektu nie przeszkadza w użyciu pozostałych</w:t>
      </w:r>
      <w:r>
        <w:rPr>
          <w:spacing w:val="1"/>
        </w:rPr>
        <w:t xml:space="preserve"> </w:t>
      </w:r>
      <w:r>
        <w:t>wyświetlaczy.</w:t>
      </w:r>
    </w:p>
    <w:p w14:paraId="0945A94D" w14:textId="77777777" w:rsidR="00785A2E" w:rsidRDefault="00785A2E">
      <w:pPr>
        <w:pStyle w:val="BodyText"/>
        <w:kinsoku w:val="0"/>
        <w:overflowPunct w:val="0"/>
        <w:spacing w:before="5"/>
        <w:rPr>
          <w:sz w:val="21"/>
          <w:szCs w:val="21"/>
        </w:rPr>
      </w:pPr>
    </w:p>
    <w:p w14:paraId="507C9CE7" w14:textId="77777777" w:rsidR="00785A2E" w:rsidRDefault="00FA04FB">
      <w:pPr>
        <w:pStyle w:val="Heading2"/>
        <w:numPr>
          <w:ilvl w:val="1"/>
          <w:numId w:val="7"/>
        </w:numPr>
        <w:tabs>
          <w:tab w:val="left" w:pos="882"/>
        </w:tabs>
        <w:kinsoku w:val="0"/>
        <w:overflowPunct w:val="0"/>
        <w:ind w:hanging="577"/>
      </w:pPr>
      <w:bookmarkStart w:id="55" w:name="_bookmark55"/>
      <w:bookmarkEnd w:id="55"/>
      <w:r>
        <w:t>Dźwięk</w:t>
      </w:r>
      <w:r>
        <w:rPr>
          <w:spacing w:val="-2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programie</w:t>
      </w:r>
      <w:r>
        <w:rPr>
          <w:spacing w:val="-6"/>
        </w:rPr>
        <w:t xml:space="preserve"> </w:t>
      </w:r>
      <w:r>
        <w:t>Audacity</w:t>
      </w:r>
    </w:p>
    <w:p w14:paraId="579C3105" w14:textId="77777777" w:rsidR="00785A2E" w:rsidRDefault="00FA04FB">
      <w:pPr>
        <w:pStyle w:val="BodyText"/>
        <w:kinsoku w:val="0"/>
        <w:overflowPunct w:val="0"/>
        <w:spacing w:before="215" w:line="360" w:lineRule="auto"/>
        <w:ind w:left="305" w:right="397" w:firstLine="283"/>
        <w:jc w:val="both"/>
      </w:pPr>
      <w:r>
        <w:t>Z powodu problemów generacji dźwięku interfejsem HDMI, osiągniecie rezultatów</w:t>
      </w:r>
      <w:r>
        <w:rPr>
          <w:spacing w:val="1"/>
        </w:rPr>
        <w:t xml:space="preserve"> </w:t>
      </w:r>
      <w:r>
        <w:t>osiągnięto przez symulacje, zapis wygenerowanych próbek oraz odtworzenie pliku pcm</w:t>
      </w:r>
      <w:r>
        <w:rPr>
          <w:spacing w:val="1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darmowym edytorze</w:t>
      </w:r>
      <w:r>
        <w:rPr>
          <w:spacing w:val="-1"/>
        </w:rPr>
        <w:t xml:space="preserve"> </w:t>
      </w:r>
      <w:r>
        <w:t>plików</w:t>
      </w:r>
      <w:r>
        <w:rPr>
          <w:spacing w:val="-1"/>
        </w:rPr>
        <w:t xml:space="preserve"> </w:t>
      </w:r>
      <w:r>
        <w:t>dźwiękowych Audacity.</w:t>
      </w:r>
    </w:p>
    <w:p w14:paraId="1E116443" w14:textId="712C645A" w:rsidR="00785A2E" w:rsidRDefault="008A7FC3">
      <w:pPr>
        <w:pStyle w:val="BodyText"/>
        <w:kinsoku w:val="0"/>
        <w:overflowPunct w:val="0"/>
        <w:spacing w:before="10"/>
        <w:rPr>
          <w:sz w:val="8"/>
          <w:szCs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0" locked="0" layoutInCell="0" allowOverlap="1" wp14:anchorId="5BF7889D" wp14:editId="3D57ED03">
                <wp:simplePos x="0" y="0"/>
                <wp:positionH relativeFrom="page">
                  <wp:posOffset>1431290</wp:posOffset>
                </wp:positionH>
                <wp:positionV relativeFrom="paragraph">
                  <wp:posOffset>80010</wp:posOffset>
                </wp:positionV>
                <wp:extent cx="5080000" cy="4470400"/>
                <wp:effectExtent l="0" t="0" r="0" b="0"/>
                <wp:wrapTopAndBottom/>
                <wp:docPr id="77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0000" cy="447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BD99AD" w14:textId="424FF7A7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704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3B8C3E" wp14:editId="24E362BF">
                                  <wp:extent cx="5086350" cy="4467225"/>
                                  <wp:effectExtent l="0" t="0" r="0" b="0"/>
                                  <wp:docPr id="49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86350" cy="4467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BD3554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F7889D" id="Rectangle 38" o:spid="_x0000_s1042" style="position:absolute;margin-left:112.7pt;margin-top:6.3pt;width:400pt;height:352pt;z-index: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" o:allowincell="f" filled="f" stroked="f">
                <v:textbox inset="0,0,0,0">
                  <w:txbxContent>
                    <w:p w14:paraId="12BD99AD" w14:textId="424FF7A7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704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3B8C3E" wp14:editId="24E362BF">
                            <wp:extent cx="5086350" cy="4467225"/>
                            <wp:effectExtent l="0" t="0" r="0" b="0"/>
                            <wp:docPr id="49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86350" cy="4467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BD3554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1C4010D8" w14:textId="77777777" w:rsidR="00785A2E" w:rsidRDefault="00FA04FB">
      <w:pPr>
        <w:pStyle w:val="BodyText"/>
        <w:kinsoku w:val="0"/>
        <w:overflowPunct w:val="0"/>
        <w:spacing w:before="81"/>
        <w:ind w:right="90"/>
        <w:jc w:val="center"/>
        <w:rPr>
          <w:b/>
          <w:bCs/>
          <w:i/>
          <w:iCs/>
        </w:rPr>
      </w:pPr>
      <w:bookmarkStart w:id="56" w:name="_bookmark56"/>
      <w:bookmarkEnd w:id="56"/>
      <w:r>
        <w:rPr>
          <w:b/>
          <w:bCs/>
          <w:i/>
          <w:iCs/>
          <w:u w:val="single"/>
        </w:rPr>
        <w:t>Rysunek</w:t>
      </w:r>
      <w:r>
        <w:rPr>
          <w:b/>
          <w:bCs/>
          <w:i/>
          <w:iCs/>
          <w:spacing w:val="-4"/>
          <w:u w:val="single"/>
        </w:rPr>
        <w:t xml:space="preserve"> </w:t>
      </w:r>
      <w:r>
        <w:rPr>
          <w:b/>
          <w:bCs/>
          <w:i/>
          <w:iCs/>
          <w:u w:val="single"/>
        </w:rPr>
        <w:t>3-13</w:t>
      </w:r>
      <w:r>
        <w:rPr>
          <w:b/>
          <w:bCs/>
          <w:i/>
          <w:iCs/>
          <w:spacing w:val="-3"/>
          <w:u w:val="single"/>
        </w:rPr>
        <w:t xml:space="preserve"> </w:t>
      </w:r>
      <w:r>
        <w:rPr>
          <w:b/>
          <w:bCs/>
          <w:i/>
          <w:iCs/>
          <w:u w:val="single"/>
        </w:rPr>
        <w:t>Sygnały</w:t>
      </w:r>
      <w:r>
        <w:rPr>
          <w:b/>
          <w:bCs/>
          <w:i/>
          <w:iCs/>
          <w:spacing w:val="-3"/>
          <w:u w:val="single"/>
        </w:rPr>
        <w:t xml:space="preserve"> </w:t>
      </w:r>
      <w:r>
        <w:rPr>
          <w:b/>
          <w:bCs/>
          <w:i/>
          <w:iCs/>
          <w:u w:val="single"/>
        </w:rPr>
        <w:t>wygenerowane</w:t>
      </w:r>
      <w:r>
        <w:rPr>
          <w:b/>
          <w:bCs/>
          <w:i/>
          <w:iCs/>
          <w:spacing w:val="-4"/>
          <w:u w:val="single"/>
        </w:rPr>
        <w:t xml:space="preserve"> </w:t>
      </w:r>
      <w:r>
        <w:rPr>
          <w:b/>
          <w:bCs/>
          <w:i/>
          <w:iCs/>
          <w:u w:val="single"/>
        </w:rPr>
        <w:t>w</w:t>
      </w:r>
      <w:r>
        <w:rPr>
          <w:b/>
          <w:bCs/>
          <w:i/>
          <w:iCs/>
          <w:spacing w:val="-3"/>
          <w:u w:val="single"/>
        </w:rPr>
        <w:t xml:space="preserve"> </w:t>
      </w:r>
      <w:r>
        <w:rPr>
          <w:b/>
          <w:bCs/>
          <w:i/>
          <w:iCs/>
          <w:u w:val="single"/>
        </w:rPr>
        <w:t>Audacity</w:t>
      </w:r>
    </w:p>
    <w:p w14:paraId="60D2F247" w14:textId="77777777" w:rsidR="00785A2E" w:rsidRDefault="00785A2E">
      <w:pPr>
        <w:pStyle w:val="BodyText"/>
        <w:kinsoku w:val="0"/>
        <w:overflowPunct w:val="0"/>
        <w:spacing w:before="81"/>
        <w:ind w:right="90"/>
        <w:jc w:val="center"/>
        <w:rPr>
          <w:b/>
          <w:bCs/>
          <w:i/>
          <w:iCs/>
        </w:rPr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17A57665" w14:textId="77777777" w:rsidR="00785A2E" w:rsidRDefault="00785A2E">
      <w:pPr>
        <w:pStyle w:val="BodyText"/>
        <w:kinsoku w:val="0"/>
        <w:overflowPunct w:val="0"/>
        <w:spacing w:before="9"/>
        <w:rPr>
          <w:b/>
          <w:bCs/>
          <w:i/>
          <w:iCs/>
          <w:sz w:val="27"/>
          <w:szCs w:val="27"/>
        </w:rPr>
      </w:pPr>
    </w:p>
    <w:p w14:paraId="41BBCA0C" w14:textId="77777777" w:rsidR="00785A2E" w:rsidRDefault="00FA04FB">
      <w:pPr>
        <w:pStyle w:val="BodyText"/>
        <w:kinsoku w:val="0"/>
        <w:overflowPunct w:val="0"/>
        <w:spacing w:before="90" w:line="360" w:lineRule="auto"/>
        <w:ind w:left="305" w:right="398" w:firstLine="283"/>
        <w:jc w:val="both"/>
      </w:pPr>
      <w:r>
        <w:t>Generacja sygnału w tym programie odbywa się poprzez importowanie pliku pcm.</w:t>
      </w:r>
      <w:r>
        <w:rPr>
          <w:spacing w:val="1"/>
        </w:rPr>
        <w:t xml:space="preserve"> </w:t>
      </w:r>
      <w:r>
        <w:t>Końcowe</w:t>
      </w:r>
      <w:r>
        <w:rPr>
          <w:spacing w:val="1"/>
        </w:rPr>
        <w:t xml:space="preserve"> </w:t>
      </w:r>
      <w:r>
        <w:t>rezultaty</w:t>
      </w:r>
      <w:r>
        <w:rPr>
          <w:spacing w:val="1"/>
        </w:rPr>
        <w:t xml:space="preserve"> </w:t>
      </w:r>
      <w:r>
        <w:t>potwierdzają</w:t>
      </w:r>
      <w:r>
        <w:rPr>
          <w:spacing w:val="1"/>
        </w:rPr>
        <w:t xml:space="preserve"> </w:t>
      </w:r>
      <w:r>
        <w:t>poprawne</w:t>
      </w:r>
      <w:r>
        <w:rPr>
          <w:spacing w:val="1"/>
        </w:rPr>
        <w:t xml:space="preserve"> </w:t>
      </w:r>
      <w:r>
        <w:t>działanie</w:t>
      </w:r>
      <w:r>
        <w:rPr>
          <w:spacing w:val="1"/>
        </w:rPr>
        <w:t xml:space="preserve"> </w:t>
      </w:r>
      <w:r>
        <w:t>syntezatora.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wykonania</w:t>
      </w:r>
      <w:r>
        <w:rPr>
          <w:spacing w:val="1"/>
        </w:rPr>
        <w:t xml:space="preserve"> </w:t>
      </w:r>
      <w:r>
        <w:t>poprawnej generacji należy użyć widoku listu, przeciągnąć wygenerowany sygnał do</w:t>
      </w:r>
      <w:r>
        <w:rPr>
          <w:spacing w:val="1"/>
        </w:rPr>
        <w:t xml:space="preserve"> </w:t>
      </w:r>
      <w:r>
        <w:t>okna</w:t>
      </w:r>
      <w:r>
        <w:rPr>
          <w:spacing w:val="-1"/>
        </w:rPr>
        <w:t xml:space="preserve"> </w:t>
      </w:r>
      <w:r>
        <w:t>listy</w:t>
      </w:r>
      <w:r>
        <w:rPr>
          <w:spacing w:val="-5"/>
        </w:rPr>
        <w:t xml:space="preserve"> </w:t>
      </w:r>
      <w:r>
        <w:t>i zapisać</w:t>
      </w:r>
      <w:r>
        <w:rPr>
          <w:spacing w:val="-2"/>
        </w:rPr>
        <w:t xml:space="preserve"> </w:t>
      </w:r>
      <w:r>
        <w:t>do pliku.</w:t>
      </w:r>
    </w:p>
    <w:p w14:paraId="5C430187" w14:textId="77777777" w:rsidR="00785A2E" w:rsidRDefault="00FA04FB">
      <w:pPr>
        <w:pStyle w:val="BodyText"/>
        <w:kinsoku w:val="0"/>
        <w:overflowPunct w:val="0"/>
        <w:spacing w:before="120"/>
        <w:ind w:left="588"/>
        <w:jc w:val="both"/>
      </w:pPr>
      <w:r>
        <w:t>Generowanie</w:t>
      </w:r>
      <w:r>
        <w:rPr>
          <w:spacing w:val="-2"/>
        </w:rPr>
        <w:t xml:space="preserve"> </w:t>
      </w:r>
      <w:r>
        <w:t>dźwięku</w:t>
      </w:r>
      <w:r>
        <w:rPr>
          <w:spacing w:val="-2"/>
        </w:rPr>
        <w:t xml:space="preserve"> </w:t>
      </w:r>
      <w:r>
        <w:t>odbywa</w:t>
      </w:r>
      <w:r>
        <w:rPr>
          <w:spacing w:val="-2"/>
        </w:rPr>
        <w:t xml:space="preserve"> </w:t>
      </w:r>
      <w:r>
        <w:t>się</w:t>
      </w:r>
      <w:r>
        <w:rPr>
          <w:spacing w:val="-2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trzech</w:t>
      </w:r>
      <w:r>
        <w:rPr>
          <w:spacing w:val="-1"/>
        </w:rPr>
        <w:t xml:space="preserve"> </w:t>
      </w:r>
      <w:r>
        <w:t>krokach:</w:t>
      </w:r>
    </w:p>
    <w:p w14:paraId="119E89B6" w14:textId="77777777" w:rsidR="00785A2E" w:rsidRDefault="00785A2E">
      <w:pPr>
        <w:pStyle w:val="BodyText"/>
        <w:kinsoku w:val="0"/>
        <w:overflowPunct w:val="0"/>
        <w:spacing w:before="4"/>
        <w:rPr>
          <w:sz w:val="22"/>
          <w:szCs w:val="22"/>
        </w:rPr>
      </w:pPr>
    </w:p>
    <w:p w14:paraId="0A15D3A7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09"/>
        </w:tabs>
        <w:kinsoku w:val="0"/>
        <w:overflowPunct w:val="0"/>
        <w:ind w:left="1308" w:hanging="361"/>
      </w:pPr>
      <w:r>
        <w:t>zapis</w:t>
      </w:r>
      <w:r>
        <w:rPr>
          <w:spacing w:val="-3"/>
        </w:rPr>
        <w:t xml:space="preserve"> </w:t>
      </w:r>
      <w:r>
        <w:t>danych</w:t>
      </w:r>
      <w:r>
        <w:rPr>
          <w:spacing w:val="-1"/>
        </w:rPr>
        <w:t xml:space="preserve"> </w:t>
      </w:r>
      <w:r>
        <w:t>wyjściowych</w:t>
      </w:r>
      <w:r>
        <w:rPr>
          <w:spacing w:val="-2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symulacji,</w:t>
      </w:r>
    </w:p>
    <w:p w14:paraId="02655A8E" w14:textId="77777777" w:rsidR="00785A2E" w:rsidRDefault="00785A2E">
      <w:pPr>
        <w:pStyle w:val="BodyText"/>
        <w:kinsoku w:val="0"/>
        <w:overflowPunct w:val="0"/>
        <w:spacing w:before="5"/>
        <w:rPr>
          <w:sz w:val="22"/>
          <w:szCs w:val="22"/>
        </w:rPr>
      </w:pPr>
    </w:p>
    <w:p w14:paraId="054FA57F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09"/>
        </w:tabs>
        <w:kinsoku w:val="0"/>
        <w:overflowPunct w:val="0"/>
        <w:ind w:left="1308" w:hanging="361"/>
      </w:pPr>
      <w:r>
        <w:t>konwersja</w:t>
      </w:r>
      <w:r>
        <w:rPr>
          <w:spacing w:val="-2"/>
        </w:rPr>
        <w:t xml:space="preserve"> </w:t>
      </w:r>
      <w:r>
        <w:t>z formatu hex</w:t>
      </w:r>
      <w:r>
        <w:rPr>
          <w:spacing w:val="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ASCII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zapis</w:t>
      </w:r>
      <w:r>
        <w:rPr>
          <w:spacing w:val="-1"/>
        </w:rPr>
        <w:t xml:space="preserve"> </w:t>
      </w:r>
      <w:r>
        <w:t>pliku z</w:t>
      </w:r>
      <w:r>
        <w:rPr>
          <w:spacing w:val="-2"/>
        </w:rPr>
        <w:t xml:space="preserve"> </w:t>
      </w:r>
      <w:r>
        <w:t>rozszerzeniem</w:t>
      </w:r>
      <w:r>
        <w:rPr>
          <w:spacing w:val="-1"/>
        </w:rPr>
        <w:t xml:space="preserve"> </w:t>
      </w:r>
      <w:r>
        <w:t>pcm,</w:t>
      </w:r>
    </w:p>
    <w:p w14:paraId="5B8CBD8C" w14:textId="77777777" w:rsidR="00785A2E" w:rsidRDefault="00785A2E">
      <w:pPr>
        <w:pStyle w:val="BodyText"/>
        <w:kinsoku w:val="0"/>
        <w:overflowPunct w:val="0"/>
        <w:spacing w:before="5"/>
        <w:rPr>
          <w:sz w:val="22"/>
          <w:szCs w:val="22"/>
        </w:rPr>
      </w:pPr>
    </w:p>
    <w:p w14:paraId="41508E79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09"/>
        </w:tabs>
        <w:kinsoku w:val="0"/>
        <w:overflowPunct w:val="0"/>
        <w:ind w:left="1308" w:hanging="361"/>
      </w:pPr>
      <w:r>
        <w:t>import</w:t>
      </w:r>
      <w:r>
        <w:rPr>
          <w:spacing w:val="-2"/>
        </w:rPr>
        <w:t xml:space="preserve"> </w:t>
      </w:r>
      <w:r>
        <w:t>danych</w:t>
      </w:r>
      <w:r>
        <w:rPr>
          <w:spacing w:val="-2"/>
        </w:rPr>
        <w:t xml:space="preserve"> </w:t>
      </w:r>
      <w:r>
        <w:t>z</w:t>
      </w:r>
      <w:r>
        <w:rPr>
          <w:spacing w:val="-1"/>
        </w:rPr>
        <w:t xml:space="preserve"> </w:t>
      </w:r>
      <w:r>
        <w:t>powyższymi</w:t>
      </w:r>
      <w:r>
        <w:rPr>
          <w:spacing w:val="-2"/>
        </w:rPr>
        <w:t xml:space="preserve"> </w:t>
      </w:r>
      <w:r>
        <w:t>ustawieniami.</w:t>
      </w:r>
    </w:p>
    <w:p w14:paraId="4A7694B8" w14:textId="77777777" w:rsidR="00785A2E" w:rsidRDefault="00785A2E">
      <w:pPr>
        <w:pStyle w:val="BodyText"/>
        <w:kinsoku w:val="0"/>
        <w:overflowPunct w:val="0"/>
        <w:rPr>
          <w:sz w:val="28"/>
          <w:szCs w:val="28"/>
        </w:rPr>
      </w:pPr>
    </w:p>
    <w:p w14:paraId="42342BBD" w14:textId="77777777" w:rsidR="00785A2E" w:rsidRDefault="00785A2E">
      <w:pPr>
        <w:pStyle w:val="BodyText"/>
        <w:kinsoku w:val="0"/>
        <w:overflowPunct w:val="0"/>
        <w:spacing w:before="9"/>
        <w:rPr>
          <w:sz w:val="40"/>
          <w:szCs w:val="40"/>
        </w:rPr>
      </w:pPr>
    </w:p>
    <w:p w14:paraId="667EC3C8" w14:textId="77777777" w:rsidR="00785A2E" w:rsidRDefault="00FA04FB">
      <w:pPr>
        <w:pStyle w:val="BodyText"/>
        <w:kinsoku w:val="0"/>
        <w:overflowPunct w:val="0"/>
        <w:spacing w:before="1"/>
        <w:ind w:left="588"/>
        <w:jc w:val="both"/>
      </w:pPr>
      <w:r>
        <w:t>Ustawienia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generowania</w:t>
      </w:r>
      <w:r>
        <w:rPr>
          <w:spacing w:val="-3"/>
        </w:rPr>
        <w:t xml:space="preserve"> </w:t>
      </w:r>
      <w:r>
        <w:t>dźwięku</w:t>
      </w:r>
      <w:r>
        <w:rPr>
          <w:spacing w:val="-2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Audacity:</w:t>
      </w:r>
    </w:p>
    <w:p w14:paraId="2829AC7F" w14:textId="77777777" w:rsidR="00785A2E" w:rsidRDefault="00785A2E">
      <w:pPr>
        <w:pStyle w:val="BodyText"/>
        <w:kinsoku w:val="0"/>
        <w:overflowPunct w:val="0"/>
        <w:spacing w:before="3"/>
        <w:rPr>
          <w:sz w:val="22"/>
          <w:szCs w:val="22"/>
        </w:rPr>
      </w:pPr>
    </w:p>
    <w:p w14:paraId="61CB39A2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09"/>
        </w:tabs>
        <w:kinsoku w:val="0"/>
        <w:overflowPunct w:val="0"/>
        <w:ind w:left="1308" w:hanging="361"/>
      </w:pPr>
      <w:r>
        <w:t>kodowanie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bez</w:t>
      </w:r>
      <w:r>
        <w:rPr>
          <w:spacing w:val="1"/>
        </w:rPr>
        <w:t xml:space="preserve"> </w:t>
      </w:r>
      <w:r>
        <w:t>znaku</w:t>
      </w:r>
      <w:r>
        <w:rPr>
          <w:spacing w:val="-1"/>
        </w:rPr>
        <w:t xml:space="preserve"> </w:t>
      </w:r>
      <w:r>
        <w:t>16-bit</w:t>
      </w:r>
      <w:r>
        <w:rPr>
          <w:spacing w:val="-1"/>
        </w:rPr>
        <w:t xml:space="preserve"> </w:t>
      </w:r>
      <w:r>
        <w:t>PCM,</w:t>
      </w:r>
    </w:p>
    <w:p w14:paraId="4C6EF037" w14:textId="77777777" w:rsidR="00785A2E" w:rsidRDefault="00785A2E">
      <w:pPr>
        <w:pStyle w:val="BodyText"/>
        <w:kinsoku w:val="0"/>
        <w:overflowPunct w:val="0"/>
        <w:spacing w:before="5"/>
        <w:rPr>
          <w:sz w:val="22"/>
          <w:szCs w:val="22"/>
        </w:rPr>
      </w:pPr>
    </w:p>
    <w:p w14:paraId="57024B31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09"/>
        </w:tabs>
        <w:kinsoku w:val="0"/>
        <w:overflowPunct w:val="0"/>
        <w:ind w:left="1308" w:hanging="361"/>
      </w:pPr>
      <w:r>
        <w:t>kolejność</w:t>
      </w:r>
      <w:r>
        <w:rPr>
          <w:spacing w:val="-1"/>
        </w:rPr>
        <w:t xml:space="preserve"> </w:t>
      </w:r>
      <w:r>
        <w:t>bajtów – big endian,</w:t>
      </w:r>
    </w:p>
    <w:p w14:paraId="0E0B6F25" w14:textId="77777777" w:rsidR="00785A2E" w:rsidRDefault="00785A2E">
      <w:pPr>
        <w:pStyle w:val="BodyText"/>
        <w:kinsoku w:val="0"/>
        <w:overflowPunct w:val="0"/>
        <w:spacing w:before="5"/>
        <w:rPr>
          <w:sz w:val="22"/>
          <w:szCs w:val="22"/>
        </w:rPr>
      </w:pPr>
    </w:p>
    <w:p w14:paraId="67B397D6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09"/>
        </w:tabs>
        <w:kinsoku w:val="0"/>
        <w:overflowPunct w:val="0"/>
        <w:ind w:left="1308" w:hanging="361"/>
      </w:pPr>
      <w:r>
        <w:t>kanały</w:t>
      </w:r>
      <w:r>
        <w:rPr>
          <w:spacing w:val="-4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1 kanał</w:t>
      </w:r>
      <w:r>
        <w:rPr>
          <w:spacing w:val="1"/>
        </w:rPr>
        <w:t xml:space="preserve"> </w:t>
      </w:r>
      <w:r>
        <w:t>(mono),</w:t>
      </w:r>
    </w:p>
    <w:p w14:paraId="6FD4CBD3" w14:textId="77777777" w:rsidR="00785A2E" w:rsidRDefault="00785A2E">
      <w:pPr>
        <w:pStyle w:val="BodyText"/>
        <w:kinsoku w:val="0"/>
        <w:overflowPunct w:val="0"/>
        <w:spacing w:before="3"/>
        <w:rPr>
          <w:sz w:val="22"/>
          <w:szCs w:val="22"/>
        </w:rPr>
      </w:pPr>
    </w:p>
    <w:p w14:paraId="519C4ABF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09"/>
        </w:tabs>
        <w:kinsoku w:val="0"/>
        <w:overflowPunct w:val="0"/>
        <w:ind w:left="1308" w:hanging="361"/>
      </w:pPr>
      <w:r>
        <w:t>offset –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bajtów,</w:t>
      </w:r>
    </w:p>
    <w:p w14:paraId="73EC6D35" w14:textId="77777777" w:rsidR="00785A2E" w:rsidRDefault="00785A2E">
      <w:pPr>
        <w:pStyle w:val="BodyText"/>
        <w:kinsoku w:val="0"/>
        <w:overflowPunct w:val="0"/>
        <w:spacing w:before="5"/>
        <w:rPr>
          <w:sz w:val="22"/>
          <w:szCs w:val="22"/>
        </w:rPr>
      </w:pPr>
    </w:p>
    <w:p w14:paraId="502672B4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09"/>
        </w:tabs>
        <w:kinsoku w:val="0"/>
        <w:overflowPunct w:val="0"/>
        <w:ind w:left="1308" w:hanging="361"/>
      </w:pPr>
      <w:r>
        <w:t>ilość</w:t>
      </w:r>
      <w:r>
        <w:rPr>
          <w:spacing w:val="-2"/>
        </w:rPr>
        <w:t xml:space="preserve"> </w:t>
      </w:r>
      <w:r>
        <w:t>importowanych</w:t>
      </w:r>
      <w:r>
        <w:rPr>
          <w:spacing w:val="-1"/>
        </w:rPr>
        <w:t xml:space="preserve"> </w:t>
      </w:r>
      <w:r>
        <w:t>bajtów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100%,</w:t>
      </w:r>
    </w:p>
    <w:p w14:paraId="6E0B4552" w14:textId="77777777" w:rsidR="00785A2E" w:rsidRDefault="00785A2E">
      <w:pPr>
        <w:pStyle w:val="BodyText"/>
        <w:kinsoku w:val="0"/>
        <w:overflowPunct w:val="0"/>
        <w:spacing w:before="5"/>
        <w:rPr>
          <w:sz w:val="22"/>
          <w:szCs w:val="22"/>
        </w:rPr>
      </w:pPr>
    </w:p>
    <w:p w14:paraId="416F4423" w14:textId="77777777" w:rsidR="00785A2E" w:rsidRDefault="00FA04FB">
      <w:pPr>
        <w:pStyle w:val="ListParagraph"/>
        <w:numPr>
          <w:ilvl w:val="2"/>
          <w:numId w:val="7"/>
        </w:numPr>
        <w:tabs>
          <w:tab w:val="left" w:pos="1309"/>
        </w:tabs>
        <w:kinsoku w:val="0"/>
        <w:overflowPunct w:val="0"/>
        <w:ind w:left="1308" w:hanging="361"/>
      </w:pPr>
      <w:r>
        <w:t>częstotliwość</w:t>
      </w:r>
      <w:r>
        <w:rPr>
          <w:spacing w:val="-4"/>
        </w:rPr>
        <w:t xml:space="preserve"> </w:t>
      </w:r>
      <w:r>
        <w:t>próbkowania –</w:t>
      </w:r>
      <w:r>
        <w:rPr>
          <w:spacing w:val="-2"/>
        </w:rPr>
        <w:t xml:space="preserve"> </w:t>
      </w:r>
      <w:r>
        <w:t>44100</w:t>
      </w:r>
      <w:r>
        <w:rPr>
          <w:spacing w:val="-1"/>
        </w:rPr>
        <w:t xml:space="preserve"> </w:t>
      </w:r>
      <w:r>
        <w:t>Hz.</w:t>
      </w:r>
    </w:p>
    <w:p w14:paraId="6495DB8A" w14:textId="77777777" w:rsidR="00785A2E" w:rsidRDefault="00785A2E">
      <w:pPr>
        <w:pStyle w:val="BodyText"/>
        <w:kinsoku w:val="0"/>
        <w:overflowPunct w:val="0"/>
        <w:rPr>
          <w:sz w:val="28"/>
          <w:szCs w:val="28"/>
        </w:rPr>
      </w:pPr>
    </w:p>
    <w:p w14:paraId="64141B64" w14:textId="77777777" w:rsidR="00785A2E" w:rsidRDefault="00785A2E">
      <w:pPr>
        <w:pStyle w:val="BodyText"/>
        <w:kinsoku w:val="0"/>
        <w:overflowPunct w:val="0"/>
        <w:spacing w:before="9"/>
        <w:rPr>
          <w:sz w:val="40"/>
          <w:szCs w:val="40"/>
        </w:rPr>
      </w:pPr>
    </w:p>
    <w:p w14:paraId="726BB87F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8" w:firstLine="283"/>
        <w:jc w:val="both"/>
      </w:pPr>
      <w:r>
        <w:t>Wygenerowane</w:t>
      </w:r>
      <w:r>
        <w:rPr>
          <w:spacing w:val="1"/>
        </w:rPr>
        <w:t xml:space="preserve"> </w:t>
      </w:r>
      <w:r>
        <w:t>sygnały</w:t>
      </w:r>
      <w:r>
        <w:rPr>
          <w:spacing w:val="1"/>
        </w:rPr>
        <w:t xml:space="preserve"> </w:t>
      </w:r>
      <w:r>
        <w:t>są</w:t>
      </w:r>
      <w:r>
        <w:rPr>
          <w:spacing w:val="1"/>
        </w:rPr>
        <w:t xml:space="preserve"> </w:t>
      </w:r>
      <w:r>
        <w:t>eksportowane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formatu</w:t>
      </w:r>
      <w:r>
        <w:rPr>
          <w:spacing w:val="1"/>
        </w:rPr>
        <w:t xml:space="preserve"> </w:t>
      </w:r>
      <w:r>
        <w:t>wav,</w:t>
      </w:r>
      <w:r>
        <w:rPr>
          <w:spacing w:val="1"/>
        </w:rPr>
        <w:t xml:space="preserve"> </w:t>
      </w:r>
      <w:r>
        <w:t>który</w:t>
      </w:r>
      <w:r>
        <w:rPr>
          <w:spacing w:val="1"/>
        </w:rPr>
        <w:t xml:space="preserve"> </w:t>
      </w:r>
      <w:r>
        <w:t>umożliwia</w:t>
      </w:r>
      <w:r>
        <w:rPr>
          <w:spacing w:val="1"/>
        </w:rPr>
        <w:t xml:space="preserve"> </w:t>
      </w:r>
      <w:r>
        <w:t>odsłuchanie</w:t>
      </w:r>
      <w:r>
        <w:rPr>
          <w:spacing w:val="1"/>
        </w:rPr>
        <w:t xml:space="preserve"> </w:t>
      </w:r>
      <w:r>
        <w:t>próbki.</w:t>
      </w:r>
      <w:r>
        <w:rPr>
          <w:spacing w:val="1"/>
        </w:rPr>
        <w:t xml:space="preserve"> </w:t>
      </w:r>
      <w:r>
        <w:t>Otrzymane</w:t>
      </w:r>
      <w:r>
        <w:rPr>
          <w:spacing w:val="1"/>
        </w:rPr>
        <w:t xml:space="preserve"> </w:t>
      </w:r>
      <w:r>
        <w:t>wyniki</w:t>
      </w:r>
      <w:r>
        <w:rPr>
          <w:spacing w:val="1"/>
        </w:rPr>
        <w:t xml:space="preserve"> </w:t>
      </w:r>
      <w:r>
        <w:t>są</w:t>
      </w:r>
      <w:r>
        <w:rPr>
          <w:spacing w:val="1"/>
        </w:rPr>
        <w:t xml:space="preserve"> </w:t>
      </w:r>
      <w:r>
        <w:t>zgodne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założeniami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potwierdzają</w:t>
      </w:r>
      <w:r>
        <w:rPr>
          <w:spacing w:val="1"/>
        </w:rPr>
        <w:t xml:space="preserve"> </w:t>
      </w:r>
      <w:r>
        <w:t>prawidłowe</w:t>
      </w:r>
      <w:r>
        <w:rPr>
          <w:spacing w:val="1"/>
        </w:rPr>
        <w:t xml:space="preserve"> </w:t>
      </w:r>
      <w:r>
        <w:t>działanie</w:t>
      </w:r>
      <w:r>
        <w:rPr>
          <w:spacing w:val="1"/>
        </w:rPr>
        <w:t xml:space="preserve"> </w:t>
      </w:r>
      <w:r>
        <w:t>syntezera.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tym</w:t>
      </w:r>
      <w:r>
        <w:rPr>
          <w:spacing w:val="1"/>
        </w:rPr>
        <w:t xml:space="preserve"> </w:t>
      </w:r>
      <w:r>
        <w:t>etapie</w:t>
      </w:r>
      <w:r>
        <w:rPr>
          <w:spacing w:val="1"/>
        </w:rPr>
        <w:t xml:space="preserve"> </w:t>
      </w:r>
      <w:r>
        <w:t>prace</w:t>
      </w:r>
      <w:r>
        <w:rPr>
          <w:spacing w:val="1"/>
        </w:rPr>
        <w:t xml:space="preserve"> </w:t>
      </w:r>
      <w:r>
        <w:t>nad</w:t>
      </w:r>
      <w:r>
        <w:rPr>
          <w:spacing w:val="1"/>
        </w:rPr>
        <w:t xml:space="preserve"> </w:t>
      </w:r>
      <w:r>
        <w:t>syntezatorem</w:t>
      </w:r>
      <w:r>
        <w:rPr>
          <w:spacing w:val="1"/>
        </w:rPr>
        <w:t xml:space="preserve"> </w:t>
      </w:r>
      <w:r>
        <w:t>zostają</w:t>
      </w:r>
      <w:r>
        <w:rPr>
          <w:spacing w:val="1"/>
        </w:rPr>
        <w:t xml:space="preserve"> </w:t>
      </w:r>
      <w:r>
        <w:t>zakończone.</w:t>
      </w:r>
    </w:p>
    <w:p w14:paraId="2991D2EE" w14:textId="77777777" w:rsidR="00785A2E" w:rsidRDefault="00785A2E">
      <w:pPr>
        <w:pStyle w:val="BodyText"/>
        <w:kinsoku w:val="0"/>
        <w:overflowPunct w:val="0"/>
        <w:spacing w:line="360" w:lineRule="auto"/>
        <w:ind w:left="305" w:right="398" w:firstLine="283"/>
        <w:jc w:val="both"/>
        <w:sectPr w:rsidR="00785A2E">
          <w:pgSz w:w="11910" w:h="16840"/>
          <w:pgMar w:top="1380" w:right="1020" w:bottom="1100" w:left="1680" w:header="1038" w:footer="916" w:gutter="0"/>
          <w:cols w:space="720"/>
          <w:noEndnote/>
        </w:sectPr>
      </w:pPr>
    </w:p>
    <w:p w14:paraId="5A55B26D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24AAE1C1" w14:textId="77777777" w:rsidR="00785A2E" w:rsidRDefault="00785A2E">
      <w:pPr>
        <w:pStyle w:val="BodyText"/>
        <w:kinsoku w:val="0"/>
        <w:overflowPunct w:val="0"/>
        <w:spacing w:before="6"/>
        <w:rPr>
          <w:sz w:val="21"/>
          <w:szCs w:val="21"/>
        </w:rPr>
      </w:pPr>
    </w:p>
    <w:p w14:paraId="4AA38101" w14:textId="77777777" w:rsidR="00785A2E" w:rsidRDefault="00FA04FB">
      <w:pPr>
        <w:pStyle w:val="Heading1"/>
        <w:kinsoku w:val="0"/>
        <w:overflowPunct w:val="0"/>
      </w:pPr>
      <w:bookmarkStart w:id="57" w:name="_bookmark57"/>
      <w:bookmarkEnd w:id="57"/>
      <w:r>
        <w:t>Podsumowanie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wnioski</w:t>
      </w:r>
    </w:p>
    <w:p w14:paraId="7D98DFAC" w14:textId="77777777" w:rsidR="00785A2E" w:rsidRDefault="00785A2E">
      <w:pPr>
        <w:pStyle w:val="BodyText"/>
        <w:kinsoku w:val="0"/>
        <w:overflowPunct w:val="0"/>
        <w:rPr>
          <w:b/>
          <w:bCs/>
          <w:sz w:val="34"/>
          <w:szCs w:val="34"/>
        </w:rPr>
      </w:pPr>
    </w:p>
    <w:p w14:paraId="6CC9C14B" w14:textId="77777777" w:rsidR="00785A2E" w:rsidRDefault="00785A2E">
      <w:pPr>
        <w:pStyle w:val="BodyText"/>
        <w:kinsoku w:val="0"/>
        <w:overflowPunct w:val="0"/>
        <w:spacing w:before="8"/>
        <w:rPr>
          <w:b/>
          <w:bCs/>
          <w:sz w:val="31"/>
          <w:szCs w:val="31"/>
        </w:rPr>
      </w:pPr>
    </w:p>
    <w:p w14:paraId="1309452C" w14:textId="77777777" w:rsidR="00785A2E" w:rsidRDefault="00FA04FB">
      <w:pPr>
        <w:pStyle w:val="BodyText"/>
        <w:kinsoku w:val="0"/>
        <w:overflowPunct w:val="0"/>
        <w:spacing w:before="1" w:line="360" w:lineRule="auto"/>
        <w:ind w:left="305" w:right="396" w:firstLine="283"/>
        <w:jc w:val="both"/>
      </w:pPr>
      <w:r>
        <w:t>Implementacja syntezatora została zakończona sukcesem. Niestety jedno z głównych</w:t>
      </w:r>
      <w:r>
        <w:rPr>
          <w:spacing w:val="-57"/>
        </w:rPr>
        <w:t xml:space="preserve"> </w:t>
      </w:r>
      <w:r>
        <w:t>założeń, czyli generacja dźwięku przy użyciu interfejsu HDMI nie zostało spełnione.</w:t>
      </w:r>
      <w:r>
        <w:rPr>
          <w:spacing w:val="1"/>
        </w:rPr>
        <w:t xml:space="preserve"> </w:t>
      </w:r>
      <w:r>
        <w:t>Liczba prób realizacji tego założenia oraz czas włożony w rozwój projektu pod tym</w:t>
      </w:r>
      <w:r>
        <w:rPr>
          <w:spacing w:val="1"/>
        </w:rPr>
        <w:t xml:space="preserve"> </w:t>
      </w:r>
      <w:r>
        <w:t>względem</w:t>
      </w:r>
      <w:r>
        <w:rPr>
          <w:spacing w:val="1"/>
        </w:rPr>
        <w:t xml:space="preserve"> </w:t>
      </w:r>
      <w:r>
        <w:t>pozostawia</w:t>
      </w:r>
      <w:r>
        <w:rPr>
          <w:spacing w:val="1"/>
        </w:rPr>
        <w:t xml:space="preserve"> </w:t>
      </w:r>
      <w:r>
        <w:t>możliwość</w:t>
      </w:r>
      <w:r>
        <w:rPr>
          <w:spacing w:val="1"/>
        </w:rPr>
        <w:t xml:space="preserve"> </w:t>
      </w:r>
      <w:r>
        <w:t>ukończenia</w:t>
      </w:r>
      <w:r>
        <w:rPr>
          <w:spacing w:val="1"/>
        </w:rPr>
        <w:t xml:space="preserve"> </w:t>
      </w:r>
      <w:r>
        <w:t>sterowania</w:t>
      </w:r>
      <w:r>
        <w:rPr>
          <w:spacing w:val="1"/>
        </w:rPr>
        <w:t xml:space="preserve"> </w:t>
      </w:r>
      <w:r>
        <w:t>interfejsem</w:t>
      </w:r>
      <w:r>
        <w:rPr>
          <w:spacing w:val="1"/>
        </w:rPr>
        <w:t xml:space="preserve"> </w:t>
      </w:r>
      <w:r>
        <w:t>HDMI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prawdopodobnie krótkim</w:t>
      </w:r>
      <w:r>
        <w:rPr>
          <w:spacing w:val="1"/>
        </w:rPr>
        <w:t xml:space="preserve"> </w:t>
      </w:r>
      <w:r>
        <w:t>czasie.</w:t>
      </w:r>
      <w:r>
        <w:rPr>
          <w:spacing w:val="1"/>
        </w:rPr>
        <w:t xml:space="preserve"> </w:t>
      </w:r>
      <w:r>
        <w:t>Potencjał płytki</w:t>
      </w:r>
      <w:r>
        <w:rPr>
          <w:spacing w:val="1"/>
        </w:rPr>
        <w:t xml:space="preserve"> </w:t>
      </w:r>
      <w:r>
        <w:t>MAXimator nie został całkowicie</w:t>
      </w:r>
      <w:r>
        <w:rPr>
          <w:spacing w:val="1"/>
        </w:rPr>
        <w:t xml:space="preserve"> </w:t>
      </w:r>
      <w:r>
        <w:t>wykorzystany,</w:t>
      </w:r>
      <w:r>
        <w:rPr>
          <w:spacing w:val="1"/>
        </w:rPr>
        <w:t xml:space="preserve"> </w:t>
      </w:r>
      <w:r>
        <w:t>co</w:t>
      </w:r>
      <w:r>
        <w:rPr>
          <w:spacing w:val="1"/>
        </w:rPr>
        <w:t xml:space="preserve"> </w:t>
      </w:r>
      <w:r>
        <w:t>pozostawia</w:t>
      </w:r>
      <w:r>
        <w:rPr>
          <w:spacing w:val="1"/>
        </w:rPr>
        <w:t xml:space="preserve"> </w:t>
      </w:r>
      <w:r>
        <w:t>chęć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zbudowania</w:t>
      </w:r>
      <w:r>
        <w:rPr>
          <w:spacing w:val="1"/>
        </w:rPr>
        <w:t xml:space="preserve"> </w:t>
      </w:r>
      <w:r>
        <w:t>syntezatora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większej</w:t>
      </w:r>
      <w:r>
        <w:rPr>
          <w:spacing w:val="1"/>
        </w:rPr>
        <w:t xml:space="preserve"> </w:t>
      </w:r>
      <w:r>
        <w:t>funkcjonalności.</w:t>
      </w:r>
    </w:p>
    <w:p w14:paraId="65AF6440" w14:textId="77777777" w:rsidR="00785A2E" w:rsidRDefault="00FA04FB">
      <w:pPr>
        <w:pStyle w:val="BodyText"/>
        <w:kinsoku w:val="0"/>
        <w:overflowPunct w:val="0"/>
        <w:spacing w:before="122" w:line="360" w:lineRule="auto"/>
        <w:ind w:left="305" w:right="396" w:firstLine="283"/>
        <w:jc w:val="both"/>
      </w:pPr>
      <w:r>
        <w:t>W projekcie wykorzystano układ FPGA jako generator sygnałów pracujący w trybie</w:t>
      </w:r>
      <w:r>
        <w:rPr>
          <w:spacing w:val="1"/>
        </w:rPr>
        <w:t xml:space="preserve"> </w:t>
      </w:r>
      <w:r>
        <w:t>bezpośredniej</w:t>
      </w:r>
      <w:r>
        <w:rPr>
          <w:spacing w:val="1"/>
        </w:rPr>
        <w:t xml:space="preserve"> </w:t>
      </w:r>
      <w:r>
        <w:t>syntezy</w:t>
      </w:r>
      <w:r>
        <w:rPr>
          <w:spacing w:val="1"/>
        </w:rPr>
        <w:t xml:space="preserve"> </w:t>
      </w:r>
      <w:r>
        <w:t>cyfrowej.</w:t>
      </w:r>
      <w:r>
        <w:rPr>
          <w:spacing w:val="1"/>
        </w:rPr>
        <w:t xml:space="preserve"> </w:t>
      </w:r>
      <w:r>
        <w:t>Istnieje</w:t>
      </w:r>
      <w:r>
        <w:rPr>
          <w:spacing w:val="1"/>
        </w:rPr>
        <w:t xml:space="preserve"> </w:t>
      </w:r>
      <w:r>
        <w:t>duża</w:t>
      </w:r>
      <w:r>
        <w:rPr>
          <w:spacing w:val="1"/>
        </w:rPr>
        <w:t xml:space="preserve"> </w:t>
      </w:r>
      <w:r>
        <w:t>możliwość</w:t>
      </w:r>
      <w:r>
        <w:rPr>
          <w:spacing w:val="1"/>
        </w:rPr>
        <w:t xml:space="preserve"> </w:t>
      </w:r>
      <w:r>
        <w:t>rozbudowania</w:t>
      </w:r>
      <w:r>
        <w:rPr>
          <w:spacing w:val="1"/>
        </w:rPr>
        <w:t xml:space="preserve"> </w:t>
      </w:r>
      <w:r>
        <w:t>projektu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większą</w:t>
      </w:r>
      <w:r>
        <w:rPr>
          <w:spacing w:val="1"/>
        </w:rPr>
        <w:t xml:space="preserve"> </w:t>
      </w:r>
      <w:r>
        <w:t>ilość</w:t>
      </w:r>
      <w:r>
        <w:rPr>
          <w:spacing w:val="1"/>
        </w:rPr>
        <w:t xml:space="preserve"> </w:t>
      </w:r>
      <w:r>
        <w:t>sygnałów,</w:t>
      </w:r>
      <w:r>
        <w:rPr>
          <w:spacing w:val="1"/>
        </w:rPr>
        <w:t xml:space="preserve"> </w:t>
      </w:r>
      <w:r>
        <w:t>dodanie</w:t>
      </w:r>
      <w:r>
        <w:rPr>
          <w:spacing w:val="1"/>
        </w:rPr>
        <w:t xml:space="preserve"> </w:t>
      </w:r>
      <w:r>
        <w:t>filtru</w:t>
      </w:r>
      <w:r>
        <w:rPr>
          <w:spacing w:val="1"/>
        </w:rPr>
        <w:t xml:space="preserve"> </w:t>
      </w:r>
      <w:r>
        <w:t>lub</w:t>
      </w:r>
      <w:r>
        <w:rPr>
          <w:spacing w:val="1"/>
        </w:rPr>
        <w:t xml:space="preserve"> </w:t>
      </w:r>
      <w:r>
        <w:t>efektów</w:t>
      </w:r>
      <w:r>
        <w:rPr>
          <w:spacing w:val="1"/>
        </w:rPr>
        <w:t xml:space="preserve"> </w:t>
      </w:r>
      <w:r>
        <w:t>dźwiękowych,</w:t>
      </w:r>
      <w:r>
        <w:rPr>
          <w:spacing w:val="1"/>
        </w:rPr>
        <w:t xml:space="preserve"> </w:t>
      </w:r>
      <w:r>
        <w:t>które</w:t>
      </w:r>
      <w:r>
        <w:rPr>
          <w:spacing w:val="1"/>
        </w:rPr>
        <w:t xml:space="preserve"> </w:t>
      </w:r>
      <w:r>
        <w:t>ze</w:t>
      </w:r>
      <w:r>
        <w:rPr>
          <w:spacing w:val="1"/>
        </w:rPr>
        <w:t xml:space="preserve"> </w:t>
      </w:r>
      <w:r>
        <w:t>zostały</w:t>
      </w:r>
      <w:r>
        <w:rPr>
          <w:spacing w:val="-57"/>
        </w:rPr>
        <w:t xml:space="preserve"> </w:t>
      </w:r>
      <w:r>
        <w:t>zaimplementowane z uwagi na. Udało się zaobserwować wygenerowane sygnały oraz</w:t>
      </w:r>
      <w:r>
        <w:rPr>
          <w:spacing w:val="1"/>
        </w:rPr>
        <w:t xml:space="preserve"> </w:t>
      </w:r>
      <w:r>
        <w:t>przetworzyć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formatu</w:t>
      </w:r>
      <w:r>
        <w:rPr>
          <w:spacing w:val="1"/>
        </w:rPr>
        <w:t xml:space="preserve"> </w:t>
      </w:r>
      <w:r>
        <w:t>.wav</w:t>
      </w:r>
      <w:r>
        <w:rPr>
          <w:spacing w:val="1"/>
        </w:rPr>
        <w:t xml:space="preserve"> </w:t>
      </w:r>
      <w:r>
        <w:t>oraz</w:t>
      </w:r>
      <w:r>
        <w:rPr>
          <w:spacing w:val="1"/>
        </w:rPr>
        <w:t xml:space="preserve"> </w:t>
      </w:r>
      <w:r>
        <w:t>je</w:t>
      </w:r>
      <w:r>
        <w:rPr>
          <w:spacing w:val="1"/>
        </w:rPr>
        <w:t xml:space="preserve"> </w:t>
      </w:r>
      <w:r>
        <w:t>odsłuchać.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chwilę</w:t>
      </w:r>
      <w:r>
        <w:rPr>
          <w:spacing w:val="1"/>
        </w:rPr>
        <w:t xml:space="preserve"> </w:t>
      </w:r>
      <w:r>
        <w:t>obecną</w:t>
      </w:r>
      <w:r>
        <w:rPr>
          <w:spacing w:val="1"/>
        </w:rPr>
        <w:t xml:space="preserve"> </w:t>
      </w:r>
      <w:r>
        <w:t>syntezator</w:t>
      </w:r>
      <w:r>
        <w:rPr>
          <w:spacing w:val="1"/>
        </w:rPr>
        <w:t xml:space="preserve"> </w:t>
      </w:r>
      <w:r>
        <w:t>jest</w:t>
      </w:r>
      <w:r>
        <w:rPr>
          <w:spacing w:val="-57"/>
        </w:rPr>
        <w:t xml:space="preserve"> </w:t>
      </w:r>
      <w:r>
        <w:t>narzędziem</w:t>
      </w:r>
      <w:r>
        <w:rPr>
          <w:spacing w:val="1"/>
        </w:rPr>
        <w:t xml:space="preserve"> </w:t>
      </w:r>
      <w:r>
        <w:t>czysto</w:t>
      </w:r>
      <w:r>
        <w:rPr>
          <w:spacing w:val="1"/>
        </w:rPr>
        <w:t xml:space="preserve"> </w:t>
      </w:r>
      <w:r>
        <w:t>programowym</w:t>
      </w:r>
      <w:r>
        <w:rPr>
          <w:spacing w:val="1"/>
        </w:rPr>
        <w:t xml:space="preserve"> </w:t>
      </w:r>
      <w:r>
        <w:t>ale</w:t>
      </w:r>
      <w:r>
        <w:rPr>
          <w:spacing w:val="1"/>
        </w:rPr>
        <w:t xml:space="preserve"> </w:t>
      </w:r>
      <w:r>
        <w:t>już</w:t>
      </w:r>
      <w:r>
        <w:rPr>
          <w:spacing w:val="1"/>
        </w:rPr>
        <w:t xml:space="preserve"> </w:t>
      </w:r>
      <w:r>
        <w:t>są</w:t>
      </w:r>
      <w:r>
        <w:rPr>
          <w:spacing w:val="1"/>
        </w:rPr>
        <w:t xml:space="preserve"> </w:t>
      </w:r>
      <w:r>
        <w:t>planowane</w:t>
      </w:r>
      <w:r>
        <w:rPr>
          <w:spacing w:val="1"/>
        </w:rPr>
        <w:t xml:space="preserve"> </w:t>
      </w:r>
      <w:r>
        <w:t>pracę</w:t>
      </w:r>
      <w:r>
        <w:rPr>
          <w:spacing w:val="1"/>
        </w:rPr>
        <w:t xml:space="preserve"> </w:t>
      </w:r>
      <w:r>
        <w:t>nad</w:t>
      </w:r>
      <w:r>
        <w:rPr>
          <w:spacing w:val="1"/>
        </w:rPr>
        <w:t xml:space="preserve"> </w:t>
      </w:r>
      <w:r>
        <w:t>uruchomieniem</w:t>
      </w:r>
      <w:r>
        <w:rPr>
          <w:spacing w:val="1"/>
        </w:rPr>
        <w:t xml:space="preserve"> </w:t>
      </w:r>
      <w:r>
        <w:t>projektu</w:t>
      </w:r>
      <w:r>
        <w:rPr>
          <w:spacing w:val="-1"/>
        </w:rPr>
        <w:t xml:space="preserve"> </w:t>
      </w:r>
      <w:r>
        <w:t>wraz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interfejsem</w:t>
      </w:r>
      <w:r>
        <w:rPr>
          <w:spacing w:val="-1"/>
        </w:rPr>
        <w:t xml:space="preserve"> </w:t>
      </w:r>
      <w:r>
        <w:t>HDMI</w:t>
      </w:r>
      <w:r>
        <w:rPr>
          <w:spacing w:val="-6"/>
        </w:rPr>
        <w:t xml:space="preserve"> </w:t>
      </w:r>
      <w:r>
        <w:t>lub innym dostępnym</w:t>
      </w:r>
      <w:r>
        <w:rPr>
          <w:spacing w:val="-1"/>
        </w:rPr>
        <w:t xml:space="preserve"> </w:t>
      </w:r>
      <w:r>
        <w:t>kodekiem.</w:t>
      </w:r>
    </w:p>
    <w:p w14:paraId="14A5DF18" w14:textId="77777777" w:rsidR="00785A2E" w:rsidRDefault="00FA04FB">
      <w:pPr>
        <w:pStyle w:val="BodyText"/>
        <w:kinsoku w:val="0"/>
        <w:overflowPunct w:val="0"/>
        <w:spacing w:before="119"/>
        <w:ind w:left="588"/>
        <w:jc w:val="both"/>
      </w:pPr>
      <w:r>
        <w:t>Projekt</w:t>
      </w:r>
      <w:r>
        <w:rPr>
          <w:spacing w:val="-1"/>
        </w:rPr>
        <w:t xml:space="preserve"> </w:t>
      </w:r>
      <w:r>
        <w:t>w</w:t>
      </w:r>
      <w:r>
        <w:rPr>
          <w:spacing w:val="-1"/>
        </w:rPr>
        <w:t xml:space="preserve"> </w:t>
      </w:r>
      <w:r>
        <w:t>układzie</w:t>
      </w:r>
      <w:r>
        <w:rPr>
          <w:spacing w:val="-1"/>
        </w:rPr>
        <w:t xml:space="preserve"> </w:t>
      </w:r>
      <w:r>
        <w:t>FPGA</w:t>
      </w:r>
      <w:r>
        <w:rPr>
          <w:spacing w:val="-2"/>
        </w:rPr>
        <w:t xml:space="preserve"> </w:t>
      </w:r>
      <w:r>
        <w:t>zajmuje:</w:t>
      </w:r>
    </w:p>
    <w:p w14:paraId="3A6C4827" w14:textId="77777777" w:rsidR="00785A2E" w:rsidRDefault="00785A2E">
      <w:pPr>
        <w:pStyle w:val="BodyText"/>
        <w:kinsoku w:val="0"/>
        <w:overflowPunct w:val="0"/>
        <w:spacing w:before="6"/>
        <w:rPr>
          <w:sz w:val="22"/>
          <w:szCs w:val="22"/>
        </w:rPr>
      </w:pPr>
    </w:p>
    <w:p w14:paraId="6718CEFE" w14:textId="77777777" w:rsidR="00785A2E" w:rsidRDefault="00FA04FB">
      <w:pPr>
        <w:pStyle w:val="ListParagraph"/>
        <w:numPr>
          <w:ilvl w:val="0"/>
          <w:numId w:val="3"/>
        </w:numPr>
        <w:tabs>
          <w:tab w:val="left" w:pos="1309"/>
        </w:tabs>
        <w:kinsoku w:val="0"/>
        <w:overflowPunct w:val="0"/>
        <w:ind w:hanging="361"/>
      </w:pPr>
      <w:r>
        <w:t>1412</w:t>
      </w:r>
      <w:r>
        <w:rPr>
          <w:spacing w:val="-1"/>
        </w:rPr>
        <w:t xml:space="preserve"> </w:t>
      </w:r>
      <w:r>
        <w:t>logicznych</w:t>
      </w:r>
      <w:r>
        <w:rPr>
          <w:spacing w:val="-1"/>
        </w:rPr>
        <w:t xml:space="preserve"> </w:t>
      </w:r>
      <w:r>
        <w:t>elementów</w:t>
      </w:r>
      <w:r>
        <w:rPr>
          <w:spacing w:val="-1"/>
        </w:rPr>
        <w:t xml:space="preserve"> </w:t>
      </w:r>
      <w:r>
        <w:t>(18%</w:t>
      </w:r>
      <w:r>
        <w:rPr>
          <w:spacing w:val="-2"/>
        </w:rPr>
        <w:t xml:space="preserve"> </w:t>
      </w:r>
      <w:r>
        <w:t>całości),</w:t>
      </w:r>
    </w:p>
    <w:p w14:paraId="3DC9C369" w14:textId="77777777" w:rsidR="00785A2E" w:rsidRDefault="00785A2E">
      <w:pPr>
        <w:pStyle w:val="BodyText"/>
        <w:kinsoku w:val="0"/>
        <w:overflowPunct w:val="0"/>
        <w:spacing w:before="2"/>
        <w:rPr>
          <w:sz w:val="22"/>
          <w:szCs w:val="22"/>
        </w:rPr>
      </w:pPr>
    </w:p>
    <w:p w14:paraId="005A6485" w14:textId="77777777" w:rsidR="00785A2E" w:rsidRDefault="00FA04FB">
      <w:pPr>
        <w:pStyle w:val="ListParagraph"/>
        <w:numPr>
          <w:ilvl w:val="0"/>
          <w:numId w:val="3"/>
        </w:numPr>
        <w:tabs>
          <w:tab w:val="left" w:pos="1309"/>
        </w:tabs>
        <w:kinsoku w:val="0"/>
        <w:overflowPunct w:val="0"/>
        <w:ind w:hanging="361"/>
      </w:pPr>
      <w:r>
        <w:t>387</w:t>
      </w:r>
      <w:r>
        <w:rPr>
          <w:spacing w:val="-2"/>
        </w:rPr>
        <w:t xml:space="preserve"> </w:t>
      </w:r>
      <w:r>
        <w:t>rejestrów,</w:t>
      </w:r>
    </w:p>
    <w:p w14:paraId="26CEFFD6" w14:textId="77777777" w:rsidR="00785A2E" w:rsidRDefault="00785A2E">
      <w:pPr>
        <w:pStyle w:val="BodyText"/>
        <w:kinsoku w:val="0"/>
        <w:overflowPunct w:val="0"/>
        <w:spacing w:before="5"/>
        <w:rPr>
          <w:sz w:val="22"/>
          <w:szCs w:val="22"/>
        </w:rPr>
      </w:pPr>
    </w:p>
    <w:p w14:paraId="6E396D16" w14:textId="77777777" w:rsidR="00785A2E" w:rsidRDefault="00FA04FB">
      <w:pPr>
        <w:pStyle w:val="ListParagraph"/>
        <w:numPr>
          <w:ilvl w:val="0"/>
          <w:numId w:val="3"/>
        </w:numPr>
        <w:tabs>
          <w:tab w:val="left" w:pos="1309"/>
        </w:tabs>
        <w:kinsoku w:val="0"/>
        <w:overflowPunct w:val="0"/>
        <w:ind w:hanging="361"/>
      </w:pPr>
      <w:r>
        <w:t>11</w:t>
      </w:r>
      <w:r>
        <w:rPr>
          <w:spacing w:val="-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178 dostępnych</w:t>
      </w:r>
      <w:r>
        <w:rPr>
          <w:spacing w:val="-1"/>
        </w:rPr>
        <w:t xml:space="preserve"> </w:t>
      </w:r>
      <w:r>
        <w:t>pinów,</w:t>
      </w:r>
    </w:p>
    <w:p w14:paraId="2C1AE3FF" w14:textId="77777777" w:rsidR="00785A2E" w:rsidRDefault="00785A2E">
      <w:pPr>
        <w:pStyle w:val="BodyText"/>
        <w:kinsoku w:val="0"/>
        <w:overflowPunct w:val="0"/>
        <w:spacing w:before="5"/>
        <w:rPr>
          <w:sz w:val="22"/>
          <w:szCs w:val="22"/>
        </w:rPr>
      </w:pPr>
    </w:p>
    <w:p w14:paraId="1EA982FB" w14:textId="77777777" w:rsidR="00785A2E" w:rsidRDefault="00FA04FB">
      <w:pPr>
        <w:pStyle w:val="ListParagraph"/>
        <w:numPr>
          <w:ilvl w:val="0"/>
          <w:numId w:val="3"/>
        </w:numPr>
        <w:tabs>
          <w:tab w:val="left" w:pos="1309"/>
        </w:tabs>
        <w:kinsoku w:val="0"/>
        <w:overflowPunct w:val="0"/>
        <w:ind w:hanging="361"/>
      </w:pPr>
      <w:r>
        <w:t>jeden</w:t>
      </w:r>
      <w:r>
        <w:rPr>
          <w:spacing w:val="-1"/>
        </w:rPr>
        <w:t xml:space="preserve"> </w:t>
      </w:r>
      <w:r>
        <w:t>moduł</w:t>
      </w:r>
      <w:r>
        <w:rPr>
          <w:spacing w:val="-1"/>
        </w:rPr>
        <w:t xml:space="preserve"> </w:t>
      </w:r>
      <w:r>
        <w:t>PLL</w:t>
      </w:r>
      <w:r>
        <w:rPr>
          <w:spacing w:val="-4"/>
        </w:rPr>
        <w:t xml:space="preserve"> </w:t>
      </w:r>
      <w:r>
        <w:t>z dwóch dostępnych.</w:t>
      </w:r>
    </w:p>
    <w:p w14:paraId="6812ACC0" w14:textId="77777777" w:rsidR="00785A2E" w:rsidRDefault="00785A2E">
      <w:pPr>
        <w:pStyle w:val="ListParagraph"/>
        <w:numPr>
          <w:ilvl w:val="0"/>
          <w:numId w:val="3"/>
        </w:numPr>
        <w:tabs>
          <w:tab w:val="left" w:pos="1309"/>
        </w:tabs>
        <w:kinsoku w:val="0"/>
        <w:overflowPunct w:val="0"/>
        <w:ind w:hanging="361"/>
        <w:sectPr w:rsidR="00785A2E">
          <w:headerReference w:type="default" r:id="rId66"/>
          <w:footerReference w:type="default" r:id="rId67"/>
          <w:pgSz w:w="11910" w:h="16840"/>
          <w:pgMar w:top="1060" w:right="1020" w:bottom="1100" w:left="1680" w:header="709" w:footer="916" w:gutter="0"/>
          <w:cols w:space="720"/>
          <w:noEndnote/>
        </w:sectPr>
      </w:pPr>
    </w:p>
    <w:p w14:paraId="2F7A2C39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7CFF64D0" w14:textId="77777777" w:rsidR="00785A2E" w:rsidRDefault="00785A2E">
      <w:pPr>
        <w:pStyle w:val="BodyText"/>
        <w:kinsoku w:val="0"/>
        <w:overflowPunct w:val="0"/>
        <w:spacing w:before="6"/>
        <w:rPr>
          <w:sz w:val="21"/>
          <w:szCs w:val="21"/>
        </w:rPr>
      </w:pPr>
    </w:p>
    <w:p w14:paraId="6CCB8528" w14:textId="77777777" w:rsidR="00785A2E" w:rsidRDefault="00FA04FB">
      <w:pPr>
        <w:pStyle w:val="Heading1"/>
        <w:kinsoku w:val="0"/>
        <w:overflowPunct w:val="0"/>
      </w:pPr>
      <w:bookmarkStart w:id="58" w:name="_bookmark58"/>
      <w:bookmarkEnd w:id="58"/>
      <w:r>
        <w:t>Streszczenie</w:t>
      </w:r>
    </w:p>
    <w:p w14:paraId="56C04AA3" w14:textId="77777777" w:rsidR="00785A2E" w:rsidRDefault="00785A2E">
      <w:pPr>
        <w:pStyle w:val="BodyText"/>
        <w:kinsoku w:val="0"/>
        <w:overflowPunct w:val="0"/>
        <w:rPr>
          <w:b/>
          <w:bCs/>
          <w:sz w:val="34"/>
          <w:szCs w:val="34"/>
        </w:rPr>
      </w:pPr>
    </w:p>
    <w:p w14:paraId="29FC39D7" w14:textId="77777777" w:rsidR="00785A2E" w:rsidRDefault="00785A2E">
      <w:pPr>
        <w:pStyle w:val="BodyText"/>
        <w:kinsoku w:val="0"/>
        <w:overflowPunct w:val="0"/>
        <w:spacing w:before="8"/>
        <w:rPr>
          <w:b/>
          <w:bCs/>
          <w:sz w:val="31"/>
          <w:szCs w:val="31"/>
        </w:rPr>
      </w:pPr>
    </w:p>
    <w:p w14:paraId="4C43B2CA" w14:textId="77777777" w:rsidR="00785A2E" w:rsidRDefault="00FA04FB">
      <w:pPr>
        <w:pStyle w:val="BodyText"/>
        <w:kinsoku w:val="0"/>
        <w:overflowPunct w:val="0"/>
        <w:spacing w:before="1" w:line="360" w:lineRule="auto"/>
        <w:ind w:left="305" w:right="393" w:firstLine="283"/>
        <w:jc w:val="both"/>
      </w:pPr>
      <w:r>
        <w:t>Tematem pracy jest syntezator dźwięku w układzie FPGA. Projekt został zbudowany</w:t>
      </w:r>
      <w:r>
        <w:rPr>
          <w:spacing w:val="-57"/>
        </w:rPr>
        <w:t xml:space="preserve"> </w:t>
      </w:r>
      <w:r>
        <w:t>w środowisku</w:t>
      </w:r>
      <w:r>
        <w:rPr>
          <w:spacing w:val="1"/>
        </w:rPr>
        <w:t xml:space="preserve"> </w:t>
      </w:r>
      <w:r>
        <w:t>Intel Quartus</w:t>
      </w:r>
      <w:r>
        <w:rPr>
          <w:spacing w:val="1"/>
        </w:rPr>
        <w:t xml:space="preserve"> </w:t>
      </w:r>
      <w:r>
        <w:t>Prime z</w:t>
      </w:r>
      <w:r>
        <w:rPr>
          <w:spacing w:val="1"/>
        </w:rPr>
        <w:t xml:space="preserve"> </w:t>
      </w:r>
      <w:r>
        <w:t>wykorzystaniem</w:t>
      </w:r>
      <w:r>
        <w:rPr>
          <w:spacing w:val="1"/>
        </w:rPr>
        <w:t xml:space="preserve"> </w:t>
      </w:r>
      <w:r>
        <w:t>języku opisu sprzętu VHDL.</w:t>
      </w:r>
      <w:r>
        <w:rPr>
          <w:spacing w:val="1"/>
        </w:rPr>
        <w:t xml:space="preserve"> </w:t>
      </w:r>
      <w:r>
        <w:t>Jednym z głównych założeń projektu była generacja dźwięku przez interfejs HDMI.</w:t>
      </w:r>
      <w:r>
        <w:rPr>
          <w:spacing w:val="1"/>
        </w:rPr>
        <w:t xml:space="preserve"> </w:t>
      </w:r>
      <w:r>
        <w:t>Niestety</w:t>
      </w:r>
      <w:r>
        <w:rPr>
          <w:spacing w:val="1"/>
        </w:rPr>
        <w:t xml:space="preserve"> </w:t>
      </w:r>
      <w:r>
        <w:t>po</w:t>
      </w:r>
      <w:r>
        <w:rPr>
          <w:spacing w:val="1"/>
        </w:rPr>
        <w:t xml:space="preserve"> </w:t>
      </w:r>
      <w:r>
        <w:t>wielu</w:t>
      </w:r>
      <w:r>
        <w:rPr>
          <w:spacing w:val="1"/>
        </w:rPr>
        <w:t xml:space="preserve"> </w:t>
      </w:r>
      <w:r>
        <w:t>próbach,</w:t>
      </w:r>
      <w:r>
        <w:rPr>
          <w:spacing w:val="1"/>
        </w:rPr>
        <w:t xml:space="preserve"> </w:t>
      </w:r>
      <w:r>
        <w:t>prace</w:t>
      </w:r>
      <w:r>
        <w:rPr>
          <w:spacing w:val="1"/>
        </w:rPr>
        <w:t xml:space="preserve"> </w:t>
      </w:r>
      <w:r>
        <w:t>nad</w:t>
      </w:r>
      <w:r>
        <w:rPr>
          <w:spacing w:val="1"/>
        </w:rPr>
        <w:t xml:space="preserve"> </w:t>
      </w:r>
      <w:r>
        <w:t>uruchomieniem</w:t>
      </w:r>
      <w:r>
        <w:rPr>
          <w:spacing w:val="1"/>
        </w:rPr>
        <w:t xml:space="preserve"> </w:t>
      </w:r>
      <w:r>
        <w:t>HMDI</w:t>
      </w:r>
      <w:r>
        <w:rPr>
          <w:spacing w:val="1"/>
        </w:rPr>
        <w:t xml:space="preserve"> </w:t>
      </w:r>
      <w:r>
        <w:t>zakończyły</w:t>
      </w:r>
      <w:r>
        <w:rPr>
          <w:spacing w:val="1"/>
        </w:rPr>
        <w:t xml:space="preserve"> </w:t>
      </w:r>
      <w:r>
        <w:t>się</w:t>
      </w:r>
      <w:r>
        <w:rPr>
          <w:spacing w:val="1"/>
        </w:rPr>
        <w:t xml:space="preserve"> </w:t>
      </w:r>
      <w:r>
        <w:t>niepowodzeniem</w:t>
      </w:r>
      <w:r>
        <w:rPr>
          <w:spacing w:val="1"/>
        </w:rPr>
        <w:t xml:space="preserve"> </w:t>
      </w:r>
      <w:r>
        <w:t>ale</w:t>
      </w:r>
      <w:r>
        <w:rPr>
          <w:spacing w:val="1"/>
        </w:rPr>
        <w:t xml:space="preserve"> </w:t>
      </w:r>
      <w:r>
        <w:t>projekt</w:t>
      </w:r>
      <w:r>
        <w:rPr>
          <w:spacing w:val="1"/>
        </w:rPr>
        <w:t xml:space="preserve"> </w:t>
      </w:r>
      <w:r>
        <w:t>będzie</w:t>
      </w:r>
      <w:r>
        <w:rPr>
          <w:spacing w:val="1"/>
        </w:rPr>
        <w:t xml:space="preserve"> </w:t>
      </w:r>
      <w:r>
        <w:t>kontynuowany</w:t>
      </w:r>
      <w:r>
        <w:rPr>
          <w:spacing w:val="1"/>
        </w:rPr>
        <w:t xml:space="preserve"> </w:t>
      </w:r>
      <w:r>
        <w:t>celem</w:t>
      </w:r>
      <w:r>
        <w:rPr>
          <w:spacing w:val="1"/>
        </w:rPr>
        <w:t xml:space="preserve"> </w:t>
      </w:r>
      <w:r>
        <w:t>osiągniecia</w:t>
      </w:r>
      <w:r>
        <w:rPr>
          <w:spacing w:val="1"/>
        </w:rPr>
        <w:t xml:space="preserve"> </w:t>
      </w:r>
      <w:r>
        <w:t>zamierzonych</w:t>
      </w:r>
      <w:r>
        <w:rPr>
          <w:spacing w:val="-57"/>
        </w:rPr>
        <w:t xml:space="preserve"> </w:t>
      </w:r>
      <w:r>
        <w:t>rezultatów.</w:t>
      </w:r>
    </w:p>
    <w:p w14:paraId="5C2EC660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8" w:firstLine="283"/>
        <w:jc w:val="both"/>
      </w:pPr>
      <w:r>
        <w:t>Syntezator</w:t>
      </w:r>
      <w:r>
        <w:rPr>
          <w:spacing w:val="1"/>
        </w:rPr>
        <w:t xml:space="preserve"> </w:t>
      </w:r>
      <w:r>
        <w:t>jest</w:t>
      </w:r>
      <w:r>
        <w:rPr>
          <w:spacing w:val="1"/>
        </w:rPr>
        <w:t xml:space="preserve"> </w:t>
      </w:r>
      <w:r>
        <w:t>instrumentem</w:t>
      </w:r>
      <w:r>
        <w:rPr>
          <w:spacing w:val="1"/>
        </w:rPr>
        <w:t xml:space="preserve"> </w:t>
      </w:r>
      <w:r>
        <w:t>muzycznym,</w:t>
      </w:r>
      <w:r>
        <w:rPr>
          <w:spacing w:val="1"/>
        </w:rPr>
        <w:t xml:space="preserve"> </w:t>
      </w:r>
      <w:r>
        <w:t>generatorem</w:t>
      </w:r>
      <w:r>
        <w:rPr>
          <w:spacing w:val="1"/>
        </w:rPr>
        <w:t xml:space="preserve"> </w:t>
      </w:r>
      <w:r>
        <w:t>sygnałów</w:t>
      </w:r>
      <w:r>
        <w:rPr>
          <w:spacing w:val="1"/>
        </w:rPr>
        <w:t xml:space="preserve"> </w:t>
      </w:r>
      <w:r>
        <w:t>akustycznych.</w:t>
      </w:r>
      <w:r>
        <w:rPr>
          <w:spacing w:val="1"/>
        </w:rPr>
        <w:t xml:space="preserve"> </w:t>
      </w:r>
      <w:r>
        <w:t>Dogłębna analiza tematu współczesnych syntezatorów wskazała na użycie interfejsu</w:t>
      </w:r>
      <w:r>
        <w:rPr>
          <w:spacing w:val="1"/>
        </w:rPr>
        <w:t xml:space="preserve"> </w:t>
      </w:r>
      <w:r>
        <w:t>MIDI</w:t>
      </w:r>
      <w:r>
        <w:rPr>
          <w:spacing w:val="-3"/>
        </w:rPr>
        <w:t xml:space="preserve"> </w:t>
      </w:r>
      <w:r>
        <w:t>do komunikacji między</w:t>
      </w:r>
      <w:r>
        <w:rPr>
          <w:spacing w:val="-5"/>
        </w:rPr>
        <w:t xml:space="preserve"> </w:t>
      </w:r>
      <w:r>
        <w:t>urządzeniem a</w:t>
      </w:r>
      <w:r>
        <w:rPr>
          <w:spacing w:val="-1"/>
        </w:rPr>
        <w:t xml:space="preserve"> </w:t>
      </w:r>
      <w:r>
        <w:t>innymi</w:t>
      </w:r>
      <w:r>
        <w:rPr>
          <w:spacing w:val="1"/>
        </w:rPr>
        <w:t xml:space="preserve"> </w:t>
      </w:r>
      <w:r>
        <w:t>instrumentami.</w:t>
      </w:r>
    </w:p>
    <w:p w14:paraId="097D264C" w14:textId="77777777" w:rsidR="00785A2E" w:rsidRDefault="00FA04FB">
      <w:pPr>
        <w:pStyle w:val="BodyText"/>
        <w:kinsoku w:val="0"/>
        <w:overflowPunct w:val="0"/>
        <w:spacing w:before="2" w:line="360" w:lineRule="auto"/>
        <w:ind w:left="305" w:right="397" w:firstLine="283"/>
        <w:jc w:val="both"/>
      </w:pPr>
      <w:r>
        <w:t>Użytkownik obsługuje instrument przy użyciu przycisków znajdujących się na płycie</w:t>
      </w:r>
      <w:r>
        <w:rPr>
          <w:spacing w:val="-57"/>
        </w:rPr>
        <w:t xml:space="preserve"> </w:t>
      </w:r>
      <w:r>
        <w:rPr>
          <w:spacing w:val="-1"/>
        </w:rPr>
        <w:t>ekspandera</w:t>
      </w:r>
      <w:r>
        <w:rPr>
          <w:spacing w:val="-13"/>
        </w:rPr>
        <w:t xml:space="preserve"> </w:t>
      </w:r>
      <w:r>
        <w:rPr>
          <w:spacing w:val="-1"/>
        </w:rPr>
        <w:t>dołączonej</w:t>
      </w:r>
      <w:r>
        <w:rPr>
          <w:spacing w:val="-12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zestawu</w:t>
      </w:r>
      <w:r>
        <w:rPr>
          <w:spacing w:val="-12"/>
        </w:rPr>
        <w:t xml:space="preserve"> </w:t>
      </w:r>
      <w:r>
        <w:t>MAXimator.</w:t>
      </w:r>
      <w:r>
        <w:rPr>
          <w:spacing w:val="-12"/>
        </w:rPr>
        <w:t xml:space="preserve"> </w:t>
      </w:r>
      <w:r>
        <w:t>Funkcja</w:t>
      </w:r>
      <w:r>
        <w:rPr>
          <w:spacing w:val="-13"/>
        </w:rPr>
        <w:t xml:space="preserve"> </w:t>
      </w:r>
      <w:r>
        <w:t>syntezatora</w:t>
      </w:r>
      <w:r>
        <w:rPr>
          <w:spacing w:val="-13"/>
        </w:rPr>
        <w:t xml:space="preserve"> </w:t>
      </w:r>
      <w:r>
        <w:t>zostaje</w:t>
      </w:r>
      <w:r>
        <w:rPr>
          <w:spacing w:val="-13"/>
        </w:rPr>
        <w:t xml:space="preserve"> </w:t>
      </w:r>
      <w:r>
        <w:t>wyświetlona</w:t>
      </w:r>
      <w:r>
        <w:rPr>
          <w:spacing w:val="-57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płytce, tak by</w:t>
      </w:r>
      <w:r>
        <w:rPr>
          <w:spacing w:val="-4"/>
        </w:rPr>
        <w:t xml:space="preserve"> </w:t>
      </w:r>
      <w:r>
        <w:t>osoba</w:t>
      </w:r>
      <w:r>
        <w:rPr>
          <w:spacing w:val="-1"/>
        </w:rPr>
        <w:t xml:space="preserve"> </w:t>
      </w:r>
      <w:r>
        <w:t>sterująca</w:t>
      </w:r>
      <w:r>
        <w:rPr>
          <w:spacing w:val="-1"/>
        </w:rPr>
        <w:t xml:space="preserve"> </w:t>
      </w:r>
      <w:r>
        <w:t>miała pełną</w:t>
      </w:r>
      <w:r>
        <w:rPr>
          <w:spacing w:val="-1"/>
        </w:rPr>
        <w:t xml:space="preserve"> </w:t>
      </w:r>
      <w:r>
        <w:t>kontrolę nad urządzeniem.</w:t>
      </w:r>
    </w:p>
    <w:p w14:paraId="2132E7C9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9" w:firstLine="283"/>
        <w:jc w:val="both"/>
      </w:pPr>
      <w:r>
        <w:t>W pracy została zawarta rozprawa na temat różnic w budowie i funkcjonalności</w:t>
      </w:r>
      <w:r>
        <w:rPr>
          <w:spacing w:val="1"/>
        </w:rPr>
        <w:t xml:space="preserve"> </w:t>
      </w:r>
      <w:r>
        <w:t>syntezatorów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także</w:t>
      </w:r>
      <w:r>
        <w:rPr>
          <w:spacing w:val="1"/>
        </w:rPr>
        <w:t xml:space="preserve"> </w:t>
      </w:r>
      <w:r>
        <w:t>nacisk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funkcjonalność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dopasowanie</w:t>
      </w:r>
      <w:r>
        <w:rPr>
          <w:spacing w:val="1"/>
        </w:rPr>
        <w:t xml:space="preserve"> </w:t>
      </w:r>
      <w:r>
        <w:t>metod</w:t>
      </w:r>
      <w:r>
        <w:rPr>
          <w:spacing w:val="1"/>
        </w:rPr>
        <w:t xml:space="preserve"> </w:t>
      </w:r>
      <w:r>
        <w:t>syntezy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cyfrowego</w:t>
      </w:r>
      <w:r>
        <w:rPr>
          <w:spacing w:val="1"/>
        </w:rPr>
        <w:t xml:space="preserve"> </w:t>
      </w:r>
      <w:r>
        <w:t>układu</w:t>
      </w:r>
      <w:r>
        <w:rPr>
          <w:spacing w:val="1"/>
        </w:rPr>
        <w:t xml:space="preserve"> </w:t>
      </w:r>
      <w:r>
        <w:t>FPGA.</w:t>
      </w:r>
      <w:r>
        <w:rPr>
          <w:spacing w:val="1"/>
        </w:rPr>
        <w:t xml:space="preserve"> </w:t>
      </w:r>
      <w:r>
        <w:t>Ostatecznie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projekcie</w:t>
      </w:r>
      <w:r>
        <w:rPr>
          <w:spacing w:val="1"/>
        </w:rPr>
        <w:t xml:space="preserve"> </w:t>
      </w:r>
      <w:r>
        <w:t>wykorzystano</w:t>
      </w:r>
      <w:r>
        <w:rPr>
          <w:spacing w:val="1"/>
        </w:rPr>
        <w:t xml:space="preserve"> </w:t>
      </w:r>
      <w:r>
        <w:t>metodę</w:t>
      </w:r>
      <w:r>
        <w:rPr>
          <w:spacing w:val="1"/>
        </w:rPr>
        <w:t xml:space="preserve"> </w:t>
      </w:r>
      <w:r>
        <w:t>syntezy</w:t>
      </w:r>
      <w:r>
        <w:rPr>
          <w:spacing w:val="1"/>
        </w:rPr>
        <w:t xml:space="preserve"> </w:t>
      </w:r>
      <w:r>
        <w:t>bezpośredniej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wykorzystanie</w:t>
      </w:r>
      <w:r>
        <w:rPr>
          <w:spacing w:val="1"/>
        </w:rPr>
        <w:t xml:space="preserve"> </w:t>
      </w:r>
      <w:r>
        <w:t>tablic</w:t>
      </w:r>
      <w:r>
        <w:rPr>
          <w:spacing w:val="1"/>
        </w:rPr>
        <w:t xml:space="preserve"> </w:t>
      </w:r>
      <w:r>
        <w:t>pamięci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generacji</w:t>
      </w:r>
      <w:r>
        <w:rPr>
          <w:spacing w:val="1"/>
        </w:rPr>
        <w:t xml:space="preserve"> </w:t>
      </w:r>
      <w:r>
        <w:t>przebiegów.</w:t>
      </w:r>
      <w:r>
        <w:rPr>
          <w:spacing w:val="1"/>
        </w:rPr>
        <w:t xml:space="preserve"> </w:t>
      </w:r>
      <w:r>
        <w:t>Satysfakcjonujące wyniki otrzymano przez symulacje i generacje zapisanych próbek do</w:t>
      </w:r>
      <w:r>
        <w:rPr>
          <w:spacing w:val="1"/>
        </w:rPr>
        <w:t xml:space="preserve"> </w:t>
      </w:r>
      <w:r>
        <w:t>formatu</w:t>
      </w:r>
      <w:r>
        <w:rPr>
          <w:spacing w:val="-1"/>
        </w:rPr>
        <w:t xml:space="preserve"> </w:t>
      </w:r>
      <w:r>
        <w:t>wav.</w:t>
      </w:r>
    </w:p>
    <w:p w14:paraId="38F2CA02" w14:textId="77777777" w:rsidR="00785A2E" w:rsidRDefault="00785A2E">
      <w:pPr>
        <w:pStyle w:val="BodyText"/>
        <w:kinsoku w:val="0"/>
        <w:overflowPunct w:val="0"/>
        <w:spacing w:line="360" w:lineRule="auto"/>
        <w:ind w:left="305" w:right="399" w:firstLine="283"/>
        <w:jc w:val="both"/>
        <w:sectPr w:rsidR="00785A2E">
          <w:headerReference w:type="default" r:id="rId68"/>
          <w:footerReference w:type="default" r:id="rId69"/>
          <w:pgSz w:w="11910" w:h="16840"/>
          <w:pgMar w:top="1060" w:right="1020" w:bottom="1100" w:left="1680" w:header="709" w:footer="916" w:gutter="0"/>
          <w:cols w:space="720"/>
          <w:noEndnote/>
        </w:sectPr>
      </w:pPr>
    </w:p>
    <w:p w14:paraId="553C8D36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0F022C55" w14:textId="77777777" w:rsidR="00785A2E" w:rsidRDefault="00785A2E">
      <w:pPr>
        <w:pStyle w:val="BodyText"/>
        <w:kinsoku w:val="0"/>
        <w:overflowPunct w:val="0"/>
        <w:spacing w:before="6"/>
        <w:rPr>
          <w:sz w:val="21"/>
          <w:szCs w:val="21"/>
        </w:rPr>
      </w:pPr>
    </w:p>
    <w:p w14:paraId="616B78F1" w14:textId="77777777" w:rsidR="00785A2E" w:rsidRDefault="00FA04FB">
      <w:pPr>
        <w:pStyle w:val="Heading1"/>
        <w:kinsoku w:val="0"/>
        <w:overflowPunct w:val="0"/>
      </w:pPr>
      <w:bookmarkStart w:id="59" w:name="_bookmark59"/>
      <w:bookmarkEnd w:id="59"/>
      <w:r>
        <w:t>Summary</w:t>
      </w:r>
    </w:p>
    <w:p w14:paraId="730B9B00" w14:textId="77777777" w:rsidR="00785A2E" w:rsidRDefault="00785A2E">
      <w:pPr>
        <w:pStyle w:val="BodyText"/>
        <w:kinsoku w:val="0"/>
        <w:overflowPunct w:val="0"/>
        <w:rPr>
          <w:b/>
          <w:bCs/>
          <w:sz w:val="34"/>
          <w:szCs w:val="34"/>
        </w:rPr>
      </w:pPr>
    </w:p>
    <w:p w14:paraId="1F464CF5" w14:textId="77777777" w:rsidR="00785A2E" w:rsidRDefault="00785A2E">
      <w:pPr>
        <w:pStyle w:val="BodyText"/>
        <w:kinsoku w:val="0"/>
        <w:overflowPunct w:val="0"/>
        <w:spacing w:before="8"/>
        <w:rPr>
          <w:b/>
          <w:bCs/>
          <w:sz w:val="31"/>
          <w:szCs w:val="31"/>
        </w:rPr>
      </w:pPr>
    </w:p>
    <w:p w14:paraId="67031384" w14:textId="77777777" w:rsidR="00785A2E" w:rsidRDefault="00FA04FB">
      <w:pPr>
        <w:pStyle w:val="BodyText"/>
        <w:kinsoku w:val="0"/>
        <w:overflowPunct w:val="0"/>
        <w:spacing w:before="1" w:line="360" w:lineRule="auto"/>
        <w:ind w:left="305" w:right="550" w:firstLine="283"/>
      </w:pPr>
      <w:r>
        <w:t>The subject of the diploma is a sound synthesizer in FPGA. The project was built in</w:t>
      </w:r>
      <w:r>
        <w:rPr>
          <w:spacing w:val="-57"/>
        </w:rPr>
        <w:t xml:space="preserve"> </w:t>
      </w:r>
      <w:r>
        <w:t>the Intel Quartus Prime environment using the VHDL hardware description language.</w:t>
      </w:r>
      <w:r>
        <w:rPr>
          <w:spacing w:val="1"/>
        </w:rPr>
        <w:t xml:space="preserve"> </w:t>
      </w:r>
      <w:r>
        <w:t>One of the main assumptions of the project was the generation of sound via the HDMI</w:t>
      </w:r>
      <w:r>
        <w:rPr>
          <w:spacing w:val="-57"/>
        </w:rPr>
        <w:t xml:space="preserve"> </w:t>
      </w:r>
      <w:r>
        <w:t>interface. Unfortunately, after many attempts, work on starting the HMDI was</w:t>
      </w:r>
      <w:r>
        <w:rPr>
          <w:spacing w:val="1"/>
        </w:rPr>
        <w:t xml:space="preserve"> </w:t>
      </w:r>
      <w:r>
        <w:t>unsuccessful. Despite the lack of results, the project will be continued in order to</w:t>
      </w:r>
      <w:r>
        <w:rPr>
          <w:spacing w:val="1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intended results.</w:t>
      </w:r>
    </w:p>
    <w:p w14:paraId="7C1097D9" w14:textId="77777777" w:rsidR="00785A2E" w:rsidRDefault="00FA04FB">
      <w:pPr>
        <w:pStyle w:val="BodyText"/>
        <w:kinsoku w:val="0"/>
        <w:overflowPunct w:val="0"/>
        <w:spacing w:line="360" w:lineRule="auto"/>
        <w:ind w:left="305" w:right="912" w:firstLine="299"/>
        <w:jc w:val="both"/>
      </w:pPr>
      <w:r>
        <w:t>Synthesizer is a musical instrument, a generator of acoustic signals. After depth</w:t>
      </w:r>
      <w:r>
        <w:rPr>
          <w:spacing w:val="-57"/>
        </w:rPr>
        <w:t xml:space="preserve"> </w:t>
      </w:r>
      <w:r>
        <w:t>analysis of the topic of modern synthesizers indicated the use of MIDI interface for</w:t>
      </w:r>
      <w:r>
        <w:rPr>
          <w:spacing w:val="-58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the device and other</w:t>
      </w:r>
      <w:r>
        <w:rPr>
          <w:spacing w:val="-2"/>
        </w:rPr>
        <w:t xml:space="preserve"> </w:t>
      </w:r>
      <w:r>
        <w:t>instruments.</w:t>
      </w:r>
    </w:p>
    <w:p w14:paraId="239E6B6D" w14:textId="77777777" w:rsidR="00785A2E" w:rsidRDefault="00FA04FB">
      <w:pPr>
        <w:pStyle w:val="BodyText"/>
        <w:kinsoku w:val="0"/>
        <w:overflowPunct w:val="0"/>
        <w:spacing w:before="2" w:line="360" w:lineRule="auto"/>
        <w:ind w:left="305" w:right="464" w:firstLine="299"/>
      </w:pP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operates</w:t>
      </w:r>
      <w:r>
        <w:rPr>
          <w:spacing w:val="-1"/>
        </w:rPr>
        <w:t xml:space="preserve"> </w:t>
      </w:r>
      <w:r>
        <w:t>the instrument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expander</w:t>
      </w:r>
      <w:r>
        <w:rPr>
          <w:spacing w:val="-1"/>
        </w:rPr>
        <w:t xml:space="preserve"> </w:t>
      </w:r>
      <w:r>
        <w:t>board attached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MAXimator kit. The synthesizer function is displayed on the board so that the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person has</w:t>
      </w:r>
      <w:r>
        <w:rPr>
          <w:spacing w:val="2"/>
        </w:rPr>
        <w:t xml:space="preserve"> </w:t>
      </w:r>
      <w:r>
        <w:t>full control over the</w:t>
      </w:r>
      <w:r>
        <w:rPr>
          <w:spacing w:val="-2"/>
        </w:rPr>
        <w:t xml:space="preserve"> </w:t>
      </w:r>
      <w:r>
        <w:t>device.</w:t>
      </w:r>
    </w:p>
    <w:p w14:paraId="0F8BF75D" w14:textId="77777777" w:rsidR="00785A2E" w:rsidRDefault="00FA04FB">
      <w:pPr>
        <w:pStyle w:val="BodyText"/>
        <w:kinsoku w:val="0"/>
        <w:overflowPunct w:val="0"/>
        <w:spacing w:line="360" w:lineRule="auto"/>
        <w:ind w:left="305" w:right="466" w:firstLine="299"/>
      </w:pPr>
      <w:r>
        <w:t>The work included a dissertation on the differences in the structure and functionality</w:t>
      </w:r>
      <w:r>
        <w:rPr>
          <w:spacing w:val="-57"/>
        </w:rPr>
        <w:t xml:space="preserve"> </w:t>
      </w:r>
      <w:r>
        <w:t>of synthesizers, as well as the emphasis on functionality and adaptation of synthesis</w:t>
      </w:r>
      <w:r>
        <w:rPr>
          <w:spacing w:val="1"/>
        </w:rPr>
        <w:t xml:space="preserve"> </w:t>
      </w:r>
      <w:r>
        <w:t>methods to the digital FPGA system. Finally, the project used a direct synthesis method</w:t>
      </w:r>
      <w:r>
        <w:rPr>
          <w:spacing w:val="-57"/>
        </w:rPr>
        <w:t xml:space="preserve"> </w:t>
      </w:r>
      <w:r>
        <w:t>with the use of memory tables for generation of waveforms. Satisfactory results were</w:t>
      </w:r>
      <w:r>
        <w:rPr>
          <w:spacing w:val="1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simulations</w:t>
      </w:r>
      <w:r>
        <w:rPr>
          <w:spacing w:val="1"/>
        </w:rPr>
        <w:t xml:space="preserve"> </w:t>
      </w:r>
      <w:r>
        <w:t>and generations of</w:t>
      </w:r>
      <w:r>
        <w:rPr>
          <w:spacing w:val="-1"/>
        </w:rPr>
        <w:t xml:space="preserve"> </w:t>
      </w:r>
      <w:r>
        <w:t>saved</w:t>
      </w:r>
      <w:r>
        <w:rPr>
          <w:spacing w:val="2"/>
        </w:rPr>
        <w:t xml:space="preserve"> </w:t>
      </w:r>
      <w:r>
        <w:t>samples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wav format.</w:t>
      </w:r>
    </w:p>
    <w:p w14:paraId="079D5832" w14:textId="77777777" w:rsidR="00785A2E" w:rsidRDefault="00785A2E">
      <w:pPr>
        <w:pStyle w:val="BodyText"/>
        <w:kinsoku w:val="0"/>
        <w:overflowPunct w:val="0"/>
        <w:spacing w:line="360" w:lineRule="auto"/>
        <w:ind w:left="305" w:right="466" w:firstLine="299"/>
        <w:sectPr w:rsidR="00785A2E">
          <w:headerReference w:type="default" r:id="rId70"/>
          <w:footerReference w:type="default" r:id="rId71"/>
          <w:pgSz w:w="11910" w:h="16840"/>
          <w:pgMar w:top="1060" w:right="1020" w:bottom="1100" w:left="1680" w:header="709" w:footer="916" w:gutter="0"/>
          <w:cols w:space="720"/>
          <w:noEndnote/>
        </w:sectPr>
      </w:pPr>
    </w:p>
    <w:p w14:paraId="3A4D2C7D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3DB08556" w14:textId="77777777" w:rsidR="00785A2E" w:rsidRDefault="00785A2E">
      <w:pPr>
        <w:pStyle w:val="BodyText"/>
        <w:kinsoku w:val="0"/>
        <w:overflowPunct w:val="0"/>
        <w:spacing w:before="6"/>
        <w:rPr>
          <w:sz w:val="21"/>
          <w:szCs w:val="21"/>
        </w:rPr>
      </w:pPr>
    </w:p>
    <w:p w14:paraId="37F80A7C" w14:textId="77777777" w:rsidR="00785A2E" w:rsidRDefault="00FA04FB">
      <w:pPr>
        <w:pStyle w:val="Heading1"/>
        <w:kinsoku w:val="0"/>
        <w:overflowPunct w:val="0"/>
      </w:pPr>
      <w:bookmarkStart w:id="60" w:name="_bookmark60"/>
      <w:bookmarkEnd w:id="60"/>
      <w:r>
        <w:t>Spis</w:t>
      </w:r>
      <w:r>
        <w:rPr>
          <w:spacing w:val="-9"/>
        </w:rPr>
        <w:t xml:space="preserve"> </w:t>
      </w:r>
      <w:r>
        <w:t>stosowanych</w:t>
      </w:r>
      <w:r>
        <w:rPr>
          <w:spacing w:val="-8"/>
        </w:rPr>
        <w:t xml:space="preserve"> </w:t>
      </w:r>
      <w:r>
        <w:t>skrótów</w:t>
      </w:r>
    </w:p>
    <w:p w14:paraId="41B71382" w14:textId="77777777" w:rsidR="00785A2E" w:rsidRDefault="00785A2E">
      <w:pPr>
        <w:pStyle w:val="BodyText"/>
        <w:kinsoku w:val="0"/>
        <w:overflowPunct w:val="0"/>
        <w:rPr>
          <w:b/>
          <w:bCs/>
          <w:sz w:val="34"/>
          <w:szCs w:val="34"/>
        </w:rPr>
      </w:pPr>
    </w:p>
    <w:p w14:paraId="2774419D" w14:textId="77777777" w:rsidR="00785A2E" w:rsidRDefault="00785A2E">
      <w:pPr>
        <w:pStyle w:val="BodyText"/>
        <w:kinsoku w:val="0"/>
        <w:overflowPunct w:val="0"/>
        <w:spacing w:before="8"/>
        <w:rPr>
          <w:b/>
          <w:bCs/>
          <w:sz w:val="31"/>
          <w:szCs w:val="31"/>
        </w:rPr>
      </w:pPr>
    </w:p>
    <w:p w14:paraId="3205E047" w14:textId="77777777" w:rsidR="00785A2E" w:rsidRDefault="00FA04FB">
      <w:pPr>
        <w:pStyle w:val="BodyText"/>
        <w:kinsoku w:val="0"/>
        <w:overflowPunct w:val="0"/>
        <w:spacing w:before="1" w:line="463" w:lineRule="auto"/>
        <w:ind w:left="588" w:right="4623"/>
      </w:pPr>
      <w:r>
        <w:t>ARMA – Autoregresja i ruchoma średnia</w:t>
      </w:r>
      <w:r>
        <w:rPr>
          <w:spacing w:val="-57"/>
        </w:rPr>
        <w:t xml:space="preserve"> </w:t>
      </w:r>
      <w:r>
        <w:t>ADSR – Attack Decay Sustain Release</w:t>
      </w:r>
      <w:r>
        <w:rPr>
          <w:spacing w:val="1"/>
        </w:rPr>
        <w:t xml:space="preserve"> </w:t>
      </w:r>
      <w:r>
        <w:t>DDS</w:t>
      </w:r>
      <w:r>
        <w:rPr>
          <w:spacing w:val="-1"/>
        </w:rPr>
        <w:t xml:space="preserve"> </w:t>
      </w:r>
      <w:r>
        <w:t>– Direct Digital</w:t>
      </w:r>
      <w:r>
        <w:rPr>
          <w:spacing w:val="-1"/>
        </w:rPr>
        <w:t xml:space="preserve"> </w:t>
      </w:r>
      <w:r>
        <w:t>Synthesis</w:t>
      </w:r>
    </w:p>
    <w:p w14:paraId="2679DF22" w14:textId="77777777" w:rsidR="00785A2E" w:rsidRDefault="00FA04FB">
      <w:pPr>
        <w:pStyle w:val="BodyText"/>
        <w:kinsoku w:val="0"/>
        <w:overflowPunct w:val="0"/>
        <w:spacing w:before="5" w:line="465" w:lineRule="auto"/>
        <w:ind w:left="588" w:right="4103"/>
      </w:pPr>
      <w:r>
        <w:t>FPGA – Field Programmable Gate Array</w:t>
      </w:r>
      <w:r>
        <w:rPr>
          <w:spacing w:val="1"/>
        </w:rPr>
        <w:t xml:space="preserve"> </w:t>
      </w:r>
      <w:r>
        <w:t>HDMI – High Definition Multimedia Interface</w:t>
      </w:r>
      <w:r>
        <w:rPr>
          <w:spacing w:val="-57"/>
        </w:rPr>
        <w:t xml:space="preserve"> </w:t>
      </w:r>
      <w:r>
        <w:t>LFO</w:t>
      </w:r>
      <w:r>
        <w:rPr>
          <w:spacing w:val="-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Frequency</w:t>
      </w:r>
      <w:r>
        <w:rPr>
          <w:spacing w:val="-3"/>
        </w:rPr>
        <w:t xml:space="preserve"> </w:t>
      </w:r>
      <w:r>
        <w:t>Oscillator</w:t>
      </w:r>
    </w:p>
    <w:p w14:paraId="2C71DEF0" w14:textId="77777777" w:rsidR="00785A2E" w:rsidRDefault="00FA04FB">
      <w:pPr>
        <w:pStyle w:val="BodyText"/>
        <w:kinsoku w:val="0"/>
        <w:overflowPunct w:val="0"/>
        <w:spacing w:line="465" w:lineRule="auto"/>
        <w:ind w:left="588" w:right="4303"/>
      </w:pPr>
      <w:r>
        <w:t>MIDI – Musical Instrument Digital Interface</w:t>
      </w:r>
      <w:r>
        <w:rPr>
          <w:spacing w:val="-57"/>
        </w:rPr>
        <w:t xml:space="preserve"> </w:t>
      </w:r>
      <w:r>
        <w:t>NCO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Numerically</w:t>
      </w:r>
      <w:r>
        <w:rPr>
          <w:spacing w:val="-5"/>
        </w:rPr>
        <w:t xml:space="preserve"> </w:t>
      </w:r>
      <w:r>
        <w:t>Controlled Oscillator</w:t>
      </w:r>
    </w:p>
    <w:p w14:paraId="278270E2" w14:textId="77777777" w:rsidR="00785A2E" w:rsidRDefault="00FA04FB">
      <w:pPr>
        <w:pStyle w:val="BodyText"/>
        <w:kinsoku w:val="0"/>
        <w:overflowPunct w:val="0"/>
        <w:spacing w:line="465" w:lineRule="auto"/>
        <w:ind w:left="588" w:right="3236"/>
      </w:pPr>
      <w:r>
        <w:t>UART – Universal Asynchronous Receiver Transmitter</w:t>
      </w:r>
      <w:r>
        <w:rPr>
          <w:spacing w:val="-57"/>
        </w:rPr>
        <w:t xml:space="preserve"> </w:t>
      </w:r>
      <w:r>
        <w:t>VCO</w:t>
      </w:r>
      <w:r>
        <w:rPr>
          <w:spacing w:val="-2"/>
        </w:rPr>
        <w:t xml:space="preserve"> </w:t>
      </w:r>
      <w:r>
        <w:t>– Voltage</w:t>
      </w:r>
      <w:r>
        <w:rPr>
          <w:spacing w:val="-2"/>
        </w:rPr>
        <w:t xml:space="preserve"> </w:t>
      </w:r>
      <w:r>
        <w:t>Controlled Oscillator</w:t>
      </w:r>
    </w:p>
    <w:p w14:paraId="523163D2" w14:textId="77777777" w:rsidR="00785A2E" w:rsidRDefault="00FA04FB">
      <w:pPr>
        <w:pStyle w:val="BodyText"/>
        <w:kinsoku w:val="0"/>
        <w:overflowPunct w:val="0"/>
        <w:spacing w:line="273" w:lineRule="exact"/>
        <w:ind w:left="588"/>
      </w:pPr>
      <w:r>
        <w:t>VST</w:t>
      </w:r>
      <w:r>
        <w:rPr>
          <w:spacing w:val="-1"/>
        </w:rPr>
        <w:t xml:space="preserve"> </w:t>
      </w:r>
      <w:r>
        <w:t>– Virtual</w:t>
      </w:r>
      <w:r>
        <w:rPr>
          <w:spacing w:val="-1"/>
        </w:rPr>
        <w:t xml:space="preserve"> </w:t>
      </w:r>
      <w:r>
        <w:t>Studio Technology</w:t>
      </w:r>
    </w:p>
    <w:p w14:paraId="4BCF4156" w14:textId="77777777" w:rsidR="00785A2E" w:rsidRDefault="00785A2E">
      <w:pPr>
        <w:pStyle w:val="BodyText"/>
        <w:kinsoku w:val="0"/>
        <w:overflowPunct w:val="0"/>
        <w:spacing w:line="273" w:lineRule="exact"/>
        <w:ind w:left="588"/>
        <w:sectPr w:rsidR="00785A2E">
          <w:headerReference w:type="default" r:id="rId72"/>
          <w:footerReference w:type="default" r:id="rId73"/>
          <w:pgSz w:w="11910" w:h="16840"/>
          <w:pgMar w:top="1060" w:right="1020" w:bottom="1100" w:left="1680" w:header="709" w:footer="916" w:gutter="0"/>
          <w:cols w:space="720"/>
          <w:noEndnote/>
        </w:sectPr>
      </w:pPr>
    </w:p>
    <w:p w14:paraId="690A561C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4C965028" w14:textId="77777777" w:rsidR="00785A2E" w:rsidRDefault="00785A2E">
      <w:pPr>
        <w:pStyle w:val="BodyText"/>
        <w:kinsoku w:val="0"/>
        <w:overflowPunct w:val="0"/>
        <w:spacing w:before="6"/>
        <w:rPr>
          <w:sz w:val="21"/>
          <w:szCs w:val="21"/>
        </w:rPr>
      </w:pPr>
    </w:p>
    <w:p w14:paraId="3D8DDC28" w14:textId="77777777" w:rsidR="00785A2E" w:rsidRDefault="00FA04FB">
      <w:pPr>
        <w:pStyle w:val="Heading1"/>
        <w:kinsoku w:val="0"/>
        <w:overflowPunct w:val="0"/>
      </w:pPr>
      <w:bookmarkStart w:id="61" w:name="_bookmark61"/>
      <w:bookmarkEnd w:id="61"/>
      <w:r>
        <w:t>Słowa</w:t>
      </w:r>
      <w:r>
        <w:rPr>
          <w:spacing w:val="-5"/>
        </w:rPr>
        <w:t xml:space="preserve"> </w:t>
      </w:r>
      <w:r>
        <w:t>kluczowe</w:t>
      </w:r>
    </w:p>
    <w:p w14:paraId="0643CB44" w14:textId="77777777" w:rsidR="00785A2E" w:rsidRDefault="00785A2E">
      <w:pPr>
        <w:pStyle w:val="BodyText"/>
        <w:kinsoku w:val="0"/>
        <w:overflowPunct w:val="0"/>
        <w:rPr>
          <w:b/>
          <w:bCs/>
          <w:sz w:val="34"/>
          <w:szCs w:val="34"/>
        </w:rPr>
      </w:pPr>
    </w:p>
    <w:p w14:paraId="71D9B648" w14:textId="77777777" w:rsidR="00785A2E" w:rsidRDefault="00785A2E">
      <w:pPr>
        <w:pStyle w:val="BodyText"/>
        <w:kinsoku w:val="0"/>
        <w:overflowPunct w:val="0"/>
        <w:spacing w:before="8"/>
        <w:rPr>
          <w:b/>
          <w:bCs/>
          <w:sz w:val="31"/>
          <w:szCs w:val="31"/>
        </w:rPr>
      </w:pPr>
    </w:p>
    <w:p w14:paraId="4832EC68" w14:textId="77777777" w:rsidR="00785A2E" w:rsidRDefault="00FA04FB">
      <w:pPr>
        <w:pStyle w:val="ListParagraph"/>
        <w:numPr>
          <w:ilvl w:val="0"/>
          <w:numId w:val="2"/>
        </w:numPr>
        <w:tabs>
          <w:tab w:val="left" w:pos="1309"/>
        </w:tabs>
        <w:kinsoku w:val="0"/>
        <w:overflowPunct w:val="0"/>
        <w:spacing w:before="1"/>
        <w:ind w:hanging="361"/>
      </w:pPr>
      <w:r>
        <w:t>FPGA,</w:t>
      </w:r>
    </w:p>
    <w:p w14:paraId="64A41C2F" w14:textId="77777777" w:rsidR="00785A2E" w:rsidRDefault="00785A2E">
      <w:pPr>
        <w:pStyle w:val="BodyText"/>
        <w:kinsoku w:val="0"/>
        <w:overflowPunct w:val="0"/>
        <w:spacing w:before="6"/>
        <w:rPr>
          <w:sz w:val="22"/>
          <w:szCs w:val="22"/>
        </w:rPr>
      </w:pPr>
    </w:p>
    <w:p w14:paraId="06DA1F14" w14:textId="77777777" w:rsidR="00785A2E" w:rsidRDefault="00FA04FB">
      <w:pPr>
        <w:pStyle w:val="ListParagraph"/>
        <w:numPr>
          <w:ilvl w:val="0"/>
          <w:numId w:val="2"/>
        </w:numPr>
        <w:tabs>
          <w:tab w:val="left" w:pos="1309"/>
        </w:tabs>
        <w:kinsoku w:val="0"/>
        <w:overflowPunct w:val="0"/>
        <w:ind w:hanging="361"/>
      </w:pPr>
      <w:r>
        <w:t>syntezator,</w:t>
      </w:r>
    </w:p>
    <w:p w14:paraId="78E6FA3C" w14:textId="77777777" w:rsidR="00785A2E" w:rsidRDefault="00785A2E">
      <w:pPr>
        <w:pStyle w:val="BodyText"/>
        <w:kinsoku w:val="0"/>
        <w:overflowPunct w:val="0"/>
        <w:spacing w:before="3"/>
        <w:rPr>
          <w:sz w:val="22"/>
          <w:szCs w:val="22"/>
        </w:rPr>
      </w:pPr>
    </w:p>
    <w:p w14:paraId="501AC3EF" w14:textId="77777777" w:rsidR="00785A2E" w:rsidRDefault="00FA04FB">
      <w:pPr>
        <w:pStyle w:val="ListParagraph"/>
        <w:numPr>
          <w:ilvl w:val="0"/>
          <w:numId w:val="2"/>
        </w:numPr>
        <w:tabs>
          <w:tab w:val="left" w:pos="1309"/>
        </w:tabs>
        <w:kinsoku w:val="0"/>
        <w:overflowPunct w:val="0"/>
        <w:spacing w:before="1"/>
        <w:ind w:hanging="361"/>
      </w:pPr>
      <w:r>
        <w:t>bezpośrednia</w:t>
      </w:r>
      <w:r>
        <w:rPr>
          <w:spacing w:val="-3"/>
        </w:rPr>
        <w:t xml:space="preserve"> </w:t>
      </w:r>
      <w:r>
        <w:t>synteza</w:t>
      </w:r>
      <w:r>
        <w:rPr>
          <w:spacing w:val="-3"/>
        </w:rPr>
        <w:t xml:space="preserve"> </w:t>
      </w:r>
      <w:r>
        <w:t>cyfrowa,</w:t>
      </w:r>
    </w:p>
    <w:p w14:paraId="2DDB96A5" w14:textId="77777777" w:rsidR="00785A2E" w:rsidRDefault="00785A2E">
      <w:pPr>
        <w:pStyle w:val="BodyText"/>
        <w:kinsoku w:val="0"/>
        <w:overflowPunct w:val="0"/>
        <w:spacing w:before="6"/>
        <w:rPr>
          <w:sz w:val="22"/>
          <w:szCs w:val="22"/>
        </w:rPr>
      </w:pPr>
    </w:p>
    <w:p w14:paraId="5C2F0438" w14:textId="77777777" w:rsidR="00785A2E" w:rsidRDefault="00FA04FB">
      <w:pPr>
        <w:pStyle w:val="ListParagraph"/>
        <w:numPr>
          <w:ilvl w:val="0"/>
          <w:numId w:val="2"/>
        </w:numPr>
        <w:tabs>
          <w:tab w:val="left" w:pos="1309"/>
        </w:tabs>
        <w:kinsoku w:val="0"/>
        <w:overflowPunct w:val="0"/>
        <w:ind w:hanging="361"/>
      </w:pPr>
      <w:r>
        <w:t>synteza</w:t>
      </w:r>
      <w:r>
        <w:rPr>
          <w:spacing w:val="-7"/>
        </w:rPr>
        <w:t xml:space="preserve"> </w:t>
      </w:r>
      <w:r>
        <w:t>częstotliwości,</w:t>
      </w:r>
    </w:p>
    <w:p w14:paraId="12C1AEBD" w14:textId="77777777" w:rsidR="00785A2E" w:rsidRDefault="00785A2E">
      <w:pPr>
        <w:pStyle w:val="BodyText"/>
        <w:kinsoku w:val="0"/>
        <w:overflowPunct w:val="0"/>
        <w:spacing w:before="4"/>
        <w:rPr>
          <w:sz w:val="22"/>
          <w:szCs w:val="22"/>
        </w:rPr>
      </w:pPr>
    </w:p>
    <w:p w14:paraId="2B594CB2" w14:textId="77777777" w:rsidR="00785A2E" w:rsidRDefault="00FA04FB">
      <w:pPr>
        <w:pStyle w:val="ListParagraph"/>
        <w:numPr>
          <w:ilvl w:val="0"/>
          <w:numId w:val="2"/>
        </w:numPr>
        <w:tabs>
          <w:tab w:val="left" w:pos="1309"/>
        </w:tabs>
        <w:kinsoku w:val="0"/>
        <w:overflowPunct w:val="0"/>
        <w:ind w:hanging="361"/>
      </w:pPr>
      <w:r>
        <w:t>generacja</w:t>
      </w:r>
      <w:r>
        <w:rPr>
          <w:spacing w:val="-3"/>
        </w:rPr>
        <w:t xml:space="preserve"> </w:t>
      </w:r>
      <w:r>
        <w:t>dźwięku,</w:t>
      </w:r>
    </w:p>
    <w:p w14:paraId="1BE01FCF" w14:textId="77777777" w:rsidR="00785A2E" w:rsidRDefault="00785A2E">
      <w:pPr>
        <w:pStyle w:val="BodyText"/>
        <w:kinsoku w:val="0"/>
        <w:overflowPunct w:val="0"/>
        <w:spacing w:before="6"/>
        <w:rPr>
          <w:sz w:val="22"/>
          <w:szCs w:val="22"/>
        </w:rPr>
      </w:pPr>
    </w:p>
    <w:p w14:paraId="00310532" w14:textId="77777777" w:rsidR="00785A2E" w:rsidRDefault="00FA04FB">
      <w:pPr>
        <w:pStyle w:val="ListParagraph"/>
        <w:numPr>
          <w:ilvl w:val="0"/>
          <w:numId w:val="2"/>
        </w:numPr>
        <w:tabs>
          <w:tab w:val="left" w:pos="1309"/>
        </w:tabs>
        <w:kinsoku w:val="0"/>
        <w:overflowPunct w:val="0"/>
        <w:spacing w:before="1"/>
        <w:ind w:hanging="361"/>
      </w:pPr>
      <w:r>
        <w:t>MAXimator,</w:t>
      </w:r>
    </w:p>
    <w:p w14:paraId="73A0FD18" w14:textId="77777777" w:rsidR="00785A2E" w:rsidRDefault="00785A2E">
      <w:pPr>
        <w:pStyle w:val="BodyText"/>
        <w:kinsoku w:val="0"/>
        <w:overflowPunct w:val="0"/>
        <w:spacing w:before="3"/>
        <w:rPr>
          <w:sz w:val="22"/>
          <w:szCs w:val="22"/>
        </w:rPr>
      </w:pPr>
    </w:p>
    <w:p w14:paraId="021A68D3" w14:textId="77777777" w:rsidR="00785A2E" w:rsidRDefault="00FA04FB">
      <w:pPr>
        <w:pStyle w:val="ListParagraph"/>
        <w:numPr>
          <w:ilvl w:val="0"/>
          <w:numId w:val="2"/>
        </w:numPr>
        <w:tabs>
          <w:tab w:val="left" w:pos="1309"/>
        </w:tabs>
        <w:kinsoku w:val="0"/>
        <w:overflowPunct w:val="0"/>
        <w:ind w:hanging="361"/>
      </w:pPr>
      <w:r>
        <w:t>Altera</w:t>
      </w:r>
      <w:r>
        <w:rPr>
          <w:spacing w:val="-3"/>
        </w:rPr>
        <w:t xml:space="preserve"> </w:t>
      </w:r>
      <w:r>
        <w:t>MAX10.</w:t>
      </w:r>
    </w:p>
    <w:p w14:paraId="4A34261E" w14:textId="77777777" w:rsidR="00785A2E" w:rsidRDefault="00785A2E">
      <w:pPr>
        <w:pStyle w:val="ListParagraph"/>
        <w:numPr>
          <w:ilvl w:val="0"/>
          <w:numId w:val="2"/>
        </w:numPr>
        <w:tabs>
          <w:tab w:val="left" w:pos="1309"/>
        </w:tabs>
        <w:kinsoku w:val="0"/>
        <w:overflowPunct w:val="0"/>
        <w:ind w:hanging="361"/>
        <w:sectPr w:rsidR="00785A2E">
          <w:headerReference w:type="default" r:id="rId74"/>
          <w:footerReference w:type="default" r:id="rId75"/>
          <w:pgSz w:w="11910" w:h="16840"/>
          <w:pgMar w:top="1060" w:right="1020" w:bottom="1100" w:left="1680" w:header="709" w:footer="916" w:gutter="0"/>
          <w:cols w:space="720"/>
          <w:noEndnote/>
        </w:sectPr>
      </w:pPr>
    </w:p>
    <w:p w14:paraId="4DA720F8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1FA8B34C" w14:textId="77777777" w:rsidR="00785A2E" w:rsidRDefault="00785A2E">
      <w:pPr>
        <w:pStyle w:val="BodyText"/>
        <w:kinsoku w:val="0"/>
        <w:overflowPunct w:val="0"/>
        <w:spacing w:before="6"/>
        <w:rPr>
          <w:sz w:val="21"/>
          <w:szCs w:val="21"/>
        </w:rPr>
      </w:pPr>
    </w:p>
    <w:p w14:paraId="25F31EFC" w14:textId="77777777" w:rsidR="00785A2E" w:rsidRDefault="00FA04FB">
      <w:pPr>
        <w:pStyle w:val="Heading1"/>
        <w:kinsoku w:val="0"/>
        <w:overflowPunct w:val="0"/>
      </w:pPr>
      <w:bookmarkStart w:id="62" w:name="_bookmark62"/>
      <w:bookmarkEnd w:id="62"/>
      <w:r>
        <w:t>Keywords</w:t>
      </w:r>
    </w:p>
    <w:p w14:paraId="7AF8821C" w14:textId="77777777" w:rsidR="00785A2E" w:rsidRDefault="00785A2E">
      <w:pPr>
        <w:pStyle w:val="BodyText"/>
        <w:kinsoku w:val="0"/>
        <w:overflowPunct w:val="0"/>
        <w:rPr>
          <w:b/>
          <w:bCs/>
          <w:sz w:val="34"/>
          <w:szCs w:val="34"/>
        </w:rPr>
      </w:pPr>
    </w:p>
    <w:p w14:paraId="2AA460D6" w14:textId="77777777" w:rsidR="00785A2E" w:rsidRDefault="00785A2E">
      <w:pPr>
        <w:pStyle w:val="BodyText"/>
        <w:kinsoku w:val="0"/>
        <w:overflowPunct w:val="0"/>
        <w:spacing w:before="8"/>
        <w:rPr>
          <w:b/>
          <w:bCs/>
          <w:sz w:val="31"/>
          <w:szCs w:val="31"/>
        </w:rPr>
      </w:pPr>
    </w:p>
    <w:p w14:paraId="7F23C489" w14:textId="77777777" w:rsidR="00785A2E" w:rsidRDefault="00FA04FB">
      <w:pPr>
        <w:pStyle w:val="ListParagraph"/>
        <w:numPr>
          <w:ilvl w:val="0"/>
          <w:numId w:val="2"/>
        </w:numPr>
        <w:tabs>
          <w:tab w:val="left" w:pos="1309"/>
        </w:tabs>
        <w:kinsoku w:val="0"/>
        <w:overflowPunct w:val="0"/>
        <w:spacing w:before="1"/>
        <w:ind w:hanging="361"/>
      </w:pPr>
      <w:r>
        <w:t>FPGA,</w:t>
      </w:r>
    </w:p>
    <w:p w14:paraId="1A37B0F6" w14:textId="77777777" w:rsidR="00785A2E" w:rsidRDefault="00785A2E">
      <w:pPr>
        <w:pStyle w:val="BodyText"/>
        <w:kinsoku w:val="0"/>
        <w:overflowPunct w:val="0"/>
        <w:spacing w:before="6"/>
        <w:rPr>
          <w:sz w:val="22"/>
          <w:szCs w:val="22"/>
        </w:rPr>
      </w:pPr>
    </w:p>
    <w:p w14:paraId="658C8423" w14:textId="77777777" w:rsidR="00785A2E" w:rsidRDefault="00FA04FB">
      <w:pPr>
        <w:pStyle w:val="ListParagraph"/>
        <w:numPr>
          <w:ilvl w:val="0"/>
          <w:numId w:val="2"/>
        </w:numPr>
        <w:tabs>
          <w:tab w:val="left" w:pos="1309"/>
        </w:tabs>
        <w:kinsoku w:val="0"/>
        <w:overflowPunct w:val="0"/>
        <w:ind w:hanging="361"/>
      </w:pPr>
      <w:r>
        <w:t>synthesizer,</w:t>
      </w:r>
    </w:p>
    <w:p w14:paraId="5AB62A73" w14:textId="77777777" w:rsidR="00785A2E" w:rsidRDefault="00785A2E">
      <w:pPr>
        <w:pStyle w:val="BodyText"/>
        <w:kinsoku w:val="0"/>
        <w:overflowPunct w:val="0"/>
        <w:spacing w:before="3"/>
        <w:rPr>
          <w:sz w:val="22"/>
          <w:szCs w:val="22"/>
        </w:rPr>
      </w:pPr>
    </w:p>
    <w:p w14:paraId="198761A9" w14:textId="77777777" w:rsidR="00785A2E" w:rsidRDefault="00FA04FB">
      <w:pPr>
        <w:pStyle w:val="ListParagraph"/>
        <w:numPr>
          <w:ilvl w:val="0"/>
          <w:numId w:val="2"/>
        </w:numPr>
        <w:tabs>
          <w:tab w:val="left" w:pos="1309"/>
        </w:tabs>
        <w:kinsoku w:val="0"/>
        <w:overflowPunct w:val="0"/>
        <w:spacing w:before="1"/>
        <w:ind w:hanging="361"/>
      </w:pPr>
      <w:r>
        <w:t>direct</w:t>
      </w:r>
      <w:r>
        <w:rPr>
          <w:spacing w:val="-3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synthesis,</w:t>
      </w:r>
    </w:p>
    <w:p w14:paraId="79BA48BD" w14:textId="77777777" w:rsidR="00785A2E" w:rsidRDefault="00785A2E">
      <w:pPr>
        <w:pStyle w:val="BodyText"/>
        <w:kinsoku w:val="0"/>
        <w:overflowPunct w:val="0"/>
        <w:spacing w:before="6"/>
        <w:rPr>
          <w:sz w:val="22"/>
          <w:szCs w:val="22"/>
        </w:rPr>
      </w:pPr>
    </w:p>
    <w:p w14:paraId="7A856B46" w14:textId="77777777" w:rsidR="00785A2E" w:rsidRDefault="00FA04FB">
      <w:pPr>
        <w:pStyle w:val="ListParagraph"/>
        <w:numPr>
          <w:ilvl w:val="0"/>
          <w:numId w:val="2"/>
        </w:numPr>
        <w:tabs>
          <w:tab w:val="left" w:pos="1309"/>
        </w:tabs>
        <w:kinsoku w:val="0"/>
        <w:overflowPunct w:val="0"/>
        <w:ind w:hanging="361"/>
      </w:pPr>
      <w:r>
        <w:t>frequency</w:t>
      </w:r>
      <w:r>
        <w:rPr>
          <w:spacing w:val="-5"/>
        </w:rPr>
        <w:t xml:space="preserve"> </w:t>
      </w:r>
      <w:r>
        <w:t>synthesis,</w:t>
      </w:r>
    </w:p>
    <w:p w14:paraId="6B715CEE" w14:textId="77777777" w:rsidR="00785A2E" w:rsidRDefault="00785A2E">
      <w:pPr>
        <w:pStyle w:val="BodyText"/>
        <w:kinsoku w:val="0"/>
        <w:overflowPunct w:val="0"/>
        <w:spacing w:before="4"/>
        <w:rPr>
          <w:sz w:val="22"/>
          <w:szCs w:val="22"/>
        </w:rPr>
      </w:pPr>
    </w:p>
    <w:p w14:paraId="77070414" w14:textId="77777777" w:rsidR="00785A2E" w:rsidRDefault="00FA04FB">
      <w:pPr>
        <w:pStyle w:val="ListParagraph"/>
        <w:numPr>
          <w:ilvl w:val="0"/>
          <w:numId w:val="2"/>
        </w:numPr>
        <w:tabs>
          <w:tab w:val="left" w:pos="1309"/>
        </w:tabs>
        <w:kinsoku w:val="0"/>
        <w:overflowPunct w:val="0"/>
        <w:ind w:hanging="361"/>
      </w:pPr>
      <w:r>
        <w:t>sound</w:t>
      </w:r>
      <w:r>
        <w:rPr>
          <w:spacing w:val="-2"/>
        </w:rPr>
        <w:t xml:space="preserve"> </w:t>
      </w:r>
      <w:r>
        <w:t>producing,</w:t>
      </w:r>
    </w:p>
    <w:p w14:paraId="63346993" w14:textId="77777777" w:rsidR="00785A2E" w:rsidRDefault="00785A2E">
      <w:pPr>
        <w:pStyle w:val="BodyText"/>
        <w:kinsoku w:val="0"/>
        <w:overflowPunct w:val="0"/>
        <w:spacing w:before="6"/>
        <w:rPr>
          <w:sz w:val="22"/>
          <w:szCs w:val="22"/>
        </w:rPr>
      </w:pPr>
    </w:p>
    <w:p w14:paraId="6CC32569" w14:textId="77777777" w:rsidR="00785A2E" w:rsidRDefault="00FA04FB">
      <w:pPr>
        <w:pStyle w:val="ListParagraph"/>
        <w:numPr>
          <w:ilvl w:val="0"/>
          <w:numId w:val="2"/>
        </w:numPr>
        <w:tabs>
          <w:tab w:val="left" w:pos="1309"/>
        </w:tabs>
        <w:kinsoku w:val="0"/>
        <w:overflowPunct w:val="0"/>
        <w:spacing w:before="1"/>
        <w:ind w:hanging="361"/>
      </w:pPr>
      <w:r>
        <w:t>MAXimator,</w:t>
      </w:r>
    </w:p>
    <w:p w14:paraId="157F1466" w14:textId="77777777" w:rsidR="00785A2E" w:rsidRDefault="00785A2E">
      <w:pPr>
        <w:pStyle w:val="BodyText"/>
        <w:kinsoku w:val="0"/>
        <w:overflowPunct w:val="0"/>
        <w:spacing w:before="3"/>
        <w:rPr>
          <w:sz w:val="22"/>
          <w:szCs w:val="22"/>
        </w:rPr>
      </w:pPr>
    </w:p>
    <w:p w14:paraId="473E4C38" w14:textId="77777777" w:rsidR="00785A2E" w:rsidRDefault="00FA04FB">
      <w:pPr>
        <w:pStyle w:val="ListParagraph"/>
        <w:numPr>
          <w:ilvl w:val="0"/>
          <w:numId w:val="2"/>
        </w:numPr>
        <w:tabs>
          <w:tab w:val="left" w:pos="1309"/>
        </w:tabs>
        <w:kinsoku w:val="0"/>
        <w:overflowPunct w:val="0"/>
        <w:ind w:hanging="361"/>
      </w:pPr>
      <w:r>
        <w:t>Altera</w:t>
      </w:r>
      <w:r>
        <w:rPr>
          <w:spacing w:val="-3"/>
        </w:rPr>
        <w:t xml:space="preserve"> </w:t>
      </w:r>
      <w:r>
        <w:t>MAX10.</w:t>
      </w:r>
    </w:p>
    <w:p w14:paraId="3BFEDEE7" w14:textId="77777777" w:rsidR="00785A2E" w:rsidRDefault="00785A2E">
      <w:pPr>
        <w:pStyle w:val="ListParagraph"/>
        <w:numPr>
          <w:ilvl w:val="0"/>
          <w:numId w:val="2"/>
        </w:numPr>
        <w:tabs>
          <w:tab w:val="left" w:pos="1309"/>
        </w:tabs>
        <w:kinsoku w:val="0"/>
        <w:overflowPunct w:val="0"/>
        <w:ind w:hanging="361"/>
        <w:sectPr w:rsidR="00785A2E">
          <w:headerReference w:type="default" r:id="rId76"/>
          <w:footerReference w:type="default" r:id="rId77"/>
          <w:pgSz w:w="11910" w:h="16840"/>
          <w:pgMar w:top="1060" w:right="1020" w:bottom="1100" w:left="1680" w:header="709" w:footer="916" w:gutter="0"/>
          <w:cols w:space="720"/>
          <w:noEndnote/>
        </w:sectPr>
      </w:pPr>
    </w:p>
    <w:p w14:paraId="3BBA2699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6F679DE3" w14:textId="77777777" w:rsidR="00785A2E" w:rsidRDefault="00785A2E">
      <w:pPr>
        <w:pStyle w:val="BodyText"/>
        <w:kinsoku w:val="0"/>
        <w:overflowPunct w:val="0"/>
        <w:spacing w:before="6"/>
        <w:rPr>
          <w:sz w:val="21"/>
          <w:szCs w:val="21"/>
        </w:rPr>
      </w:pPr>
    </w:p>
    <w:p w14:paraId="7520F34A" w14:textId="77777777" w:rsidR="00785A2E" w:rsidRDefault="00FA04FB">
      <w:pPr>
        <w:pStyle w:val="Heading1"/>
        <w:kinsoku w:val="0"/>
        <w:overflowPunct w:val="0"/>
      </w:pPr>
      <w:bookmarkStart w:id="63" w:name="_bookmark63"/>
      <w:bookmarkEnd w:id="63"/>
      <w:r>
        <w:t>Bibliografia</w:t>
      </w:r>
    </w:p>
    <w:p w14:paraId="0C225865" w14:textId="77777777" w:rsidR="00785A2E" w:rsidRDefault="00785A2E">
      <w:pPr>
        <w:pStyle w:val="BodyText"/>
        <w:kinsoku w:val="0"/>
        <w:overflowPunct w:val="0"/>
        <w:rPr>
          <w:b/>
          <w:bCs/>
          <w:sz w:val="34"/>
          <w:szCs w:val="34"/>
        </w:rPr>
      </w:pPr>
    </w:p>
    <w:p w14:paraId="1CA5CD92" w14:textId="77777777" w:rsidR="00785A2E" w:rsidRDefault="00785A2E">
      <w:pPr>
        <w:pStyle w:val="BodyText"/>
        <w:kinsoku w:val="0"/>
        <w:overflowPunct w:val="0"/>
        <w:spacing w:before="8"/>
        <w:rPr>
          <w:b/>
          <w:bCs/>
          <w:sz w:val="31"/>
          <w:szCs w:val="31"/>
        </w:rPr>
      </w:pPr>
    </w:p>
    <w:p w14:paraId="1FCC1A54" w14:textId="77777777" w:rsidR="00785A2E" w:rsidRDefault="00FA04FB">
      <w:pPr>
        <w:pStyle w:val="ListParagraph"/>
        <w:numPr>
          <w:ilvl w:val="0"/>
          <w:numId w:val="1"/>
        </w:numPr>
        <w:tabs>
          <w:tab w:val="left" w:pos="817"/>
        </w:tabs>
        <w:kinsoku w:val="0"/>
        <w:overflowPunct w:val="0"/>
        <w:spacing w:before="1" w:line="360" w:lineRule="auto"/>
        <w:ind w:right="1231"/>
      </w:pPr>
      <w:r>
        <w:t xml:space="preserve">Antoszkiewicz K., </w:t>
      </w:r>
      <w:r>
        <w:rPr>
          <w:i/>
          <w:iCs/>
        </w:rPr>
        <w:t>Generacja i synteza częstotliwości</w:t>
      </w:r>
      <w:r>
        <w:t>, Warszawa: Oficyna</w:t>
      </w:r>
      <w:r>
        <w:rPr>
          <w:spacing w:val="-57"/>
        </w:rPr>
        <w:t xml:space="preserve"> </w:t>
      </w:r>
      <w:r>
        <w:t>Wydawnicza</w:t>
      </w:r>
      <w:r>
        <w:rPr>
          <w:spacing w:val="-2"/>
        </w:rPr>
        <w:t xml:space="preserve"> </w:t>
      </w:r>
      <w:r>
        <w:t>Politechniki Warszawskiej, 2015,</w:t>
      </w:r>
      <w:r>
        <w:rPr>
          <w:spacing w:val="2"/>
        </w:rPr>
        <w:t xml:space="preserve"> </w:t>
      </w:r>
      <w:r>
        <w:t>str. 260-271.</w:t>
      </w:r>
    </w:p>
    <w:p w14:paraId="741ADC82" w14:textId="77777777" w:rsidR="00785A2E" w:rsidRDefault="00FA04FB">
      <w:pPr>
        <w:pStyle w:val="ListParagraph"/>
        <w:numPr>
          <w:ilvl w:val="0"/>
          <w:numId w:val="1"/>
        </w:numPr>
        <w:tabs>
          <w:tab w:val="left" w:pos="817"/>
        </w:tabs>
        <w:kinsoku w:val="0"/>
        <w:overflowPunct w:val="0"/>
      </w:pPr>
      <w:r>
        <w:t>Bhasker</w:t>
      </w:r>
      <w:r>
        <w:rPr>
          <w:spacing w:val="-1"/>
        </w:rPr>
        <w:t xml:space="preserve"> </w:t>
      </w:r>
      <w:r>
        <w:t xml:space="preserve">J., </w:t>
      </w:r>
      <w:r>
        <w:rPr>
          <w:i/>
          <w:iCs/>
        </w:rPr>
        <w:t>A VHDL</w:t>
      </w:r>
      <w:r>
        <w:rPr>
          <w:i/>
          <w:iCs/>
          <w:spacing w:val="-1"/>
        </w:rPr>
        <w:t xml:space="preserve"> </w:t>
      </w:r>
      <w:r>
        <w:rPr>
          <w:i/>
          <w:iCs/>
        </w:rPr>
        <w:t xml:space="preserve">Primer, </w:t>
      </w:r>
      <w:r>
        <w:t>Upper</w:t>
      </w:r>
      <w:r>
        <w:rPr>
          <w:spacing w:val="-1"/>
        </w:rPr>
        <w:t xml:space="preserve"> </w:t>
      </w:r>
      <w:r>
        <w:t>Saddle</w:t>
      </w:r>
      <w:r>
        <w:rPr>
          <w:spacing w:val="-1"/>
        </w:rPr>
        <w:t xml:space="preserve"> </w:t>
      </w:r>
      <w:r>
        <w:t>River:</w:t>
      </w:r>
      <w:r>
        <w:rPr>
          <w:spacing w:val="-1"/>
        </w:rPr>
        <w:t xml:space="preserve"> </w:t>
      </w:r>
      <w:r>
        <w:t>Prentice</w:t>
      </w:r>
      <w:r>
        <w:rPr>
          <w:spacing w:val="-2"/>
        </w:rPr>
        <w:t xml:space="preserve"> </w:t>
      </w:r>
      <w:r>
        <w:t>Hall PTR,</w:t>
      </w:r>
      <w:r>
        <w:rPr>
          <w:spacing w:val="-1"/>
        </w:rPr>
        <w:t xml:space="preserve"> </w:t>
      </w:r>
      <w:r>
        <w:t>1999.</w:t>
      </w:r>
    </w:p>
    <w:p w14:paraId="458A58D1" w14:textId="77777777" w:rsidR="00785A2E" w:rsidRDefault="00FA04FB">
      <w:pPr>
        <w:pStyle w:val="ListParagraph"/>
        <w:numPr>
          <w:ilvl w:val="0"/>
          <w:numId w:val="1"/>
        </w:numPr>
        <w:tabs>
          <w:tab w:val="left" w:pos="817"/>
        </w:tabs>
        <w:kinsoku w:val="0"/>
        <w:overflowPunct w:val="0"/>
        <w:spacing w:before="139" w:line="360" w:lineRule="auto"/>
        <w:ind w:right="909"/>
      </w:pPr>
      <w:r>
        <w:t xml:space="preserve">Naylor D., Jones S., </w:t>
      </w:r>
      <w:r>
        <w:rPr>
          <w:i/>
          <w:iCs/>
        </w:rPr>
        <w:t xml:space="preserve">VHDL: a logic synthesis approach, </w:t>
      </w:r>
      <w:r>
        <w:t>London: Chapman &amp;</w:t>
      </w:r>
      <w:r>
        <w:rPr>
          <w:spacing w:val="-57"/>
        </w:rPr>
        <w:t xml:space="preserve"> </w:t>
      </w:r>
      <w:r>
        <w:t>Hall,</w:t>
      </w:r>
      <w:r>
        <w:rPr>
          <w:spacing w:val="-1"/>
        </w:rPr>
        <w:t xml:space="preserve"> </w:t>
      </w:r>
      <w:r>
        <w:t>1997.</w:t>
      </w:r>
    </w:p>
    <w:p w14:paraId="677E31D9" w14:textId="77777777" w:rsidR="00785A2E" w:rsidRDefault="00FA04FB">
      <w:pPr>
        <w:pStyle w:val="ListParagraph"/>
        <w:numPr>
          <w:ilvl w:val="0"/>
          <w:numId w:val="1"/>
        </w:numPr>
        <w:tabs>
          <w:tab w:val="left" w:pos="817"/>
        </w:tabs>
        <w:kinsoku w:val="0"/>
        <w:overflowPunct w:val="0"/>
        <w:spacing w:line="360" w:lineRule="auto"/>
        <w:ind w:right="634"/>
      </w:pPr>
      <w:r>
        <w:t xml:space="preserve">Pellegrino R., </w:t>
      </w:r>
      <w:r>
        <w:rPr>
          <w:i/>
          <w:iCs/>
        </w:rPr>
        <w:t>The Electronic Arts of Sound and Light</w:t>
      </w:r>
      <w:r>
        <w:t>, New York: Van Nostrand</w:t>
      </w:r>
      <w:r>
        <w:rPr>
          <w:spacing w:val="-57"/>
        </w:rPr>
        <w:t xml:space="preserve"> </w:t>
      </w:r>
      <w:r>
        <w:t>Reinhold</w:t>
      </w:r>
      <w:r>
        <w:rPr>
          <w:spacing w:val="-1"/>
        </w:rPr>
        <w:t xml:space="preserve"> </w:t>
      </w:r>
      <w:r>
        <w:t>Company, 1983.</w:t>
      </w:r>
    </w:p>
    <w:p w14:paraId="6F4B4F8F" w14:textId="77777777" w:rsidR="00785A2E" w:rsidRDefault="00FA04FB">
      <w:pPr>
        <w:pStyle w:val="ListParagraph"/>
        <w:numPr>
          <w:ilvl w:val="0"/>
          <w:numId w:val="1"/>
        </w:numPr>
        <w:tabs>
          <w:tab w:val="left" w:pos="817"/>
        </w:tabs>
        <w:kinsoku w:val="0"/>
        <w:overflowPunct w:val="0"/>
        <w:spacing w:before="1" w:line="360" w:lineRule="auto"/>
        <w:ind w:right="587"/>
      </w:pPr>
      <w:r>
        <w:t xml:space="preserve">Stępień M., </w:t>
      </w:r>
      <w:r>
        <w:rPr>
          <w:i/>
          <w:iCs/>
        </w:rPr>
        <w:t xml:space="preserve">MIDI: Cyfrowy interfejs instrumentów muzycznych, </w:t>
      </w:r>
      <w:r>
        <w:t>Gliwice: Helion,</w:t>
      </w:r>
      <w:r>
        <w:rPr>
          <w:spacing w:val="-57"/>
        </w:rPr>
        <w:t xml:space="preserve"> </w:t>
      </w:r>
      <w:r>
        <w:t>2002.</w:t>
      </w:r>
    </w:p>
    <w:p w14:paraId="37381936" w14:textId="77777777" w:rsidR="00785A2E" w:rsidRDefault="00FA04FB">
      <w:pPr>
        <w:pStyle w:val="ListParagraph"/>
        <w:numPr>
          <w:ilvl w:val="0"/>
          <w:numId w:val="1"/>
        </w:numPr>
        <w:tabs>
          <w:tab w:val="left" w:pos="817"/>
        </w:tabs>
        <w:kinsoku w:val="0"/>
        <w:overflowPunct w:val="0"/>
        <w:spacing w:line="360" w:lineRule="auto"/>
        <w:ind w:right="1676"/>
      </w:pPr>
      <w:r>
        <w:t xml:space="preserve">Stępień R., </w:t>
      </w:r>
      <w:r>
        <w:rPr>
          <w:i/>
          <w:iCs/>
        </w:rPr>
        <w:t>Syntezery DDS. Podstawy dla konstruktorów</w:t>
      </w:r>
      <w:r>
        <w:t>, Legionowo:</w:t>
      </w:r>
      <w:r>
        <w:rPr>
          <w:spacing w:val="-57"/>
        </w:rPr>
        <w:t xml:space="preserve"> </w:t>
      </w:r>
      <w:r>
        <w:t>Wydawnictwo</w:t>
      </w:r>
      <w:r>
        <w:rPr>
          <w:spacing w:val="1"/>
        </w:rPr>
        <w:t xml:space="preserve"> </w:t>
      </w:r>
      <w:r>
        <w:t>BTC, 2011.</w:t>
      </w:r>
    </w:p>
    <w:p w14:paraId="7E2BF49F" w14:textId="77777777" w:rsidR="00785A2E" w:rsidRDefault="00FA04FB">
      <w:pPr>
        <w:pStyle w:val="ListParagraph"/>
        <w:numPr>
          <w:ilvl w:val="0"/>
          <w:numId w:val="1"/>
        </w:numPr>
        <w:tabs>
          <w:tab w:val="left" w:pos="817"/>
        </w:tabs>
        <w:kinsoku w:val="0"/>
        <w:overflowPunct w:val="0"/>
        <w:spacing w:line="360" w:lineRule="auto"/>
        <w:ind w:right="1643"/>
      </w:pPr>
      <w:r>
        <w:t xml:space="preserve">Vankka J., Halonen K., </w:t>
      </w:r>
      <w:r>
        <w:rPr>
          <w:i/>
          <w:iCs/>
        </w:rPr>
        <w:t>Direct digital synthesizers: theory, design and</w:t>
      </w:r>
      <w:r>
        <w:rPr>
          <w:i/>
          <w:iCs/>
          <w:spacing w:val="-57"/>
        </w:rPr>
        <w:t xml:space="preserve"> </w:t>
      </w:r>
      <w:r>
        <w:rPr>
          <w:i/>
          <w:iCs/>
        </w:rPr>
        <w:t xml:space="preserve">applications, </w:t>
      </w:r>
      <w:r>
        <w:t>Boston: Kluwer Academic</w:t>
      </w:r>
      <w:r>
        <w:rPr>
          <w:spacing w:val="-1"/>
        </w:rPr>
        <w:t xml:space="preserve"> </w:t>
      </w:r>
      <w:r>
        <w:t>Publ., 2001.</w:t>
      </w:r>
    </w:p>
    <w:p w14:paraId="775466F4" w14:textId="77777777" w:rsidR="00785A2E" w:rsidRDefault="00FA04FB">
      <w:pPr>
        <w:pStyle w:val="ListParagraph"/>
        <w:numPr>
          <w:ilvl w:val="0"/>
          <w:numId w:val="1"/>
        </w:numPr>
        <w:tabs>
          <w:tab w:val="left" w:pos="817"/>
        </w:tabs>
        <w:kinsoku w:val="0"/>
        <w:overflowPunct w:val="0"/>
        <w:spacing w:line="360" w:lineRule="auto"/>
        <w:ind w:right="790"/>
        <w:jc w:val="both"/>
        <w:rPr>
          <w:color w:val="000000"/>
        </w:rPr>
      </w:pPr>
      <w:r>
        <w:t>Analog Devices,</w:t>
      </w:r>
      <w:r>
        <w:rPr>
          <w:color w:val="0000FF"/>
        </w:rPr>
        <w:t xml:space="preserve"> </w:t>
      </w:r>
      <w:hyperlink r:id="rId78" w:history="1">
        <w:r>
          <w:rPr>
            <w:color w:val="0000FF"/>
            <w:u w:val="single"/>
          </w:rPr>
          <w:t>Ask The Application Engineer – 33: All About Direct Digital</w:t>
        </w:r>
      </w:hyperlink>
      <w:r>
        <w:rPr>
          <w:color w:val="0000FF"/>
          <w:spacing w:val="-57"/>
        </w:rPr>
        <w:t xml:space="preserve"> </w:t>
      </w:r>
      <w:hyperlink r:id="rId79" w:history="1">
        <w:r>
          <w:rPr>
            <w:color w:val="0000FF"/>
            <w:u w:val="single"/>
          </w:rPr>
          <w:t>Synthesis</w:t>
        </w:r>
      </w:hyperlink>
      <w:r>
        <w:rPr>
          <w:color w:val="000000"/>
        </w:rPr>
        <w:t>,</w:t>
      </w:r>
      <w:r>
        <w:rPr>
          <w:color w:val="0000FF"/>
        </w:rPr>
        <w:t xml:space="preserve"> </w:t>
      </w:r>
      <w:hyperlink r:id="rId80" w:history="1">
        <w:r>
          <w:rPr>
            <w:color w:val="0000FF"/>
            <w:u w:val="single"/>
          </w:rPr>
          <w:t>http://www.analog.com/en/analog-dialogue/articles/all-about-direct-</w:t>
        </w:r>
      </w:hyperlink>
      <w:r>
        <w:rPr>
          <w:color w:val="0000FF"/>
          <w:spacing w:val="-57"/>
        </w:rPr>
        <w:t xml:space="preserve"> </w:t>
      </w:r>
      <w:hyperlink r:id="rId81" w:history="1">
        <w:r>
          <w:rPr>
            <w:color w:val="0000FF"/>
            <w:u w:val="single"/>
          </w:rPr>
          <w:t>digital-synthesis.html,</w:t>
        </w:r>
        <w:r>
          <w:rPr>
            <w:color w:val="0000FF"/>
          </w:rPr>
          <w:t xml:space="preserve"> </w:t>
        </w:r>
      </w:hyperlink>
      <w:r>
        <w:rPr>
          <w:color w:val="000000"/>
        </w:rPr>
        <w:t>stan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na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dzień: 05.01.2018</w:t>
      </w:r>
    </w:p>
    <w:p w14:paraId="7BFE8DC2" w14:textId="77777777" w:rsidR="00785A2E" w:rsidRDefault="00FA04FB">
      <w:pPr>
        <w:pStyle w:val="ListParagraph"/>
        <w:numPr>
          <w:ilvl w:val="0"/>
          <w:numId w:val="1"/>
        </w:numPr>
        <w:tabs>
          <w:tab w:val="left" w:pos="817"/>
        </w:tabs>
        <w:kinsoku w:val="0"/>
        <w:overflowPunct w:val="0"/>
        <w:spacing w:line="360" w:lineRule="auto"/>
        <w:ind w:right="434"/>
        <w:jc w:val="both"/>
        <w:rPr>
          <w:color w:val="000000"/>
        </w:rPr>
      </w:pPr>
      <w:r>
        <w:t>All About Circuts,</w:t>
      </w:r>
      <w:r>
        <w:rPr>
          <w:color w:val="0000FF"/>
        </w:rPr>
        <w:t xml:space="preserve"> </w:t>
      </w:r>
      <w:hyperlink r:id="rId82" w:history="1">
        <w:r>
          <w:rPr>
            <w:color w:val="0000FF"/>
            <w:u w:val="single"/>
          </w:rPr>
          <w:t>Everything You Need to Know About Direct Digital Synthesis</w:t>
        </w:r>
      </w:hyperlink>
      <w:r>
        <w:rPr>
          <w:i/>
          <w:iCs/>
          <w:color w:val="000000"/>
        </w:rPr>
        <w:t>,</w:t>
      </w:r>
      <w:r>
        <w:rPr>
          <w:i/>
          <w:iCs/>
          <w:color w:val="0000FF"/>
          <w:spacing w:val="-57"/>
        </w:rPr>
        <w:t xml:space="preserve"> </w:t>
      </w:r>
      <w:hyperlink r:id="rId83" w:history="1">
        <w:r>
          <w:rPr>
            <w:color w:val="0000FF"/>
            <w:u w:val="single"/>
          </w:rPr>
          <w:t>https://www.allaboutcircuits.com/technicalarticles/direct-digital-synthesis/</w:t>
        </w:r>
      </w:hyperlink>
      <w:r>
        <w:rPr>
          <w:i/>
          <w:iCs/>
          <w:color w:val="000000"/>
        </w:rPr>
        <w:t xml:space="preserve">, </w:t>
      </w:r>
      <w:r>
        <w:rPr>
          <w:color w:val="000000"/>
        </w:rPr>
        <w:t>stan na</w:t>
      </w:r>
      <w:r>
        <w:rPr>
          <w:color w:val="000000"/>
          <w:spacing w:val="-57"/>
        </w:rPr>
        <w:t xml:space="preserve"> </w:t>
      </w:r>
      <w:r>
        <w:rPr>
          <w:color w:val="000000"/>
        </w:rPr>
        <w:t>dzień: 05.01.2018</w:t>
      </w:r>
    </w:p>
    <w:p w14:paraId="6F9133B3" w14:textId="77777777" w:rsidR="00785A2E" w:rsidRDefault="00785A2E">
      <w:pPr>
        <w:pStyle w:val="ListParagraph"/>
        <w:numPr>
          <w:ilvl w:val="0"/>
          <w:numId w:val="1"/>
        </w:numPr>
        <w:tabs>
          <w:tab w:val="left" w:pos="817"/>
        </w:tabs>
        <w:kinsoku w:val="0"/>
        <w:overflowPunct w:val="0"/>
        <w:spacing w:line="360" w:lineRule="auto"/>
        <w:ind w:right="434"/>
        <w:jc w:val="both"/>
        <w:rPr>
          <w:color w:val="000000"/>
        </w:rPr>
        <w:sectPr w:rsidR="00785A2E">
          <w:headerReference w:type="default" r:id="rId84"/>
          <w:footerReference w:type="default" r:id="rId85"/>
          <w:pgSz w:w="11910" w:h="16840"/>
          <w:pgMar w:top="1060" w:right="1020" w:bottom="1100" w:left="1680" w:header="709" w:footer="916" w:gutter="0"/>
          <w:cols w:space="720"/>
          <w:noEndnote/>
        </w:sectPr>
      </w:pPr>
    </w:p>
    <w:p w14:paraId="30794D58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3898F16D" w14:textId="77777777" w:rsidR="00785A2E" w:rsidRDefault="00785A2E">
      <w:pPr>
        <w:pStyle w:val="BodyText"/>
        <w:kinsoku w:val="0"/>
        <w:overflowPunct w:val="0"/>
        <w:spacing w:before="8"/>
      </w:pPr>
    </w:p>
    <w:p w14:paraId="5E72AEE0" w14:textId="77777777" w:rsidR="00785A2E" w:rsidRDefault="00FA04FB">
      <w:pPr>
        <w:pStyle w:val="BodyText"/>
        <w:kinsoku w:val="0"/>
        <w:overflowPunct w:val="0"/>
        <w:spacing w:before="89"/>
        <w:ind w:left="305"/>
        <w:rPr>
          <w:b/>
          <w:bCs/>
          <w:sz w:val="28"/>
          <w:szCs w:val="28"/>
        </w:rPr>
      </w:pPr>
      <w:bookmarkStart w:id="64" w:name="_bookmark64"/>
      <w:bookmarkEnd w:id="64"/>
      <w:r>
        <w:rPr>
          <w:b/>
          <w:bCs/>
          <w:sz w:val="28"/>
          <w:szCs w:val="28"/>
        </w:rPr>
        <w:t>Dodatek</w:t>
      </w:r>
      <w:r>
        <w:rPr>
          <w:b/>
          <w:bCs/>
          <w:spacing w:val="-7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A.</w:t>
      </w:r>
    </w:p>
    <w:p w14:paraId="70AB9DC4" w14:textId="77777777" w:rsidR="00785A2E" w:rsidRDefault="00FA04FB">
      <w:pPr>
        <w:pStyle w:val="Heading1"/>
        <w:kinsoku w:val="0"/>
        <w:overflowPunct w:val="0"/>
        <w:spacing w:before="200"/>
      </w:pPr>
      <w:r>
        <w:t>Schemat</w:t>
      </w:r>
      <w:r>
        <w:rPr>
          <w:spacing w:val="-8"/>
        </w:rPr>
        <w:t xml:space="preserve"> </w:t>
      </w:r>
      <w:r>
        <w:t>połączenia</w:t>
      </w:r>
      <w:r>
        <w:rPr>
          <w:spacing w:val="-3"/>
        </w:rPr>
        <w:t xml:space="preserve"> </w:t>
      </w:r>
      <w:r>
        <w:t>MIDI</w:t>
      </w:r>
      <w:r>
        <w:rPr>
          <w:spacing w:val="-3"/>
        </w:rPr>
        <w:t xml:space="preserve"> </w:t>
      </w:r>
      <w:r>
        <w:t>z</w:t>
      </w:r>
      <w:r>
        <w:rPr>
          <w:spacing w:val="-8"/>
        </w:rPr>
        <w:t xml:space="preserve"> </w:t>
      </w:r>
      <w:r>
        <w:t>portem</w:t>
      </w:r>
      <w:r>
        <w:rPr>
          <w:spacing w:val="-7"/>
        </w:rPr>
        <w:t xml:space="preserve"> </w:t>
      </w:r>
      <w:r>
        <w:t>szeregowym</w:t>
      </w:r>
      <w:r>
        <w:rPr>
          <w:spacing w:val="-8"/>
        </w:rPr>
        <w:t xml:space="preserve"> </w:t>
      </w:r>
      <w:r>
        <w:t>UART</w:t>
      </w:r>
    </w:p>
    <w:p w14:paraId="02D0529B" w14:textId="77777777" w:rsidR="00785A2E" w:rsidRDefault="00785A2E">
      <w:pPr>
        <w:pStyle w:val="BodyText"/>
        <w:kinsoku w:val="0"/>
        <w:overflowPunct w:val="0"/>
        <w:rPr>
          <w:b/>
          <w:bCs/>
          <w:sz w:val="20"/>
          <w:szCs w:val="20"/>
        </w:rPr>
      </w:pPr>
    </w:p>
    <w:p w14:paraId="0CFDB517" w14:textId="77777777" w:rsidR="00785A2E" w:rsidRDefault="00785A2E">
      <w:pPr>
        <w:pStyle w:val="BodyText"/>
        <w:kinsoku w:val="0"/>
        <w:overflowPunct w:val="0"/>
        <w:rPr>
          <w:b/>
          <w:bCs/>
          <w:sz w:val="20"/>
          <w:szCs w:val="20"/>
        </w:rPr>
      </w:pPr>
    </w:p>
    <w:p w14:paraId="7C18F059" w14:textId="77777777" w:rsidR="00785A2E" w:rsidRDefault="00785A2E">
      <w:pPr>
        <w:pStyle w:val="BodyText"/>
        <w:kinsoku w:val="0"/>
        <w:overflowPunct w:val="0"/>
        <w:rPr>
          <w:b/>
          <w:bCs/>
          <w:sz w:val="20"/>
          <w:szCs w:val="20"/>
        </w:rPr>
      </w:pPr>
    </w:p>
    <w:p w14:paraId="63C9719E" w14:textId="600BAD51" w:rsidR="00785A2E" w:rsidRDefault="008A7FC3">
      <w:pPr>
        <w:pStyle w:val="BodyText"/>
        <w:kinsoku w:val="0"/>
        <w:overflowPunct w:val="0"/>
        <w:spacing w:before="11"/>
        <w:rPr>
          <w:b/>
          <w:bCs/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0" locked="0" layoutInCell="0" allowOverlap="1" wp14:anchorId="4240C461" wp14:editId="56FDC216">
                <wp:simplePos x="0" y="0"/>
                <wp:positionH relativeFrom="page">
                  <wp:posOffset>1260475</wp:posOffset>
                </wp:positionH>
                <wp:positionV relativeFrom="paragraph">
                  <wp:posOffset>117475</wp:posOffset>
                </wp:positionV>
                <wp:extent cx="5194300" cy="5181600"/>
                <wp:effectExtent l="0" t="0" r="0" b="0"/>
                <wp:wrapTopAndBottom/>
                <wp:docPr id="76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94300" cy="518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AEB20C" w14:textId="4B6CFA4F" w:rsidR="00785A2E" w:rsidRDefault="008A7FC3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816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80005E" wp14:editId="190AB922">
                                  <wp:extent cx="5191125" cy="5191125"/>
                                  <wp:effectExtent l="0" t="0" r="0" b="0"/>
                                  <wp:docPr id="48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91125" cy="5191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F11E39" w14:textId="77777777" w:rsidR="00785A2E" w:rsidRDefault="00785A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40C461" id="Rectangle 63" o:spid="_x0000_s1043" style="position:absolute;margin-left:99.25pt;margin-top:9.25pt;width:409pt;height:408pt;z-index: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" o:allowincell="f" filled="f" stroked="f">
                <v:textbox inset="0,0,0,0">
                  <w:txbxContent>
                    <w:p w14:paraId="00AEB20C" w14:textId="4B6CFA4F" w:rsidR="00000000" w:rsidRDefault="008A7FC3">
                      <w:pPr>
                        <w:widowControl/>
                        <w:autoSpaceDE/>
                        <w:autoSpaceDN/>
                        <w:adjustRightInd/>
                        <w:spacing w:line="816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80005E" wp14:editId="190AB922">
                            <wp:extent cx="5191125" cy="5191125"/>
                            <wp:effectExtent l="0" t="0" r="0" b="0"/>
                            <wp:docPr id="48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91125" cy="5191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F11E39" w14:textId="77777777" w:rsidR="00000000" w:rsidRDefault="00FA04F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4218AFA9" w14:textId="77777777" w:rsidR="00785A2E" w:rsidRDefault="00785A2E">
      <w:pPr>
        <w:pStyle w:val="BodyText"/>
        <w:kinsoku w:val="0"/>
        <w:overflowPunct w:val="0"/>
        <w:spacing w:before="11"/>
        <w:rPr>
          <w:b/>
          <w:bCs/>
          <w:sz w:val="13"/>
          <w:szCs w:val="13"/>
        </w:rPr>
        <w:sectPr w:rsidR="00785A2E">
          <w:headerReference w:type="default" r:id="rId88"/>
          <w:footerReference w:type="default" r:id="rId89"/>
          <w:pgSz w:w="11910" w:h="16840"/>
          <w:pgMar w:top="1380" w:right="1020" w:bottom="1100" w:left="1680" w:header="707" w:footer="916" w:gutter="0"/>
          <w:cols w:space="720"/>
          <w:noEndnote/>
        </w:sectPr>
      </w:pPr>
    </w:p>
    <w:p w14:paraId="4817CA80" w14:textId="77777777" w:rsidR="00785A2E" w:rsidRDefault="00785A2E">
      <w:pPr>
        <w:pStyle w:val="BodyText"/>
        <w:kinsoku w:val="0"/>
        <w:overflowPunct w:val="0"/>
        <w:rPr>
          <w:b/>
          <w:bCs/>
          <w:sz w:val="20"/>
          <w:szCs w:val="20"/>
        </w:rPr>
      </w:pPr>
    </w:p>
    <w:p w14:paraId="53C05DC0" w14:textId="77777777" w:rsidR="00785A2E" w:rsidRDefault="00785A2E">
      <w:pPr>
        <w:pStyle w:val="BodyText"/>
        <w:kinsoku w:val="0"/>
        <w:overflowPunct w:val="0"/>
        <w:spacing w:before="8"/>
        <w:rPr>
          <w:b/>
          <w:bCs/>
        </w:rPr>
      </w:pPr>
    </w:p>
    <w:p w14:paraId="15D97302" w14:textId="77777777" w:rsidR="00785A2E" w:rsidRDefault="00FA04FB">
      <w:pPr>
        <w:pStyle w:val="BodyText"/>
        <w:kinsoku w:val="0"/>
        <w:overflowPunct w:val="0"/>
        <w:spacing w:before="89"/>
        <w:ind w:left="305"/>
        <w:rPr>
          <w:b/>
          <w:bCs/>
          <w:sz w:val="28"/>
          <w:szCs w:val="28"/>
        </w:rPr>
      </w:pPr>
      <w:bookmarkStart w:id="65" w:name="_bookmark65"/>
      <w:bookmarkEnd w:id="65"/>
      <w:r>
        <w:rPr>
          <w:b/>
          <w:bCs/>
          <w:sz w:val="28"/>
          <w:szCs w:val="28"/>
        </w:rPr>
        <w:t>Dodatek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B.</w:t>
      </w:r>
    </w:p>
    <w:p w14:paraId="521DC88D" w14:textId="77777777" w:rsidR="00785A2E" w:rsidRDefault="00FA04FB">
      <w:pPr>
        <w:pStyle w:val="Heading1"/>
        <w:kinsoku w:val="0"/>
        <w:overflowPunct w:val="0"/>
        <w:spacing w:before="200"/>
      </w:pPr>
      <w:r>
        <w:t>Spis</w:t>
      </w:r>
      <w:r>
        <w:rPr>
          <w:spacing w:val="-4"/>
        </w:rPr>
        <w:t xml:space="preserve"> </w:t>
      </w:r>
      <w:r>
        <w:t>zawartości</w:t>
      </w:r>
      <w:r>
        <w:rPr>
          <w:spacing w:val="-5"/>
        </w:rPr>
        <w:t xml:space="preserve"> </w:t>
      </w:r>
      <w:r>
        <w:t>dołączonej</w:t>
      </w:r>
      <w:r>
        <w:rPr>
          <w:spacing w:val="-5"/>
        </w:rPr>
        <w:t xml:space="preserve"> </w:t>
      </w:r>
      <w:r>
        <w:t>płyty</w:t>
      </w:r>
      <w:r>
        <w:rPr>
          <w:spacing w:val="-4"/>
        </w:rPr>
        <w:t xml:space="preserve"> </w:t>
      </w:r>
      <w:r>
        <w:t>CD</w:t>
      </w:r>
    </w:p>
    <w:p w14:paraId="5BA3A53C" w14:textId="77777777" w:rsidR="00785A2E" w:rsidRDefault="00785A2E">
      <w:pPr>
        <w:pStyle w:val="BodyText"/>
        <w:kinsoku w:val="0"/>
        <w:overflowPunct w:val="0"/>
        <w:rPr>
          <w:b/>
          <w:bCs/>
          <w:sz w:val="34"/>
          <w:szCs w:val="34"/>
        </w:rPr>
      </w:pPr>
    </w:p>
    <w:p w14:paraId="3006CABC" w14:textId="77777777" w:rsidR="00785A2E" w:rsidRDefault="00785A2E">
      <w:pPr>
        <w:pStyle w:val="BodyText"/>
        <w:kinsoku w:val="0"/>
        <w:overflowPunct w:val="0"/>
        <w:spacing w:before="10"/>
        <w:rPr>
          <w:b/>
          <w:bCs/>
          <w:sz w:val="31"/>
          <w:szCs w:val="31"/>
        </w:rPr>
      </w:pPr>
    </w:p>
    <w:p w14:paraId="0F9C6345" w14:textId="77777777" w:rsidR="00785A2E" w:rsidRDefault="00FA04FB">
      <w:pPr>
        <w:pStyle w:val="BodyText"/>
        <w:kinsoku w:val="0"/>
        <w:overflowPunct w:val="0"/>
        <w:spacing w:line="360" w:lineRule="auto"/>
        <w:ind w:left="305" w:right="396"/>
      </w:pPr>
      <w:r>
        <w:t>All</w:t>
      </w:r>
      <w:r>
        <w:rPr>
          <w:spacing w:val="11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Direct</w:t>
      </w:r>
      <w:r>
        <w:rPr>
          <w:spacing w:val="11"/>
        </w:rPr>
        <w:t xml:space="preserve"> </w:t>
      </w:r>
      <w:r>
        <w:t>Digital</w:t>
      </w:r>
      <w:r>
        <w:rPr>
          <w:spacing w:val="11"/>
        </w:rPr>
        <w:t xml:space="preserve"> </w:t>
      </w:r>
      <w:r>
        <w:t>Synthesis</w:t>
      </w:r>
      <w:r>
        <w:rPr>
          <w:spacing w:val="11"/>
        </w:rPr>
        <w:t xml:space="preserve"> </w:t>
      </w:r>
      <w:r>
        <w:t>_</w:t>
      </w:r>
      <w:r>
        <w:rPr>
          <w:spacing w:val="10"/>
        </w:rPr>
        <w:t xml:space="preserve"> </w:t>
      </w:r>
      <w:r>
        <w:t>Analog</w:t>
      </w:r>
      <w:r>
        <w:rPr>
          <w:spacing w:val="8"/>
        </w:rPr>
        <w:t xml:space="preserve"> </w:t>
      </w:r>
      <w:r>
        <w:t>Devices.htm</w:t>
      </w:r>
      <w:r>
        <w:rPr>
          <w:spacing w:val="16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strona</w:t>
      </w:r>
      <w:r>
        <w:rPr>
          <w:spacing w:val="9"/>
        </w:rPr>
        <w:t xml:space="preserve"> </w:t>
      </w:r>
      <w:r>
        <w:t>internetowa</w:t>
      </w:r>
      <w:r>
        <w:rPr>
          <w:spacing w:val="9"/>
        </w:rPr>
        <w:t xml:space="preserve"> </w:t>
      </w:r>
      <w:r>
        <w:t>zawarta</w:t>
      </w:r>
      <w:r>
        <w:rPr>
          <w:spacing w:val="-57"/>
        </w:rPr>
        <w:t xml:space="preserve"> </w:t>
      </w:r>
      <w:r>
        <w:t>w</w:t>
      </w:r>
      <w:r>
        <w:rPr>
          <w:spacing w:val="-1"/>
        </w:rPr>
        <w:t xml:space="preserve"> </w:t>
      </w:r>
      <w:r>
        <w:t>bibliografii na</w:t>
      </w:r>
      <w:r>
        <w:rPr>
          <w:spacing w:val="-1"/>
        </w:rPr>
        <w:t xml:space="preserve"> </w:t>
      </w:r>
      <w:r>
        <w:t>pozycji</w:t>
      </w:r>
      <w:r>
        <w:rPr>
          <w:spacing w:val="2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wraz z</w:t>
      </w:r>
      <w:r>
        <w:rPr>
          <w:spacing w:val="1"/>
        </w:rPr>
        <w:t xml:space="preserve"> </w:t>
      </w:r>
      <w:r>
        <w:t>folderem z</w:t>
      </w:r>
      <w:r>
        <w:rPr>
          <w:spacing w:val="1"/>
        </w:rPr>
        <w:t xml:space="preserve"> </w:t>
      </w:r>
      <w:r>
        <w:t>plikami,</w:t>
      </w:r>
    </w:p>
    <w:p w14:paraId="7D9900CA" w14:textId="77777777" w:rsidR="00785A2E" w:rsidRDefault="00FA04FB">
      <w:pPr>
        <w:pStyle w:val="BodyText"/>
        <w:kinsoku w:val="0"/>
        <w:overflowPunct w:val="0"/>
        <w:spacing w:before="118" w:line="362" w:lineRule="auto"/>
        <w:ind w:left="305" w:right="392"/>
      </w:pPr>
      <w:r>
        <w:t>Everything You Need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Synthesis.htm</w:t>
      </w:r>
      <w:r>
        <w:rPr>
          <w:spacing w:val="6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strona internetowa</w:t>
      </w:r>
      <w:r>
        <w:rPr>
          <w:spacing w:val="-57"/>
        </w:rPr>
        <w:t xml:space="preserve"> </w:t>
      </w:r>
      <w:r>
        <w:t>zawarta</w:t>
      </w:r>
      <w:r>
        <w:rPr>
          <w:spacing w:val="-3"/>
        </w:rPr>
        <w:t xml:space="preserve"> </w:t>
      </w:r>
      <w:r>
        <w:t>w bibliografii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pozycji 9 wraz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folderem z plikami,</w:t>
      </w:r>
    </w:p>
    <w:p w14:paraId="71C04475" w14:textId="77777777" w:rsidR="00785A2E" w:rsidRDefault="00FA04FB">
      <w:pPr>
        <w:pStyle w:val="BodyText"/>
        <w:tabs>
          <w:tab w:val="left" w:pos="7218"/>
          <w:tab w:val="left" w:pos="7542"/>
          <w:tab w:val="left" w:pos="8276"/>
        </w:tabs>
        <w:kinsoku w:val="0"/>
        <w:overflowPunct w:val="0"/>
        <w:spacing w:before="115" w:line="360" w:lineRule="auto"/>
        <w:ind w:left="305" w:right="392"/>
      </w:pPr>
      <w:r>
        <w:t>Syntezer_dźwięku_w_układzie_FPGA_Mateusz_Dyrdół_276528.doc</w:t>
      </w:r>
      <w:r>
        <w:tab/>
        <w:t>–</w:t>
      </w:r>
      <w:r>
        <w:tab/>
        <w:t>Tekst</w:t>
      </w:r>
      <w:r>
        <w:tab/>
        <w:t>pracy</w:t>
      </w:r>
      <w:r>
        <w:rPr>
          <w:spacing w:val="-57"/>
        </w:rPr>
        <w:t xml:space="preserve"> </w:t>
      </w:r>
      <w:r>
        <w:t>zapisany</w:t>
      </w:r>
      <w:r>
        <w:rPr>
          <w:spacing w:val="-5"/>
        </w:rPr>
        <w:t xml:space="preserve"> </w:t>
      </w:r>
      <w:r>
        <w:t>w</w:t>
      </w:r>
      <w:r>
        <w:rPr>
          <w:spacing w:val="-1"/>
        </w:rPr>
        <w:t xml:space="preserve"> </w:t>
      </w:r>
      <w:r>
        <w:t>formacie MS</w:t>
      </w:r>
      <w:r>
        <w:rPr>
          <w:spacing w:val="2"/>
        </w:rPr>
        <w:t xml:space="preserve"> </w:t>
      </w:r>
      <w:r>
        <w:t>Word,</w:t>
      </w:r>
    </w:p>
    <w:p w14:paraId="780F3F1A" w14:textId="77777777" w:rsidR="00785A2E" w:rsidRDefault="00FA04FB">
      <w:pPr>
        <w:pStyle w:val="BodyText"/>
        <w:tabs>
          <w:tab w:val="left" w:pos="7201"/>
          <w:tab w:val="left" w:pos="7533"/>
          <w:tab w:val="left" w:pos="8276"/>
        </w:tabs>
        <w:kinsoku w:val="0"/>
        <w:overflowPunct w:val="0"/>
        <w:spacing w:before="120" w:line="360" w:lineRule="auto"/>
        <w:ind w:left="305" w:right="392"/>
      </w:pPr>
      <w:r>
        <w:t>Syntezer_dźwięku_w_układzie_FPGA_Mateusz_Dyrdół_276528.pdf</w:t>
      </w:r>
      <w:r>
        <w:tab/>
        <w:t>–</w:t>
      </w:r>
      <w:r>
        <w:tab/>
        <w:t>Tekst</w:t>
      </w:r>
      <w:r>
        <w:tab/>
        <w:t>pracy</w:t>
      </w:r>
      <w:r>
        <w:rPr>
          <w:spacing w:val="-57"/>
        </w:rPr>
        <w:t xml:space="preserve"> </w:t>
      </w:r>
      <w:r>
        <w:t>zapisany</w:t>
      </w:r>
      <w:r>
        <w:rPr>
          <w:spacing w:val="-5"/>
        </w:rPr>
        <w:t xml:space="preserve"> </w:t>
      </w:r>
      <w:r>
        <w:t>w</w:t>
      </w:r>
      <w:r>
        <w:rPr>
          <w:spacing w:val="-1"/>
        </w:rPr>
        <w:t xml:space="preserve"> </w:t>
      </w:r>
      <w:r>
        <w:t>formacie pdf,</w:t>
      </w:r>
    </w:p>
    <w:p w14:paraId="7BF4B95C" w14:textId="77777777" w:rsidR="00785A2E" w:rsidRDefault="00FA04FB">
      <w:pPr>
        <w:pStyle w:val="BodyText"/>
        <w:kinsoku w:val="0"/>
        <w:overflowPunct w:val="0"/>
        <w:spacing w:before="120" w:line="465" w:lineRule="auto"/>
        <w:ind w:left="305" w:right="958"/>
      </w:pPr>
      <w:r>
        <w:t>synth.qar – Archiwum projektu wygenerowane w środowisku Intel Quartus Prime,</w:t>
      </w:r>
      <w:r>
        <w:rPr>
          <w:spacing w:val="-57"/>
        </w:rPr>
        <w:t xml:space="preserve"> </w:t>
      </w:r>
      <w:r>
        <w:t>sine.pcm</w:t>
      </w:r>
      <w:r>
        <w:rPr>
          <w:spacing w:val="4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plik</w:t>
      </w:r>
      <w:r>
        <w:rPr>
          <w:spacing w:val="4"/>
        </w:rPr>
        <w:t xml:space="preserve"> </w:t>
      </w:r>
      <w:r>
        <w:t>w</w:t>
      </w:r>
      <w:r>
        <w:rPr>
          <w:spacing w:val="4"/>
        </w:rPr>
        <w:t xml:space="preserve"> </w:t>
      </w:r>
      <w:r>
        <w:t>rozszerzeniu</w:t>
      </w:r>
      <w:r>
        <w:rPr>
          <w:spacing w:val="5"/>
        </w:rPr>
        <w:t xml:space="preserve"> </w:t>
      </w:r>
      <w:r>
        <w:t>pcm</w:t>
      </w:r>
      <w:r>
        <w:rPr>
          <w:spacing w:val="4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generacji</w:t>
      </w:r>
      <w:r>
        <w:rPr>
          <w:spacing w:val="6"/>
        </w:rPr>
        <w:t xml:space="preserve"> </w:t>
      </w:r>
      <w:r>
        <w:t>sygnału</w:t>
      </w:r>
      <w:r>
        <w:rPr>
          <w:spacing w:val="5"/>
        </w:rPr>
        <w:t xml:space="preserve"> </w:t>
      </w:r>
      <w:r>
        <w:t>sinusoidalnego,</w:t>
      </w:r>
      <w:r>
        <w:rPr>
          <w:spacing w:val="1"/>
        </w:rPr>
        <w:t xml:space="preserve"> </w:t>
      </w:r>
      <w:r>
        <w:t>saw.pcm – plik w rozszerzeniu pcm do generacji sygnału piłokształtnego,</w:t>
      </w:r>
      <w:r>
        <w:rPr>
          <w:spacing w:val="1"/>
        </w:rPr>
        <w:t xml:space="preserve"> </w:t>
      </w:r>
      <w:r>
        <w:t>triangle.pcm</w:t>
      </w:r>
      <w:r>
        <w:rPr>
          <w:spacing w:val="5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plik</w:t>
      </w:r>
      <w:r>
        <w:rPr>
          <w:spacing w:val="4"/>
        </w:rPr>
        <w:t xml:space="preserve"> </w:t>
      </w:r>
      <w:r>
        <w:t>w</w:t>
      </w:r>
      <w:r>
        <w:rPr>
          <w:spacing w:val="5"/>
        </w:rPr>
        <w:t xml:space="preserve"> </w:t>
      </w:r>
      <w:r>
        <w:t>rozszerzeniu</w:t>
      </w:r>
      <w:r>
        <w:rPr>
          <w:spacing w:val="4"/>
        </w:rPr>
        <w:t xml:space="preserve"> </w:t>
      </w:r>
      <w:r>
        <w:t>pcm</w:t>
      </w:r>
      <w:r>
        <w:rPr>
          <w:spacing w:val="5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generacji</w:t>
      </w:r>
      <w:r>
        <w:rPr>
          <w:spacing w:val="5"/>
        </w:rPr>
        <w:t xml:space="preserve"> </w:t>
      </w:r>
      <w:r>
        <w:t>sygnału</w:t>
      </w:r>
      <w:r>
        <w:rPr>
          <w:spacing w:val="5"/>
        </w:rPr>
        <w:t xml:space="preserve"> </w:t>
      </w:r>
      <w:r>
        <w:t>trójkątnego,</w:t>
      </w:r>
      <w:r>
        <w:rPr>
          <w:spacing w:val="1"/>
        </w:rPr>
        <w:t xml:space="preserve"> </w:t>
      </w:r>
      <w:r>
        <w:t>sine.wav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plik dźwiękowy</w:t>
      </w:r>
      <w:r>
        <w:rPr>
          <w:spacing w:val="-5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sygnałem sinusoidalnym,</w:t>
      </w:r>
    </w:p>
    <w:p w14:paraId="7677F46E" w14:textId="77777777" w:rsidR="00785A2E" w:rsidRDefault="00FA04FB">
      <w:pPr>
        <w:pStyle w:val="BodyText"/>
        <w:kinsoku w:val="0"/>
        <w:overflowPunct w:val="0"/>
        <w:spacing w:line="463" w:lineRule="auto"/>
        <w:ind w:left="305" w:right="3619"/>
      </w:pPr>
      <w:r>
        <w:t>saw.wav - plik dźwiękowy z sygnałem piłokształtnym,</w:t>
      </w:r>
      <w:r>
        <w:rPr>
          <w:spacing w:val="-57"/>
        </w:rPr>
        <w:t xml:space="preserve"> </w:t>
      </w:r>
      <w:r>
        <w:t>triangle.wav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plik</w:t>
      </w:r>
      <w:r>
        <w:rPr>
          <w:spacing w:val="-1"/>
        </w:rPr>
        <w:t xml:space="preserve"> </w:t>
      </w:r>
      <w:r>
        <w:t>dźwiękowy</w:t>
      </w:r>
      <w:r>
        <w:rPr>
          <w:spacing w:val="-5"/>
        </w:rPr>
        <w:t xml:space="preserve"> </w:t>
      </w:r>
      <w:r>
        <w:t>z sygnałem</w:t>
      </w:r>
      <w:r>
        <w:rPr>
          <w:spacing w:val="-1"/>
        </w:rPr>
        <w:t xml:space="preserve"> </w:t>
      </w:r>
      <w:r>
        <w:t>trójkątnym.</w:t>
      </w:r>
    </w:p>
    <w:p w14:paraId="72E92375" w14:textId="77777777" w:rsidR="00785A2E" w:rsidRDefault="00785A2E">
      <w:pPr>
        <w:pStyle w:val="BodyText"/>
        <w:kinsoku w:val="0"/>
        <w:overflowPunct w:val="0"/>
        <w:spacing w:line="463" w:lineRule="auto"/>
        <w:ind w:left="305" w:right="3619"/>
        <w:sectPr w:rsidR="00785A2E">
          <w:headerReference w:type="default" r:id="rId90"/>
          <w:footerReference w:type="default" r:id="rId91"/>
          <w:pgSz w:w="11910" w:h="16840"/>
          <w:pgMar w:top="1380" w:right="1020" w:bottom="1100" w:left="1680" w:header="707" w:footer="916" w:gutter="0"/>
          <w:cols w:space="720"/>
          <w:noEndnote/>
        </w:sectPr>
      </w:pPr>
    </w:p>
    <w:p w14:paraId="75023750" w14:textId="77777777" w:rsidR="00785A2E" w:rsidRDefault="00785A2E">
      <w:pPr>
        <w:pStyle w:val="BodyText"/>
        <w:kinsoku w:val="0"/>
        <w:overflowPunct w:val="0"/>
        <w:rPr>
          <w:sz w:val="20"/>
          <w:szCs w:val="20"/>
        </w:rPr>
      </w:pPr>
    </w:p>
    <w:p w14:paraId="7110E2FC" w14:textId="77777777" w:rsidR="00785A2E" w:rsidRDefault="00785A2E">
      <w:pPr>
        <w:pStyle w:val="BodyText"/>
        <w:kinsoku w:val="0"/>
        <w:overflowPunct w:val="0"/>
        <w:spacing w:before="6"/>
        <w:rPr>
          <w:sz w:val="21"/>
          <w:szCs w:val="21"/>
        </w:rPr>
      </w:pPr>
    </w:p>
    <w:p w14:paraId="2FE0BF2E" w14:textId="77777777" w:rsidR="00785A2E" w:rsidRDefault="00FA04FB">
      <w:pPr>
        <w:pStyle w:val="Heading1"/>
        <w:kinsoku w:val="0"/>
        <w:overflowPunct w:val="0"/>
      </w:pPr>
      <w:bookmarkStart w:id="66" w:name="_bookmark66"/>
      <w:bookmarkEnd w:id="66"/>
      <w:r>
        <w:t>Spis</w:t>
      </w:r>
      <w:r>
        <w:rPr>
          <w:spacing w:val="-6"/>
        </w:rPr>
        <w:t xml:space="preserve"> </w:t>
      </w:r>
      <w:r>
        <w:t>ilustracji</w:t>
      </w:r>
    </w:p>
    <w:p w14:paraId="5C131543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761"/>
        <w:ind w:left="305"/>
        <w:rPr>
          <w:b/>
          <w:bCs/>
        </w:rPr>
      </w:pPr>
      <w:hyperlink w:anchor="bookmark5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1-1 Metoda subtraktywna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9</w:t>
        </w:r>
      </w:hyperlink>
    </w:p>
    <w:p w14:paraId="6323851A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9"/>
        <w:ind w:left="305"/>
        <w:rPr>
          <w:b/>
          <w:bCs/>
        </w:rPr>
      </w:pPr>
      <w:hyperlink w:anchor="bookmark8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1-2 Obwiednia</w:t>
        </w:r>
        <w:r w:rsidR="00FA04FB">
          <w:rPr>
            <w:b/>
            <w:bCs/>
            <w:i/>
            <w:iCs/>
            <w:spacing w:val="-2"/>
          </w:rPr>
          <w:t xml:space="preserve"> </w:t>
        </w:r>
        <w:r w:rsidR="00FA04FB">
          <w:rPr>
            <w:b/>
            <w:bCs/>
            <w:i/>
            <w:iCs/>
          </w:rPr>
          <w:t>ADSR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10</w:t>
        </w:r>
      </w:hyperlink>
    </w:p>
    <w:p w14:paraId="64B62783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7"/>
        <w:ind w:left="305"/>
        <w:rPr>
          <w:b/>
          <w:bCs/>
        </w:rPr>
      </w:pPr>
      <w:hyperlink w:anchor="bookmark10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1-3 Blok syntezy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FM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11</w:t>
        </w:r>
      </w:hyperlink>
    </w:p>
    <w:p w14:paraId="3B16AA1A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9"/>
        <w:ind w:left="305"/>
        <w:rPr>
          <w:b/>
          <w:bCs/>
        </w:rPr>
      </w:pPr>
      <w:hyperlink w:anchor="bookmark11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1-4 Yamaha DX-7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12</w:t>
        </w:r>
      </w:hyperlink>
    </w:p>
    <w:p w14:paraId="6F88754B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7"/>
        <w:ind w:left="305"/>
        <w:rPr>
          <w:b/>
          <w:bCs/>
        </w:rPr>
      </w:pPr>
      <w:hyperlink w:anchor="bookmark16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1-5 Syntezatory RCA MkI i MkII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14</w:t>
        </w:r>
      </w:hyperlink>
    </w:p>
    <w:p w14:paraId="6108B3E2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9"/>
        <w:ind w:left="305"/>
        <w:rPr>
          <w:b/>
          <w:bCs/>
        </w:rPr>
      </w:pPr>
      <w:hyperlink w:anchor="bookmark17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1-6 Minimoog</w:t>
        </w:r>
        <w:r w:rsidR="00FA04FB">
          <w:rPr>
            <w:b/>
            <w:bCs/>
            <w:i/>
            <w:iCs/>
            <w:spacing w:val="-3"/>
          </w:rPr>
          <w:t xml:space="preserve"> </w:t>
        </w:r>
        <w:r w:rsidR="00FA04FB">
          <w:rPr>
            <w:b/>
            <w:bCs/>
            <w:i/>
            <w:iCs/>
          </w:rPr>
          <w:t>Model D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14</w:t>
        </w:r>
      </w:hyperlink>
    </w:p>
    <w:p w14:paraId="25E9C5D6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8"/>
        <w:ind w:left="305"/>
        <w:rPr>
          <w:b/>
          <w:bCs/>
        </w:rPr>
      </w:pPr>
      <w:hyperlink w:anchor="bookmark18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1-7 Ściana syntezatorów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15</w:t>
        </w:r>
      </w:hyperlink>
    </w:p>
    <w:p w14:paraId="14576954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9"/>
        <w:ind w:left="305"/>
        <w:rPr>
          <w:b/>
          <w:bCs/>
        </w:rPr>
      </w:pPr>
      <w:hyperlink w:anchor="bookmark20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1-8 Syntezator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cyfrowy Novation Mininova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16</w:t>
        </w:r>
      </w:hyperlink>
    </w:p>
    <w:p w14:paraId="78707309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7"/>
        <w:ind w:left="305"/>
        <w:rPr>
          <w:b/>
          <w:bCs/>
        </w:rPr>
      </w:pPr>
      <w:hyperlink w:anchor="bookmark22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2"/>
          </w:rPr>
          <w:t xml:space="preserve"> </w:t>
        </w:r>
        <w:r w:rsidR="00FA04FB">
          <w:rPr>
            <w:b/>
            <w:bCs/>
            <w:i/>
            <w:iCs/>
          </w:rPr>
          <w:t>1-9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Arturia</w:t>
        </w:r>
        <w:r w:rsidR="00FA04FB">
          <w:rPr>
            <w:b/>
            <w:bCs/>
            <w:i/>
            <w:iCs/>
            <w:spacing w:val="-2"/>
          </w:rPr>
          <w:t xml:space="preserve"> </w:t>
        </w:r>
        <w:r w:rsidR="00FA04FB">
          <w:rPr>
            <w:b/>
            <w:bCs/>
            <w:i/>
            <w:iCs/>
          </w:rPr>
          <w:t>Minimoog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V,</w:t>
        </w:r>
        <w:r w:rsidR="00FA04FB">
          <w:rPr>
            <w:b/>
            <w:bCs/>
            <w:i/>
            <w:iCs/>
            <w:spacing w:val="-2"/>
          </w:rPr>
          <w:t xml:space="preserve"> </w:t>
        </w:r>
        <w:r w:rsidR="00FA04FB">
          <w:rPr>
            <w:b/>
            <w:bCs/>
            <w:i/>
            <w:iCs/>
          </w:rPr>
          <w:t>wirtualny</w:t>
        </w:r>
        <w:r w:rsidR="00FA04FB">
          <w:rPr>
            <w:b/>
            <w:bCs/>
            <w:i/>
            <w:iCs/>
            <w:spacing w:val="-2"/>
          </w:rPr>
          <w:t xml:space="preserve"> </w:t>
        </w:r>
        <w:r w:rsidR="00FA04FB">
          <w:rPr>
            <w:b/>
            <w:bCs/>
            <w:i/>
            <w:iCs/>
          </w:rPr>
          <w:t>odpowiednik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instrumentu</w:t>
        </w:r>
        <w:r w:rsidR="00FA04FB">
          <w:rPr>
            <w:b/>
            <w:bCs/>
            <w:i/>
            <w:iCs/>
            <w:spacing w:val="-2"/>
          </w:rPr>
          <w:t xml:space="preserve"> </w:t>
        </w:r>
        <w:r w:rsidR="00FA04FB">
          <w:rPr>
            <w:b/>
            <w:bCs/>
            <w:i/>
            <w:iCs/>
          </w:rPr>
          <w:t>Minimoog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17</w:t>
        </w:r>
      </w:hyperlink>
    </w:p>
    <w:p w14:paraId="0CFA10F7" w14:textId="77777777" w:rsidR="00785A2E" w:rsidRDefault="00285A84">
      <w:pPr>
        <w:pStyle w:val="BodyText"/>
        <w:kinsoku w:val="0"/>
        <w:overflowPunct w:val="0"/>
        <w:spacing w:before="139"/>
        <w:ind w:left="305"/>
        <w:rPr>
          <w:b/>
          <w:bCs/>
        </w:rPr>
      </w:pPr>
      <w:hyperlink w:anchor="bookmark23" w:history="1">
        <w:r w:rsidR="00FA04FB">
          <w:rPr>
            <w:b/>
            <w:bCs/>
            <w:i/>
            <w:iCs/>
            <w:spacing w:val="-1"/>
          </w:rPr>
          <w:t>Rysunek</w:t>
        </w:r>
        <w:r w:rsidR="00FA04FB">
          <w:rPr>
            <w:b/>
            <w:bCs/>
            <w:i/>
            <w:iCs/>
          </w:rPr>
          <w:t xml:space="preserve"> 1-10 Xfer Serum, jedna z</w:t>
        </w:r>
        <w:r w:rsidR="00FA04FB">
          <w:rPr>
            <w:b/>
            <w:bCs/>
            <w:i/>
            <w:iCs/>
            <w:spacing w:val="-2"/>
          </w:rPr>
          <w:t xml:space="preserve"> </w:t>
        </w:r>
        <w:r w:rsidR="00FA04FB">
          <w:rPr>
            <w:b/>
            <w:bCs/>
            <w:i/>
            <w:iCs/>
          </w:rPr>
          <w:t>najbardziej popularnych wtyczek</w:t>
        </w:r>
        <w:r w:rsidR="00FA04FB">
          <w:rPr>
            <w:b/>
            <w:bCs/>
            <w:i/>
            <w:iCs/>
            <w:spacing w:val="2"/>
          </w:rPr>
          <w:t xml:space="preserve"> </w:t>
        </w:r>
        <w:r w:rsidR="00FA04FB">
          <w:rPr>
            <w:b/>
            <w:bCs/>
            <w:i/>
            <w:iCs/>
          </w:rPr>
          <w:t>VST na rynku</w:t>
        </w:r>
        <w:r w:rsidR="00FA04FB">
          <w:rPr>
            <w:b/>
            <w:bCs/>
          </w:rPr>
          <w:t>.</w:t>
        </w:r>
        <w:r w:rsidR="00FA04FB">
          <w:rPr>
            <w:b/>
            <w:bCs/>
            <w:spacing w:val="-21"/>
          </w:rPr>
          <w:t xml:space="preserve"> </w:t>
        </w:r>
        <w:r w:rsidR="00FA04FB">
          <w:rPr>
            <w:b/>
            <w:bCs/>
          </w:rPr>
          <w:t>18</w:t>
        </w:r>
      </w:hyperlink>
    </w:p>
    <w:p w14:paraId="70698E66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7"/>
        <w:ind w:left="305"/>
        <w:rPr>
          <w:b/>
          <w:bCs/>
        </w:rPr>
      </w:pPr>
      <w:hyperlink w:anchor="bookmark26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2-1 Gniazdo i</w:t>
        </w:r>
        <w:r w:rsidR="00FA04FB">
          <w:rPr>
            <w:b/>
            <w:bCs/>
            <w:i/>
            <w:iCs/>
            <w:spacing w:val="-2"/>
          </w:rPr>
          <w:t xml:space="preserve"> </w:t>
        </w:r>
        <w:r w:rsidR="00FA04FB">
          <w:rPr>
            <w:b/>
            <w:bCs/>
            <w:i/>
            <w:iCs/>
          </w:rPr>
          <w:t>wtyczka DIN 5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19</w:t>
        </w:r>
      </w:hyperlink>
    </w:p>
    <w:p w14:paraId="1C88C183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9"/>
        <w:ind w:left="305"/>
        <w:rPr>
          <w:b/>
          <w:bCs/>
        </w:rPr>
      </w:pPr>
      <w:hyperlink w:anchor="bookmark27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2-2 Numeracja</w:t>
        </w:r>
        <w:r w:rsidR="00FA04FB">
          <w:rPr>
            <w:b/>
            <w:bCs/>
            <w:i/>
            <w:iCs/>
            <w:spacing w:val="-2"/>
          </w:rPr>
          <w:t xml:space="preserve"> </w:t>
        </w:r>
        <w:r w:rsidR="00FA04FB">
          <w:rPr>
            <w:b/>
            <w:bCs/>
            <w:i/>
            <w:iCs/>
          </w:rPr>
          <w:t>wyjść gniazda DIN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5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20</w:t>
        </w:r>
      </w:hyperlink>
    </w:p>
    <w:p w14:paraId="45748C24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7"/>
        <w:ind w:left="305"/>
        <w:rPr>
          <w:b/>
          <w:bCs/>
        </w:rPr>
      </w:pPr>
      <w:hyperlink w:anchor="bookmark28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2-3 Interfejs MIDI Prodipe 4I4O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20</w:t>
        </w:r>
      </w:hyperlink>
    </w:p>
    <w:p w14:paraId="23311AD8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9"/>
        <w:ind w:left="305"/>
        <w:rPr>
          <w:b/>
          <w:bCs/>
        </w:rPr>
      </w:pPr>
      <w:hyperlink w:anchor="bookmark29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2-4 Ramka MIDI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21</w:t>
        </w:r>
      </w:hyperlink>
    </w:p>
    <w:p w14:paraId="2DDF9B2C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7"/>
        <w:ind w:left="305"/>
        <w:rPr>
          <w:b/>
          <w:bCs/>
        </w:rPr>
      </w:pPr>
      <w:hyperlink w:anchor="bookmark32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3-1 Wygląd płytki bazowej MAXimator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23</w:t>
        </w:r>
      </w:hyperlink>
    </w:p>
    <w:p w14:paraId="7650C47E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9"/>
        <w:ind w:left="305"/>
        <w:rPr>
          <w:b/>
          <w:bCs/>
        </w:rPr>
      </w:pPr>
      <w:hyperlink w:anchor="bookmark33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3-2 USB Blaster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24</w:t>
        </w:r>
      </w:hyperlink>
    </w:p>
    <w:p w14:paraId="138F09FE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7"/>
        <w:ind w:left="305"/>
        <w:rPr>
          <w:b/>
          <w:bCs/>
        </w:rPr>
      </w:pPr>
      <w:hyperlink w:anchor="bookmark34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3-3 Wygląd płytki bazowej MAXimator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24</w:t>
        </w:r>
      </w:hyperlink>
    </w:p>
    <w:p w14:paraId="717EFE42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9"/>
        <w:ind w:left="305"/>
        <w:rPr>
          <w:b/>
          <w:bCs/>
        </w:rPr>
      </w:pPr>
      <w:hyperlink w:anchor="bookmark37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3-4 Architektura syntezera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26</w:t>
        </w:r>
      </w:hyperlink>
    </w:p>
    <w:p w14:paraId="2FED1187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7"/>
        <w:ind w:left="305"/>
        <w:rPr>
          <w:b/>
          <w:bCs/>
        </w:rPr>
      </w:pPr>
      <w:hyperlink w:anchor="bookmark39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3-5 Blok dekodera MIDI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27</w:t>
        </w:r>
      </w:hyperlink>
    </w:p>
    <w:p w14:paraId="34C64315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9"/>
        <w:ind w:left="305"/>
        <w:rPr>
          <w:b/>
          <w:bCs/>
        </w:rPr>
      </w:pPr>
      <w:hyperlink w:anchor="bookmark42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3-6 Blok bezpośredniej syntezy</w:t>
        </w:r>
        <w:r w:rsidR="00FA04FB">
          <w:rPr>
            <w:b/>
            <w:bCs/>
            <w:i/>
            <w:iCs/>
            <w:spacing w:val="-2"/>
          </w:rPr>
          <w:t xml:space="preserve"> </w:t>
        </w:r>
        <w:r w:rsidR="00FA04FB">
          <w:rPr>
            <w:b/>
            <w:bCs/>
            <w:i/>
            <w:iCs/>
          </w:rPr>
          <w:t>cyfrowej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28</w:t>
        </w:r>
      </w:hyperlink>
    </w:p>
    <w:p w14:paraId="35084AB5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7"/>
        <w:ind w:left="305"/>
        <w:rPr>
          <w:b/>
          <w:bCs/>
        </w:rPr>
      </w:pPr>
      <w:hyperlink w:anchor="bookmark44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3-7 Schemat blokowy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oscylatora DDS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29</w:t>
        </w:r>
      </w:hyperlink>
    </w:p>
    <w:p w14:paraId="1A26BF93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40"/>
        <w:ind w:left="305"/>
        <w:rPr>
          <w:b/>
          <w:bCs/>
        </w:rPr>
      </w:pPr>
      <w:hyperlink w:anchor="bookmark47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3-8 Koło fazy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cyfrowej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30</w:t>
        </w:r>
      </w:hyperlink>
    </w:p>
    <w:p w14:paraId="5B901842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6"/>
        <w:ind w:left="305"/>
        <w:rPr>
          <w:b/>
          <w:bCs/>
        </w:rPr>
      </w:pPr>
      <w:hyperlink w:anchor="bookmark48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3-9 Analiza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czterokrotnego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pomnożenia kroku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31</w:t>
        </w:r>
      </w:hyperlink>
    </w:p>
    <w:p w14:paraId="41FF7C1C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40"/>
        <w:ind w:left="305"/>
        <w:rPr>
          <w:b/>
          <w:bCs/>
        </w:rPr>
      </w:pPr>
      <w:hyperlink w:anchor="bookmark49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3-10 Generacja</w:t>
        </w:r>
        <w:r w:rsidR="00FA04FB">
          <w:rPr>
            <w:b/>
            <w:bCs/>
            <w:i/>
            <w:iCs/>
            <w:spacing w:val="2"/>
          </w:rPr>
          <w:t xml:space="preserve"> </w:t>
        </w:r>
        <w:r w:rsidR="00FA04FB">
          <w:rPr>
            <w:b/>
            <w:bCs/>
            <w:i/>
            <w:iCs/>
          </w:rPr>
          <w:t>sinusoidy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32</w:t>
        </w:r>
      </w:hyperlink>
    </w:p>
    <w:p w14:paraId="014919BD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7"/>
        <w:ind w:left="305"/>
        <w:rPr>
          <w:b/>
          <w:bCs/>
        </w:rPr>
      </w:pPr>
      <w:hyperlink w:anchor="bookmark51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3-11 Generacja</w:t>
        </w:r>
        <w:r w:rsidR="00FA04FB">
          <w:rPr>
            <w:b/>
            <w:bCs/>
            <w:i/>
            <w:iCs/>
            <w:spacing w:val="2"/>
          </w:rPr>
          <w:t xml:space="preserve"> </w:t>
        </w:r>
        <w:r w:rsidR="00FA04FB">
          <w:rPr>
            <w:b/>
            <w:bCs/>
            <w:i/>
            <w:iCs/>
          </w:rPr>
          <w:t>sinusoidy z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wykorzystaniem</w:t>
        </w:r>
        <w:r w:rsidR="00FA04FB">
          <w:rPr>
            <w:b/>
            <w:bCs/>
            <w:i/>
            <w:iCs/>
            <w:spacing w:val="2"/>
          </w:rPr>
          <w:t xml:space="preserve"> </w:t>
        </w:r>
        <w:r w:rsidR="00FA04FB">
          <w:rPr>
            <w:b/>
            <w:bCs/>
            <w:i/>
            <w:iCs/>
          </w:rPr>
          <w:t>tablicy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33</w:t>
        </w:r>
      </w:hyperlink>
    </w:p>
    <w:p w14:paraId="6C6D19C9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9"/>
        <w:ind w:left="305"/>
        <w:rPr>
          <w:b/>
          <w:bCs/>
        </w:rPr>
      </w:pPr>
      <w:hyperlink w:anchor="bookmark53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3-12 Blok</w:t>
        </w:r>
        <w:r w:rsidR="00FA04FB">
          <w:rPr>
            <w:b/>
            <w:bCs/>
            <w:i/>
            <w:iCs/>
            <w:spacing w:val="-2"/>
          </w:rPr>
          <w:t xml:space="preserve"> </w:t>
        </w:r>
        <w:r w:rsidR="00FA04FB">
          <w:rPr>
            <w:b/>
            <w:bCs/>
            <w:i/>
            <w:iCs/>
          </w:rPr>
          <w:t>miksera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33</w:t>
        </w:r>
      </w:hyperlink>
    </w:p>
    <w:p w14:paraId="308321B8" w14:textId="77777777" w:rsidR="00785A2E" w:rsidRDefault="00285A84">
      <w:pPr>
        <w:pStyle w:val="BodyText"/>
        <w:tabs>
          <w:tab w:val="right" w:leader="dot" w:pos="8800"/>
        </w:tabs>
        <w:kinsoku w:val="0"/>
        <w:overflowPunct w:val="0"/>
        <w:spacing w:before="137"/>
        <w:ind w:left="305"/>
        <w:rPr>
          <w:b/>
          <w:bCs/>
        </w:rPr>
      </w:pPr>
      <w:hyperlink w:anchor="bookmark56" w:history="1">
        <w:r w:rsidR="00FA04FB">
          <w:rPr>
            <w:b/>
            <w:bCs/>
            <w:i/>
            <w:iCs/>
          </w:rPr>
          <w:t>Rysunek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3-13 Sygnały wygenerowane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w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Audacity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34</w:t>
        </w:r>
      </w:hyperlink>
    </w:p>
    <w:p w14:paraId="31B14BDD" w14:textId="77777777" w:rsidR="00785A2E" w:rsidRDefault="00785A2E">
      <w:pPr>
        <w:pStyle w:val="BodyText"/>
        <w:tabs>
          <w:tab w:val="right" w:leader="dot" w:pos="8800"/>
        </w:tabs>
        <w:kinsoku w:val="0"/>
        <w:overflowPunct w:val="0"/>
        <w:spacing w:before="137"/>
        <w:ind w:left="305"/>
        <w:rPr>
          <w:b/>
          <w:bCs/>
        </w:rPr>
        <w:sectPr w:rsidR="00785A2E">
          <w:headerReference w:type="default" r:id="rId92"/>
          <w:footerReference w:type="default" r:id="rId93"/>
          <w:pgSz w:w="11910" w:h="16840"/>
          <w:pgMar w:top="1060" w:right="1020" w:bottom="1100" w:left="1680" w:header="709" w:footer="916" w:gutter="0"/>
          <w:cols w:space="720"/>
          <w:noEndnote/>
        </w:sectPr>
      </w:pPr>
    </w:p>
    <w:p w14:paraId="79B823B7" w14:textId="77777777" w:rsidR="00785A2E" w:rsidRDefault="00785A2E">
      <w:pPr>
        <w:pStyle w:val="BodyText"/>
        <w:kinsoku w:val="0"/>
        <w:overflowPunct w:val="0"/>
        <w:spacing w:before="11"/>
        <w:rPr>
          <w:b/>
          <w:bCs/>
          <w:sz w:val="48"/>
          <w:szCs w:val="48"/>
        </w:rPr>
      </w:pPr>
    </w:p>
    <w:p w14:paraId="283F19CB" w14:textId="77777777" w:rsidR="00785A2E" w:rsidRDefault="00FA04FB">
      <w:pPr>
        <w:pStyle w:val="Heading1"/>
        <w:kinsoku w:val="0"/>
        <w:overflowPunct w:val="0"/>
        <w:spacing w:before="0"/>
      </w:pPr>
      <w:bookmarkStart w:id="67" w:name="_bookmark67"/>
      <w:bookmarkEnd w:id="67"/>
      <w:r>
        <w:t>Spis</w:t>
      </w:r>
      <w:r>
        <w:rPr>
          <w:spacing w:val="-8"/>
        </w:rPr>
        <w:t xml:space="preserve"> </w:t>
      </w:r>
      <w:r>
        <w:t>tabel</w:t>
      </w:r>
    </w:p>
    <w:p w14:paraId="17CD5365" w14:textId="77777777" w:rsidR="00785A2E" w:rsidRDefault="00785A2E">
      <w:pPr>
        <w:pStyle w:val="BodyText"/>
        <w:kinsoku w:val="0"/>
        <w:overflowPunct w:val="0"/>
        <w:rPr>
          <w:b/>
          <w:bCs/>
          <w:sz w:val="34"/>
          <w:szCs w:val="34"/>
        </w:rPr>
      </w:pPr>
    </w:p>
    <w:p w14:paraId="3B050A94" w14:textId="77777777" w:rsidR="00785A2E" w:rsidRDefault="00785A2E">
      <w:pPr>
        <w:pStyle w:val="BodyText"/>
        <w:kinsoku w:val="0"/>
        <w:overflowPunct w:val="0"/>
        <w:spacing w:before="1"/>
        <w:rPr>
          <w:b/>
          <w:bCs/>
          <w:sz w:val="32"/>
          <w:szCs w:val="32"/>
        </w:rPr>
      </w:pPr>
    </w:p>
    <w:p w14:paraId="4B73B525" w14:textId="77777777" w:rsidR="00785A2E" w:rsidRDefault="00285A84">
      <w:pPr>
        <w:pStyle w:val="BodyText"/>
        <w:tabs>
          <w:tab w:val="left" w:leader="dot" w:pos="8560"/>
        </w:tabs>
        <w:kinsoku w:val="0"/>
        <w:overflowPunct w:val="0"/>
        <w:ind w:left="305"/>
        <w:rPr>
          <w:b/>
          <w:bCs/>
        </w:rPr>
      </w:pPr>
      <w:hyperlink w:anchor="bookmark35" w:history="1">
        <w:r w:rsidR="00FA04FB">
          <w:rPr>
            <w:b/>
            <w:bCs/>
            <w:i/>
            <w:iCs/>
          </w:rPr>
          <w:t>Tabela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1 Przyporządkowane</w:t>
        </w:r>
        <w:r w:rsidR="00FA04FB">
          <w:rPr>
            <w:b/>
            <w:bCs/>
            <w:i/>
            <w:iCs/>
            <w:spacing w:val="-2"/>
          </w:rPr>
          <w:t xml:space="preserve"> </w:t>
        </w:r>
        <w:r w:rsidR="00FA04FB">
          <w:rPr>
            <w:b/>
            <w:bCs/>
            <w:i/>
            <w:iCs/>
          </w:rPr>
          <w:t>piny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do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sygnałów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25</w:t>
        </w:r>
      </w:hyperlink>
    </w:p>
    <w:p w14:paraId="30F91D11" w14:textId="77777777" w:rsidR="00FA04FB" w:rsidRDefault="00285A84">
      <w:pPr>
        <w:pStyle w:val="BodyText"/>
        <w:tabs>
          <w:tab w:val="left" w:leader="dot" w:pos="8560"/>
        </w:tabs>
        <w:kinsoku w:val="0"/>
        <w:overflowPunct w:val="0"/>
        <w:spacing w:before="140"/>
        <w:ind w:left="305"/>
        <w:rPr>
          <w:b/>
          <w:bCs/>
        </w:rPr>
      </w:pPr>
      <w:hyperlink w:anchor="bookmark40" w:history="1">
        <w:r w:rsidR="00FA04FB">
          <w:rPr>
            <w:b/>
            <w:bCs/>
            <w:i/>
            <w:iCs/>
          </w:rPr>
          <w:t>Tabela</w:t>
        </w:r>
        <w:r w:rsidR="00FA04FB">
          <w:rPr>
            <w:b/>
            <w:bCs/>
            <w:i/>
            <w:iCs/>
            <w:spacing w:val="-2"/>
          </w:rPr>
          <w:t xml:space="preserve"> </w:t>
        </w:r>
        <w:r w:rsidR="00FA04FB">
          <w:rPr>
            <w:b/>
            <w:bCs/>
            <w:i/>
            <w:iCs/>
          </w:rPr>
          <w:t>2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Tablica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częstotliwości</w:t>
        </w:r>
        <w:r w:rsidR="00FA04FB">
          <w:rPr>
            <w:b/>
            <w:bCs/>
            <w:i/>
            <w:iCs/>
            <w:spacing w:val="-2"/>
          </w:rPr>
          <w:t xml:space="preserve"> </w:t>
        </w:r>
        <w:r w:rsidR="00FA04FB">
          <w:rPr>
            <w:b/>
            <w:bCs/>
            <w:i/>
            <w:iCs/>
          </w:rPr>
          <w:t>dla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piątej</w:t>
        </w:r>
        <w:r w:rsidR="00FA04FB">
          <w:rPr>
            <w:b/>
            <w:bCs/>
            <w:i/>
            <w:iCs/>
            <w:spacing w:val="-1"/>
          </w:rPr>
          <w:t xml:space="preserve"> </w:t>
        </w:r>
        <w:r w:rsidR="00FA04FB">
          <w:rPr>
            <w:b/>
            <w:bCs/>
            <w:i/>
            <w:iCs/>
          </w:rPr>
          <w:t>oktawy</w:t>
        </w:r>
        <w:r w:rsidR="00FA04FB">
          <w:rPr>
            <w:b/>
            <w:bCs/>
            <w:i/>
            <w:iCs/>
          </w:rPr>
          <w:tab/>
        </w:r>
        <w:r w:rsidR="00FA04FB">
          <w:rPr>
            <w:b/>
            <w:bCs/>
          </w:rPr>
          <w:t>27</w:t>
        </w:r>
      </w:hyperlink>
    </w:p>
    <w:sectPr w:rsidR="00FA04FB">
      <w:headerReference w:type="default" r:id="rId94"/>
      <w:footerReference w:type="default" r:id="rId95"/>
      <w:pgSz w:w="11910" w:h="16840"/>
      <w:pgMar w:top="1060" w:right="1020" w:bottom="1100" w:left="1680" w:header="709" w:footer="916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306BC" w14:textId="77777777" w:rsidR="00285A84" w:rsidRDefault="00285A84">
      <w:r>
        <w:separator/>
      </w:r>
    </w:p>
  </w:endnote>
  <w:endnote w:type="continuationSeparator" w:id="0">
    <w:p w14:paraId="694555C0" w14:textId="77777777" w:rsidR="00285A84" w:rsidRDefault="00285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AED95" w14:textId="3B766BA5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0" allowOverlap="1" wp14:anchorId="512D43F5" wp14:editId="10B99ADB">
              <wp:simplePos x="0" y="0"/>
              <wp:positionH relativeFrom="page">
                <wp:posOffset>4002405</wp:posOffset>
              </wp:positionH>
              <wp:positionV relativeFrom="page">
                <wp:posOffset>9970770</wp:posOffset>
              </wp:positionV>
              <wp:extent cx="279400" cy="194310"/>
              <wp:effectExtent l="0" t="0" r="0" b="0"/>
              <wp:wrapNone/>
              <wp:docPr id="4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9CE57E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0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7FC3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2D43F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5" type="#_x0000_t202" style="position:absolute;margin-left:315.15pt;margin-top:785.1pt;width:22pt;height:15.3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" o:allowincell="f" filled="f" stroked="f">
              <v:textbox inset="0,0,0,0">
                <w:txbxContent>
                  <w:p w14:paraId="339CE57E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10"/>
                      <w:ind w:left="20"/>
                    </w:pPr>
                    <w:r>
                      <w:t>-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 w:rsidR="008A7FC3">
                      <w:fldChar w:fldCharType="separate"/>
                    </w:r>
                    <w:r w:rsidR="008A7FC3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9312D" w14:textId="393D3139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7392" behindDoc="1" locked="0" layoutInCell="0" allowOverlap="1" wp14:anchorId="28138BBF" wp14:editId="089E3AAA">
              <wp:simplePos x="0" y="0"/>
              <wp:positionH relativeFrom="page">
                <wp:posOffset>3964305</wp:posOffset>
              </wp:positionH>
              <wp:positionV relativeFrom="page">
                <wp:posOffset>9970770</wp:posOffset>
              </wp:positionV>
              <wp:extent cx="355600" cy="194310"/>
              <wp:effectExtent l="0" t="0" r="0" b="0"/>
              <wp:wrapNone/>
              <wp:docPr id="1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B547F6" w14:textId="3501304D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0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7FC3">
                            <w:rPr>
                              <w:noProof/>
                            </w:rPr>
                            <w:t>40</w:t>
                          </w:r>
                          <w:r>
                            <w:fldChar w:fldCharType="end"/>
                          </w:r>
                          <w: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138BBF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63" type="#_x0000_t202" style="position:absolute;margin-left:312.15pt;margin-top:785.1pt;width:28pt;height:15.3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" o:allowincell="f" filled="f" stroked="f">
              <v:textbox inset="0,0,0,0">
                <w:txbxContent>
                  <w:p w14:paraId="6FB547F6" w14:textId="3501304D" w:rsidR="00000000" w:rsidRDefault="00FA04FB">
                    <w:pPr>
                      <w:pStyle w:val="BodyText"/>
                      <w:kinsoku w:val="0"/>
                      <w:overflowPunct w:val="0"/>
                      <w:spacing w:before="10"/>
                      <w:ind w:left="20"/>
                    </w:pPr>
                    <w:r>
                      <w:t>-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 w:rsidR="008A7FC3">
                      <w:fldChar w:fldCharType="separate"/>
                    </w:r>
                    <w:r w:rsidR="008A7FC3">
                      <w:rPr>
                        <w:noProof/>
                      </w:rPr>
                      <w:t>40</w:t>
                    </w:r>
                    <w:r>
                      <w:fldChar w:fldCharType="end"/>
                    </w:r>
                    <w: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D952A" w14:textId="79545AA6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2512" behindDoc="1" locked="0" layoutInCell="0" allowOverlap="1" wp14:anchorId="27F3B0B3" wp14:editId="18A47CCC">
              <wp:simplePos x="0" y="0"/>
              <wp:positionH relativeFrom="page">
                <wp:posOffset>3964305</wp:posOffset>
              </wp:positionH>
              <wp:positionV relativeFrom="page">
                <wp:posOffset>9970770</wp:posOffset>
              </wp:positionV>
              <wp:extent cx="355600" cy="194310"/>
              <wp:effectExtent l="0" t="0" r="0" b="0"/>
              <wp:wrapNone/>
              <wp:docPr id="16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C84FA5" w14:textId="5DC2BF22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0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7FC3">
                            <w:rPr>
                              <w:noProof/>
                            </w:rPr>
                            <w:t>41</w:t>
                          </w:r>
                          <w:r>
                            <w:fldChar w:fldCharType="end"/>
                          </w:r>
                          <w: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F3B0B3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65" type="#_x0000_t202" style="position:absolute;margin-left:312.15pt;margin-top:785.1pt;width:28pt;height:15.3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" o:allowincell="f" filled="f" stroked="f">
              <v:textbox inset="0,0,0,0">
                <w:txbxContent>
                  <w:p w14:paraId="1AC84FA5" w14:textId="5DC2BF22" w:rsidR="00000000" w:rsidRDefault="00FA04FB">
                    <w:pPr>
                      <w:pStyle w:val="BodyText"/>
                      <w:kinsoku w:val="0"/>
                      <w:overflowPunct w:val="0"/>
                      <w:spacing w:before="10"/>
                      <w:ind w:left="20"/>
                    </w:pPr>
                    <w:r>
                      <w:t>-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 w:rsidR="008A7FC3">
                      <w:fldChar w:fldCharType="separate"/>
                    </w:r>
                    <w:r w:rsidR="008A7FC3">
                      <w:rPr>
                        <w:noProof/>
                      </w:rPr>
                      <w:t>41</w:t>
                    </w:r>
                    <w:r>
                      <w:fldChar w:fldCharType="end"/>
                    </w:r>
                    <w: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6143D" w14:textId="5DF854B7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7632" behindDoc="1" locked="0" layoutInCell="0" allowOverlap="1" wp14:anchorId="4265F59E" wp14:editId="67BD2319">
              <wp:simplePos x="0" y="0"/>
              <wp:positionH relativeFrom="page">
                <wp:posOffset>3964305</wp:posOffset>
              </wp:positionH>
              <wp:positionV relativeFrom="page">
                <wp:posOffset>9970770</wp:posOffset>
              </wp:positionV>
              <wp:extent cx="355600" cy="194310"/>
              <wp:effectExtent l="0" t="0" r="0" b="0"/>
              <wp:wrapNone/>
              <wp:docPr id="13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06F824" w14:textId="0258B47E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0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7FC3">
                            <w:rPr>
                              <w:noProof/>
                            </w:rPr>
                            <w:t>42</w:t>
                          </w:r>
                          <w:r>
                            <w:fldChar w:fldCharType="end"/>
                          </w:r>
                          <w: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65F59E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67" type="#_x0000_t202" style="position:absolute;margin-left:312.15pt;margin-top:785.1pt;width:28pt;height:15.3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" o:allowincell="f" filled="f" stroked="f">
              <v:textbox inset="0,0,0,0">
                <w:txbxContent>
                  <w:p w14:paraId="5006F824" w14:textId="0258B47E" w:rsidR="00000000" w:rsidRDefault="00FA04FB">
                    <w:pPr>
                      <w:pStyle w:val="BodyText"/>
                      <w:kinsoku w:val="0"/>
                      <w:overflowPunct w:val="0"/>
                      <w:spacing w:before="10"/>
                      <w:ind w:left="20"/>
                    </w:pPr>
                    <w:r>
                      <w:t>-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 w:rsidR="008A7FC3">
                      <w:fldChar w:fldCharType="separate"/>
                    </w:r>
                    <w:r w:rsidR="008A7FC3">
                      <w:rPr>
                        <w:noProof/>
                      </w:rPr>
                      <w:t>42</w:t>
                    </w:r>
                    <w:r>
                      <w:fldChar w:fldCharType="end"/>
                    </w:r>
                    <w: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250F0" w14:textId="2B3FDF99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2752" behindDoc="1" locked="0" layoutInCell="0" allowOverlap="1" wp14:anchorId="236794CC" wp14:editId="478DF013">
              <wp:simplePos x="0" y="0"/>
              <wp:positionH relativeFrom="page">
                <wp:posOffset>3964305</wp:posOffset>
              </wp:positionH>
              <wp:positionV relativeFrom="page">
                <wp:posOffset>9970770</wp:posOffset>
              </wp:positionV>
              <wp:extent cx="355600" cy="194310"/>
              <wp:effectExtent l="0" t="0" r="0" b="0"/>
              <wp:wrapNone/>
              <wp:docPr id="10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D61F51" w14:textId="44A47008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0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7FC3">
                            <w:rPr>
                              <w:noProof/>
                            </w:rPr>
                            <w:t>43</w:t>
                          </w:r>
                          <w:r>
                            <w:fldChar w:fldCharType="end"/>
                          </w:r>
                          <w: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6794CC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69" type="#_x0000_t202" style="position:absolute;margin-left:312.15pt;margin-top:785.1pt;width:28pt;height:15.3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" o:allowincell="f" filled="f" stroked="f">
              <v:textbox inset="0,0,0,0">
                <w:txbxContent>
                  <w:p w14:paraId="64D61F51" w14:textId="44A47008" w:rsidR="00000000" w:rsidRDefault="00FA04FB">
                    <w:pPr>
                      <w:pStyle w:val="BodyText"/>
                      <w:kinsoku w:val="0"/>
                      <w:overflowPunct w:val="0"/>
                      <w:spacing w:before="10"/>
                      <w:ind w:left="20"/>
                    </w:pPr>
                    <w:r>
                      <w:t>-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 w:rsidR="008A7FC3">
                      <w:fldChar w:fldCharType="separate"/>
                    </w:r>
                    <w:r w:rsidR="008A7FC3">
                      <w:rPr>
                        <w:noProof/>
                      </w:rPr>
                      <w:t>43</w:t>
                    </w:r>
                    <w:r>
                      <w:fldChar w:fldCharType="end"/>
                    </w:r>
                    <w: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CEE1E" w14:textId="436766CE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7872" behindDoc="1" locked="0" layoutInCell="0" allowOverlap="1" wp14:anchorId="207767C2" wp14:editId="4060248F">
              <wp:simplePos x="0" y="0"/>
              <wp:positionH relativeFrom="page">
                <wp:posOffset>3964305</wp:posOffset>
              </wp:positionH>
              <wp:positionV relativeFrom="page">
                <wp:posOffset>9970770</wp:posOffset>
              </wp:positionV>
              <wp:extent cx="355600" cy="194310"/>
              <wp:effectExtent l="0" t="0" r="0" b="0"/>
              <wp:wrapNone/>
              <wp:docPr id="7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083425" w14:textId="5EB2B5C2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0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7FC3">
                            <w:rPr>
                              <w:noProof/>
                            </w:rPr>
                            <w:t>44</w:t>
                          </w:r>
                          <w:r>
                            <w:fldChar w:fldCharType="end"/>
                          </w:r>
                          <w: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767C2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71" type="#_x0000_t202" style="position:absolute;margin-left:312.15pt;margin-top:785.1pt;width:28pt;height:15.3pt;z-index:-2515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" o:allowincell="f" filled="f" stroked="f">
              <v:textbox inset="0,0,0,0">
                <w:txbxContent>
                  <w:p w14:paraId="38083425" w14:textId="5EB2B5C2" w:rsidR="00000000" w:rsidRDefault="00FA04FB">
                    <w:pPr>
                      <w:pStyle w:val="BodyText"/>
                      <w:kinsoku w:val="0"/>
                      <w:overflowPunct w:val="0"/>
                      <w:spacing w:before="10"/>
                      <w:ind w:left="20"/>
                    </w:pPr>
                    <w:r>
                      <w:t>-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 w:rsidR="008A7FC3">
                      <w:fldChar w:fldCharType="separate"/>
                    </w:r>
                    <w:r w:rsidR="008A7FC3">
                      <w:rPr>
                        <w:noProof/>
                      </w:rPr>
                      <w:t>44</w:t>
                    </w:r>
                    <w:r>
                      <w:fldChar w:fldCharType="end"/>
                    </w:r>
                    <w: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B236D" w14:textId="049D68BE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32992" behindDoc="1" locked="0" layoutInCell="0" allowOverlap="1" wp14:anchorId="6670B9F7" wp14:editId="6ED88CC6">
              <wp:simplePos x="0" y="0"/>
              <wp:positionH relativeFrom="page">
                <wp:posOffset>3964305</wp:posOffset>
              </wp:positionH>
              <wp:positionV relativeFrom="page">
                <wp:posOffset>9970770</wp:posOffset>
              </wp:positionV>
              <wp:extent cx="355600" cy="194310"/>
              <wp:effectExtent l="0" t="0" r="0" b="0"/>
              <wp:wrapNone/>
              <wp:docPr id="4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5CC0AB" w14:textId="0A382C7A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0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7FC3">
                            <w:rPr>
                              <w:noProof/>
                            </w:rPr>
                            <w:t>45</w:t>
                          </w:r>
                          <w:r>
                            <w:fldChar w:fldCharType="end"/>
                          </w:r>
                          <w: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70B9F7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73" type="#_x0000_t202" style="position:absolute;margin-left:312.15pt;margin-top:785.1pt;width:28pt;height:15.3pt;z-index:-2515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5yO2wEAAJgDAAAOAAAAZHJzL2Uyb0RvYy54bWysU9tu2zAMfR+wfxD0vjhO12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" o:allowincell="f" filled="f" stroked="f">
              <v:textbox inset="0,0,0,0">
                <w:txbxContent>
                  <w:p w14:paraId="065CC0AB" w14:textId="0A382C7A" w:rsidR="00000000" w:rsidRDefault="00FA04FB">
                    <w:pPr>
                      <w:pStyle w:val="BodyText"/>
                      <w:kinsoku w:val="0"/>
                      <w:overflowPunct w:val="0"/>
                      <w:spacing w:before="10"/>
                      <w:ind w:left="20"/>
                    </w:pPr>
                    <w:r>
                      <w:t>-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 w:rsidR="008A7FC3">
                      <w:fldChar w:fldCharType="separate"/>
                    </w:r>
                    <w:r w:rsidR="008A7FC3">
                      <w:rPr>
                        <w:noProof/>
                      </w:rPr>
                      <w:t>45</w:t>
                    </w:r>
                    <w:r>
                      <w:fldChar w:fldCharType="end"/>
                    </w:r>
                    <w: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E1119" w14:textId="4C65AF68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38112" behindDoc="1" locked="0" layoutInCell="0" allowOverlap="1" wp14:anchorId="6F3475F6" wp14:editId="43A28218">
              <wp:simplePos x="0" y="0"/>
              <wp:positionH relativeFrom="page">
                <wp:posOffset>3964305</wp:posOffset>
              </wp:positionH>
              <wp:positionV relativeFrom="page">
                <wp:posOffset>9970770</wp:posOffset>
              </wp:positionV>
              <wp:extent cx="355600" cy="194310"/>
              <wp:effectExtent l="0" t="0" r="0" b="0"/>
              <wp:wrapNone/>
              <wp:docPr id="1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99272C" w14:textId="619B5AE6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0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7FC3">
                            <w:rPr>
                              <w:noProof/>
                            </w:rPr>
                            <w:t>46</w:t>
                          </w:r>
                          <w:r>
                            <w:fldChar w:fldCharType="end"/>
                          </w:r>
                          <w: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3475F6"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75" type="#_x0000_t202" style="position:absolute;margin-left:312.15pt;margin-top:785.1pt;width:28pt;height:15.3pt;z-index:-2515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" o:allowincell="f" filled="f" stroked="f">
              <v:textbox inset="0,0,0,0">
                <w:txbxContent>
                  <w:p w14:paraId="7699272C" w14:textId="619B5AE6" w:rsidR="00000000" w:rsidRDefault="00FA04FB">
                    <w:pPr>
                      <w:pStyle w:val="BodyText"/>
                      <w:kinsoku w:val="0"/>
                      <w:overflowPunct w:val="0"/>
                      <w:spacing w:before="10"/>
                      <w:ind w:left="20"/>
                    </w:pPr>
                    <w:r>
                      <w:t>-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 w:rsidR="008A7FC3">
                      <w:fldChar w:fldCharType="separate"/>
                    </w:r>
                    <w:r w:rsidR="008A7FC3">
                      <w:rPr>
                        <w:noProof/>
                      </w:rPr>
                      <w:t>46</w:t>
                    </w:r>
                    <w:r>
                      <w:fldChar w:fldCharType="end"/>
                    </w:r>
                    <w: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CA7F8" w14:textId="7876D4CF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0" allowOverlap="1" wp14:anchorId="7EC53626" wp14:editId="07198102">
              <wp:simplePos x="0" y="0"/>
              <wp:positionH relativeFrom="page">
                <wp:posOffset>4002405</wp:posOffset>
              </wp:positionH>
              <wp:positionV relativeFrom="page">
                <wp:posOffset>9970770</wp:posOffset>
              </wp:positionV>
              <wp:extent cx="279400" cy="194310"/>
              <wp:effectExtent l="0" t="0" r="0" b="0"/>
              <wp:wrapNone/>
              <wp:docPr id="4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ADBF67" w14:textId="3A3916A5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0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7FC3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  <w: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C5362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7" type="#_x0000_t202" style="position:absolute;margin-left:315.15pt;margin-top:785.1pt;width:22pt;height:15.3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" o:allowincell="f" filled="f" stroked="f">
              <v:textbox inset="0,0,0,0">
                <w:txbxContent>
                  <w:p w14:paraId="50ADBF67" w14:textId="3A3916A5" w:rsidR="00000000" w:rsidRDefault="00FA04FB">
                    <w:pPr>
                      <w:pStyle w:val="BodyText"/>
                      <w:kinsoku w:val="0"/>
                      <w:overflowPunct w:val="0"/>
                      <w:spacing w:before="10"/>
                      <w:ind w:left="20"/>
                    </w:pPr>
                    <w:r>
                      <w:t>-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 w:rsidR="008A7FC3">
                      <w:fldChar w:fldCharType="separate"/>
                    </w:r>
                    <w:r w:rsidR="008A7FC3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  <w: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7F81C" w14:textId="3D573D57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0" allowOverlap="1" wp14:anchorId="61E0F985" wp14:editId="05738F90">
              <wp:simplePos x="0" y="0"/>
              <wp:positionH relativeFrom="page">
                <wp:posOffset>3964305</wp:posOffset>
              </wp:positionH>
              <wp:positionV relativeFrom="page">
                <wp:posOffset>9970770</wp:posOffset>
              </wp:positionV>
              <wp:extent cx="355600" cy="194310"/>
              <wp:effectExtent l="0" t="0" r="0" b="0"/>
              <wp:wrapNone/>
              <wp:docPr id="4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73DA06" w14:textId="4F7A50EF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0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7FC3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  <w: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E0F985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9" type="#_x0000_t202" style="position:absolute;margin-left:312.15pt;margin-top:785.1pt;width:28pt;height:15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" o:allowincell="f" filled="f" stroked="f">
              <v:textbox inset="0,0,0,0">
                <w:txbxContent>
                  <w:p w14:paraId="2973DA06" w14:textId="4F7A50EF" w:rsidR="00000000" w:rsidRDefault="00FA04FB">
                    <w:pPr>
                      <w:pStyle w:val="BodyText"/>
                      <w:kinsoku w:val="0"/>
                      <w:overflowPunct w:val="0"/>
                      <w:spacing w:before="10"/>
                      <w:ind w:left="20"/>
                    </w:pPr>
                    <w:r>
                      <w:t>-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 w:rsidR="008A7FC3">
                      <w:fldChar w:fldCharType="separate"/>
                    </w:r>
                    <w:r w:rsidR="008A7FC3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  <w: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4FA82" w14:textId="29E961A5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0" allowOverlap="1" wp14:anchorId="532331B4" wp14:editId="4906EE1B">
              <wp:simplePos x="0" y="0"/>
              <wp:positionH relativeFrom="page">
                <wp:posOffset>3964305</wp:posOffset>
              </wp:positionH>
              <wp:positionV relativeFrom="page">
                <wp:posOffset>9970770</wp:posOffset>
              </wp:positionV>
              <wp:extent cx="355600" cy="194310"/>
              <wp:effectExtent l="0" t="0" r="0" b="0"/>
              <wp:wrapNone/>
              <wp:docPr id="37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425F51" w14:textId="1AA44C5C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0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7FC3">
                            <w:rPr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2331B4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51" type="#_x0000_t202" style="position:absolute;margin-left:312.15pt;margin-top:785.1pt;width:28pt;height:15.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" o:allowincell="f" filled="f" stroked="f">
              <v:textbox inset="0,0,0,0">
                <w:txbxContent>
                  <w:p w14:paraId="6A425F51" w14:textId="1AA44C5C" w:rsidR="00000000" w:rsidRDefault="00FA04FB">
                    <w:pPr>
                      <w:pStyle w:val="BodyText"/>
                      <w:kinsoku w:val="0"/>
                      <w:overflowPunct w:val="0"/>
                      <w:spacing w:before="10"/>
                      <w:ind w:left="20"/>
                    </w:pPr>
                    <w:r>
                      <w:t>-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 w:rsidR="008A7FC3">
                      <w:fldChar w:fldCharType="separate"/>
                    </w:r>
                    <w:r w:rsidR="008A7FC3">
                      <w:rPr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14146" w14:textId="1E305B90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1792" behindDoc="1" locked="0" layoutInCell="0" allowOverlap="1" wp14:anchorId="638A4743" wp14:editId="53C3EB8D">
              <wp:simplePos x="0" y="0"/>
              <wp:positionH relativeFrom="page">
                <wp:posOffset>3964305</wp:posOffset>
              </wp:positionH>
              <wp:positionV relativeFrom="page">
                <wp:posOffset>9970770</wp:posOffset>
              </wp:positionV>
              <wp:extent cx="355600" cy="194310"/>
              <wp:effectExtent l="0" t="0" r="0" b="0"/>
              <wp:wrapNone/>
              <wp:docPr id="3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BFA47" w14:textId="51F80BAF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0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7FC3">
                            <w:rPr>
                              <w:noProof/>
                            </w:rPr>
                            <w:t>23</w:t>
                          </w:r>
                          <w:r>
                            <w:fldChar w:fldCharType="end"/>
                          </w:r>
                          <w: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8A4743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53" type="#_x0000_t202" style="position:absolute;margin-left:312.15pt;margin-top:785.1pt;width:28pt;height:15.3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" o:allowincell="f" filled="f" stroked="f">
              <v:textbox inset="0,0,0,0">
                <w:txbxContent>
                  <w:p w14:paraId="141BFA47" w14:textId="51F80BAF" w:rsidR="00000000" w:rsidRDefault="00FA04FB">
                    <w:pPr>
                      <w:pStyle w:val="BodyText"/>
                      <w:kinsoku w:val="0"/>
                      <w:overflowPunct w:val="0"/>
                      <w:spacing w:before="10"/>
                      <w:ind w:left="20"/>
                    </w:pPr>
                    <w:r>
                      <w:t>-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 w:rsidR="008A7FC3">
                      <w:fldChar w:fldCharType="separate"/>
                    </w:r>
                    <w:r w:rsidR="008A7FC3">
                      <w:rPr>
                        <w:noProof/>
                      </w:rPr>
                      <w:t>23</w:t>
                    </w:r>
                    <w:r>
                      <w:fldChar w:fldCharType="end"/>
                    </w:r>
                    <w: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813E1" w14:textId="103D155B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6912" behindDoc="1" locked="0" layoutInCell="0" allowOverlap="1" wp14:anchorId="40A5C245" wp14:editId="114E9F2C">
              <wp:simplePos x="0" y="0"/>
              <wp:positionH relativeFrom="page">
                <wp:posOffset>3964305</wp:posOffset>
              </wp:positionH>
              <wp:positionV relativeFrom="page">
                <wp:posOffset>9970770</wp:posOffset>
              </wp:positionV>
              <wp:extent cx="355600" cy="194310"/>
              <wp:effectExtent l="0" t="0" r="0" b="0"/>
              <wp:wrapNone/>
              <wp:docPr id="31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D63EFC" w14:textId="78F71C09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0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7FC3">
                            <w:rPr>
                              <w:noProof/>
                            </w:rPr>
                            <w:t>36</w:t>
                          </w:r>
                          <w:r>
                            <w:fldChar w:fldCharType="end"/>
                          </w:r>
                          <w: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A5C245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55" type="#_x0000_t202" style="position:absolute;margin-left:312.15pt;margin-top:785.1pt;width:28pt;height:15.3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" o:allowincell="f" filled="f" stroked="f">
              <v:textbox inset="0,0,0,0">
                <w:txbxContent>
                  <w:p w14:paraId="10D63EFC" w14:textId="78F71C09" w:rsidR="00000000" w:rsidRDefault="00FA04FB">
                    <w:pPr>
                      <w:pStyle w:val="BodyText"/>
                      <w:kinsoku w:val="0"/>
                      <w:overflowPunct w:val="0"/>
                      <w:spacing w:before="10"/>
                      <w:ind w:left="20"/>
                    </w:pPr>
                    <w:r>
                      <w:t>-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 w:rsidR="008A7FC3">
                      <w:fldChar w:fldCharType="separate"/>
                    </w:r>
                    <w:r w:rsidR="008A7FC3">
                      <w:rPr>
                        <w:noProof/>
                      </w:rPr>
                      <w:t>36</w:t>
                    </w:r>
                    <w:r>
                      <w:fldChar w:fldCharType="end"/>
                    </w:r>
                    <w: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29EFE" w14:textId="33472C7D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2032" behindDoc="1" locked="0" layoutInCell="0" allowOverlap="1" wp14:anchorId="0D641551" wp14:editId="3FC99433">
              <wp:simplePos x="0" y="0"/>
              <wp:positionH relativeFrom="page">
                <wp:posOffset>3964305</wp:posOffset>
              </wp:positionH>
              <wp:positionV relativeFrom="page">
                <wp:posOffset>9970770</wp:posOffset>
              </wp:positionV>
              <wp:extent cx="355600" cy="194310"/>
              <wp:effectExtent l="0" t="0" r="0" b="0"/>
              <wp:wrapNone/>
              <wp:docPr id="28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3F2CEB" w14:textId="5C1A1D46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0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7FC3">
                            <w:rPr>
                              <w:noProof/>
                            </w:rPr>
                            <w:t>37</w:t>
                          </w:r>
                          <w:r>
                            <w:fldChar w:fldCharType="end"/>
                          </w:r>
                          <w: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641551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57" type="#_x0000_t202" style="position:absolute;margin-left:312.15pt;margin-top:785.1pt;width:28pt;height:15.3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" o:allowincell="f" filled="f" stroked="f">
              <v:textbox inset="0,0,0,0">
                <w:txbxContent>
                  <w:p w14:paraId="623F2CEB" w14:textId="5C1A1D46" w:rsidR="00000000" w:rsidRDefault="00FA04FB">
                    <w:pPr>
                      <w:pStyle w:val="BodyText"/>
                      <w:kinsoku w:val="0"/>
                      <w:overflowPunct w:val="0"/>
                      <w:spacing w:before="10"/>
                      <w:ind w:left="20"/>
                    </w:pPr>
                    <w:r>
                      <w:t>-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 w:rsidR="008A7FC3">
                      <w:fldChar w:fldCharType="separate"/>
                    </w:r>
                    <w:r w:rsidR="008A7FC3">
                      <w:rPr>
                        <w:noProof/>
                      </w:rPr>
                      <w:t>37</w:t>
                    </w:r>
                    <w:r>
                      <w:fldChar w:fldCharType="end"/>
                    </w:r>
                    <w: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30F98" w14:textId="124106E8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7152" behindDoc="1" locked="0" layoutInCell="0" allowOverlap="1" wp14:anchorId="04D3709C" wp14:editId="0F3C2AC2">
              <wp:simplePos x="0" y="0"/>
              <wp:positionH relativeFrom="page">
                <wp:posOffset>3964305</wp:posOffset>
              </wp:positionH>
              <wp:positionV relativeFrom="page">
                <wp:posOffset>9970770</wp:posOffset>
              </wp:positionV>
              <wp:extent cx="355600" cy="194310"/>
              <wp:effectExtent l="0" t="0" r="0" b="0"/>
              <wp:wrapNone/>
              <wp:docPr id="25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EB75D2" w14:textId="27BB4255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0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7FC3">
                            <w:rPr>
                              <w:noProof/>
                            </w:rPr>
                            <w:t>38</w:t>
                          </w:r>
                          <w:r>
                            <w:fldChar w:fldCharType="end"/>
                          </w:r>
                          <w: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D3709C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59" type="#_x0000_t202" style="position:absolute;margin-left:312.15pt;margin-top:785.1pt;width:28pt;height:15.3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" o:allowincell="f" filled="f" stroked="f">
              <v:textbox inset="0,0,0,0">
                <w:txbxContent>
                  <w:p w14:paraId="54EB75D2" w14:textId="27BB4255" w:rsidR="00000000" w:rsidRDefault="00FA04FB">
                    <w:pPr>
                      <w:pStyle w:val="BodyText"/>
                      <w:kinsoku w:val="0"/>
                      <w:overflowPunct w:val="0"/>
                      <w:spacing w:before="10"/>
                      <w:ind w:left="20"/>
                    </w:pPr>
                    <w:r>
                      <w:t>-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 w:rsidR="008A7FC3">
                      <w:fldChar w:fldCharType="separate"/>
                    </w:r>
                    <w:r w:rsidR="008A7FC3">
                      <w:rPr>
                        <w:noProof/>
                      </w:rPr>
                      <w:t>38</w:t>
                    </w:r>
                    <w:r>
                      <w:fldChar w:fldCharType="end"/>
                    </w:r>
                    <w: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2A8ED" w14:textId="75BF3632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2272" behindDoc="1" locked="0" layoutInCell="0" allowOverlap="1" wp14:anchorId="30028575" wp14:editId="34D8A1AD">
              <wp:simplePos x="0" y="0"/>
              <wp:positionH relativeFrom="page">
                <wp:posOffset>3964305</wp:posOffset>
              </wp:positionH>
              <wp:positionV relativeFrom="page">
                <wp:posOffset>9970770</wp:posOffset>
              </wp:positionV>
              <wp:extent cx="355600" cy="194310"/>
              <wp:effectExtent l="0" t="0" r="0" b="0"/>
              <wp:wrapNone/>
              <wp:docPr id="2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4E58BD" w14:textId="6A37710A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0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7FC3">
                            <w:rPr>
                              <w:noProof/>
                            </w:rPr>
                            <w:t>39</w:t>
                          </w:r>
                          <w:r>
                            <w:fldChar w:fldCharType="end"/>
                          </w:r>
                          <w: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028575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61" type="#_x0000_t202" style="position:absolute;margin-left:312.15pt;margin-top:785.1pt;width:28pt;height:15.3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" o:allowincell="f" filled="f" stroked="f">
              <v:textbox inset="0,0,0,0">
                <w:txbxContent>
                  <w:p w14:paraId="494E58BD" w14:textId="6A37710A" w:rsidR="00000000" w:rsidRDefault="00FA04FB">
                    <w:pPr>
                      <w:pStyle w:val="BodyText"/>
                      <w:kinsoku w:val="0"/>
                      <w:overflowPunct w:val="0"/>
                      <w:spacing w:before="10"/>
                      <w:ind w:left="20"/>
                    </w:pPr>
                    <w:r>
                      <w:t>-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 w:rsidR="008A7FC3">
                      <w:fldChar w:fldCharType="separate"/>
                    </w:r>
                    <w:r w:rsidR="008A7FC3">
                      <w:rPr>
                        <w:noProof/>
                      </w:rPr>
                      <w:t>39</w:t>
                    </w:r>
                    <w:r>
                      <w:fldChar w:fldCharType="end"/>
                    </w:r>
                    <w: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197FD" w14:textId="77777777" w:rsidR="00285A84" w:rsidRDefault="00285A84">
      <w:r>
        <w:separator/>
      </w:r>
    </w:p>
  </w:footnote>
  <w:footnote w:type="continuationSeparator" w:id="0">
    <w:p w14:paraId="40B4F0F3" w14:textId="77777777" w:rsidR="00285A84" w:rsidRDefault="00285A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17D9A" w14:textId="0912CF99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0456959C" wp14:editId="284563CF">
              <wp:simplePos x="0" y="0"/>
              <wp:positionH relativeFrom="page">
                <wp:posOffset>1242060</wp:posOffset>
              </wp:positionH>
              <wp:positionV relativeFrom="page">
                <wp:posOffset>671830</wp:posOffset>
              </wp:positionV>
              <wp:extent cx="5437505" cy="6350"/>
              <wp:effectExtent l="0" t="0" r="0" b="0"/>
              <wp:wrapNone/>
              <wp:docPr id="47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37505" cy="6350"/>
                      </a:xfrm>
                      <a:custGeom>
                        <a:avLst/>
                        <a:gdLst>
                          <a:gd name="T0" fmla="*/ 8562 w 8563"/>
                          <a:gd name="T1" fmla="*/ 0 h 10"/>
                          <a:gd name="T2" fmla="*/ 0 w 8563"/>
                          <a:gd name="T3" fmla="*/ 0 h 10"/>
                          <a:gd name="T4" fmla="*/ 0 w 8563"/>
                          <a:gd name="T5" fmla="*/ 9 h 10"/>
                          <a:gd name="T6" fmla="*/ 8562 w 8563"/>
                          <a:gd name="T7" fmla="*/ 9 h 10"/>
                          <a:gd name="T8" fmla="*/ 8562 w 8563"/>
                          <a:gd name="T9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8563" h="10">
                            <a:moveTo>
                              <a:pt x="8562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8562" y="9"/>
                            </a:lnTo>
                            <a:lnTo>
                              <a:pt x="85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98C036" id="Freeform 1" o:spid="_x0000_s1026" style="position:absolute;margin-left:97.8pt;margin-top:52.9pt;width:428.15pt;height: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6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" o:allowincell="f" path="m8562,l,,,9r8562,l8562,xe" fillcolor="black" stroked="f">
              <v:path arrowok="t" o:connecttype="custom" o:connectlocs="5436870,0;0,0;0,5715;5436870,5715;5436870,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0" allowOverlap="1" wp14:anchorId="08B63573" wp14:editId="24103BF6">
              <wp:simplePos x="0" y="0"/>
              <wp:positionH relativeFrom="page">
                <wp:posOffset>1247775</wp:posOffset>
              </wp:positionH>
              <wp:positionV relativeFrom="page">
                <wp:posOffset>437515</wp:posOffset>
              </wp:positionV>
              <wp:extent cx="689610" cy="164465"/>
              <wp:effectExtent l="0" t="0" r="0" b="0"/>
              <wp:wrapNone/>
              <wp:docPr id="4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961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9AC174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20"/>
                            <w:ind w:left="20"/>
                            <w:rPr>
                              <w:rFonts w:ascii="Verdana" w:hAnsi="Verdana" w:cs="Verdana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b/>
                              <w:bCs/>
                              <w:sz w:val="18"/>
                              <w:szCs w:val="18"/>
                            </w:rPr>
                            <w:t>Spis</w:t>
                          </w:r>
                          <w:r>
                            <w:rPr>
                              <w:rFonts w:ascii="Verdana" w:hAnsi="Verdana" w:cs="Verdana"/>
                              <w:b/>
                              <w:bCs/>
                              <w:spacing w:val="-7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b/>
                              <w:bCs/>
                              <w:sz w:val="18"/>
                              <w:szCs w:val="18"/>
                            </w:rPr>
                            <w:t>treści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B6357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4" type="#_x0000_t202" style="position:absolute;margin-left:98.25pt;margin-top:34.45pt;width:54.3pt;height:12.9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" o:allowincell="f" filled="f" stroked="f">
              <v:textbox inset="0,0,0,0">
                <w:txbxContent>
                  <w:p w14:paraId="6B9AC174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20"/>
                      <w:ind w:left="20"/>
                      <w:rPr>
                        <w:rFonts w:ascii="Verdana" w:hAnsi="Verdana" w:cs="Verdana"/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b/>
                        <w:bCs/>
                        <w:sz w:val="18"/>
                        <w:szCs w:val="18"/>
                      </w:rPr>
                      <w:t>Spis</w:t>
                    </w:r>
                    <w:r>
                      <w:rPr>
                        <w:rFonts w:ascii="Verdana" w:hAnsi="Verdana" w:cs="Verdana"/>
                        <w:b/>
                        <w:bCs/>
                        <w:spacing w:val="-7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b/>
                        <w:bCs/>
                        <w:sz w:val="18"/>
                        <w:szCs w:val="18"/>
                      </w:rPr>
                      <w:t>tre</w:t>
                    </w:r>
                    <w:r>
                      <w:rPr>
                        <w:rFonts w:ascii="Verdana" w:hAnsi="Verdana" w:cs="Verdana"/>
                        <w:b/>
                        <w:bCs/>
                        <w:sz w:val="18"/>
                        <w:szCs w:val="18"/>
                      </w:rPr>
                      <w:t>ś</w:t>
                    </w:r>
                    <w:r>
                      <w:rPr>
                        <w:rFonts w:ascii="Verdana" w:hAnsi="Verdana" w:cs="Verdana"/>
                        <w:b/>
                        <w:bCs/>
                        <w:sz w:val="18"/>
                        <w:szCs w:val="18"/>
                      </w:rPr>
                      <w:t>ci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B7F08" w14:textId="5D058424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4320" behindDoc="1" locked="0" layoutInCell="0" allowOverlap="1" wp14:anchorId="6BC6B01E" wp14:editId="43C0F861">
              <wp:simplePos x="0" y="0"/>
              <wp:positionH relativeFrom="page">
                <wp:posOffset>1242060</wp:posOffset>
              </wp:positionH>
              <wp:positionV relativeFrom="page">
                <wp:posOffset>671830</wp:posOffset>
              </wp:positionV>
              <wp:extent cx="5437505" cy="6350"/>
              <wp:effectExtent l="0" t="0" r="0" b="0"/>
              <wp:wrapNone/>
              <wp:docPr id="21" name="Freeform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37505" cy="6350"/>
                      </a:xfrm>
                      <a:custGeom>
                        <a:avLst/>
                        <a:gdLst>
                          <a:gd name="T0" fmla="*/ 8562 w 8563"/>
                          <a:gd name="T1" fmla="*/ 0 h 10"/>
                          <a:gd name="T2" fmla="*/ 0 w 8563"/>
                          <a:gd name="T3" fmla="*/ 0 h 10"/>
                          <a:gd name="T4" fmla="*/ 0 w 8563"/>
                          <a:gd name="T5" fmla="*/ 9 h 10"/>
                          <a:gd name="T6" fmla="*/ 8562 w 8563"/>
                          <a:gd name="T7" fmla="*/ 9 h 10"/>
                          <a:gd name="T8" fmla="*/ 8562 w 8563"/>
                          <a:gd name="T9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8563" h="10">
                            <a:moveTo>
                              <a:pt x="8562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8562" y="9"/>
                            </a:lnTo>
                            <a:lnTo>
                              <a:pt x="85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DB63A9" id="Freeform 27" o:spid="_x0000_s1026" style="position:absolute;margin-left:97.8pt;margin-top:52.9pt;width:428.15pt;height:.5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6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" o:allowincell="f" path="m8562,l,,,9r8562,l8562,xe" fillcolor="black" stroked="f">
              <v:path arrowok="t" o:connecttype="custom" o:connectlocs="5436870,0;0,0;0,5715;5436870,5715;5436870,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1" locked="0" layoutInCell="0" allowOverlap="1" wp14:anchorId="405F6E34" wp14:editId="4DCE806C">
              <wp:simplePos x="0" y="0"/>
              <wp:positionH relativeFrom="page">
                <wp:posOffset>1247775</wp:posOffset>
              </wp:positionH>
              <wp:positionV relativeFrom="page">
                <wp:posOffset>437515</wp:posOffset>
              </wp:positionV>
              <wp:extent cx="928370" cy="164465"/>
              <wp:effectExtent l="0" t="0" r="0" b="0"/>
              <wp:wrapNone/>
              <wp:docPr id="20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837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885AA4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20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Słowa</w:t>
                          </w:r>
                          <w:r>
                            <w:rPr>
                              <w:rFonts w:ascii="Verdana" w:hAnsi="Verdana" w:cs="Verdana"/>
                              <w:spacing w:val="-6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kluczowe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5F6E34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62" type="#_x0000_t202" style="position:absolute;margin-left:98.25pt;margin-top:34.45pt;width:73.1pt;height:12.95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" o:allowincell="f" filled="f" stroked="f">
              <v:textbox inset="0,0,0,0">
                <w:txbxContent>
                  <w:p w14:paraId="22885AA4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20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ł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owa</w:t>
                    </w:r>
                    <w:r>
                      <w:rPr>
                        <w:rFonts w:ascii="Verdana" w:hAnsi="Verdana" w:cs="Verdana"/>
                        <w:spacing w:val="-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kluczowe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71FF0" w14:textId="745C1AE6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9440" behindDoc="1" locked="0" layoutInCell="0" allowOverlap="1" wp14:anchorId="10E4E379" wp14:editId="52A08D5D">
              <wp:simplePos x="0" y="0"/>
              <wp:positionH relativeFrom="page">
                <wp:posOffset>1242060</wp:posOffset>
              </wp:positionH>
              <wp:positionV relativeFrom="page">
                <wp:posOffset>671830</wp:posOffset>
              </wp:positionV>
              <wp:extent cx="5437505" cy="6350"/>
              <wp:effectExtent l="0" t="0" r="0" b="0"/>
              <wp:wrapNone/>
              <wp:docPr id="18" name="Freeform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37505" cy="6350"/>
                      </a:xfrm>
                      <a:custGeom>
                        <a:avLst/>
                        <a:gdLst>
                          <a:gd name="T0" fmla="*/ 8562 w 8563"/>
                          <a:gd name="T1" fmla="*/ 0 h 10"/>
                          <a:gd name="T2" fmla="*/ 0 w 8563"/>
                          <a:gd name="T3" fmla="*/ 0 h 10"/>
                          <a:gd name="T4" fmla="*/ 0 w 8563"/>
                          <a:gd name="T5" fmla="*/ 9 h 10"/>
                          <a:gd name="T6" fmla="*/ 8562 w 8563"/>
                          <a:gd name="T7" fmla="*/ 9 h 10"/>
                          <a:gd name="T8" fmla="*/ 8562 w 8563"/>
                          <a:gd name="T9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8563" h="10">
                            <a:moveTo>
                              <a:pt x="8562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8562" y="9"/>
                            </a:lnTo>
                            <a:lnTo>
                              <a:pt x="85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52D64A" id="Freeform 30" o:spid="_x0000_s1026" style="position:absolute;margin-left:97.8pt;margin-top:52.9pt;width:428.15pt;height:.5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6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" o:allowincell="f" path="m8562,l,,,9r8562,l8562,xe" fillcolor="black" stroked="f">
              <v:path arrowok="t" o:connecttype="custom" o:connectlocs="5436870,0;0,0;0,5715;5436870,5715;5436870,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1" locked="0" layoutInCell="0" allowOverlap="1" wp14:anchorId="37F75E91" wp14:editId="390A79B3">
              <wp:simplePos x="0" y="0"/>
              <wp:positionH relativeFrom="page">
                <wp:posOffset>1247775</wp:posOffset>
              </wp:positionH>
              <wp:positionV relativeFrom="page">
                <wp:posOffset>437515</wp:posOffset>
              </wp:positionV>
              <wp:extent cx="582930" cy="164465"/>
              <wp:effectExtent l="0" t="0" r="0" b="0"/>
              <wp:wrapNone/>
              <wp:docPr id="17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293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5AE41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20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Keywords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F75E91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64" type="#_x0000_t202" style="position:absolute;margin-left:98.25pt;margin-top:34.45pt;width:45.9pt;height:12.95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" o:allowincell="f" filled="f" stroked="f">
              <v:textbox inset="0,0,0,0">
                <w:txbxContent>
                  <w:p w14:paraId="6255AE41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20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Keywords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9A7EC" w14:textId="3BE3453C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4560" behindDoc="1" locked="0" layoutInCell="0" allowOverlap="1" wp14:anchorId="4ACE9C91" wp14:editId="6CDB80A6">
              <wp:simplePos x="0" y="0"/>
              <wp:positionH relativeFrom="page">
                <wp:posOffset>1242060</wp:posOffset>
              </wp:positionH>
              <wp:positionV relativeFrom="page">
                <wp:posOffset>671830</wp:posOffset>
              </wp:positionV>
              <wp:extent cx="5437505" cy="6350"/>
              <wp:effectExtent l="0" t="0" r="0" b="0"/>
              <wp:wrapNone/>
              <wp:docPr id="15" name="Freeform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37505" cy="6350"/>
                      </a:xfrm>
                      <a:custGeom>
                        <a:avLst/>
                        <a:gdLst>
                          <a:gd name="T0" fmla="*/ 8562 w 8563"/>
                          <a:gd name="T1" fmla="*/ 0 h 10"/>
                          <a:gd name="T2" fmla="*/ 0 w 8563"/>
                          <a:gd name="T3" fmla="*/ 0 h 10"/>
                          <a:gd name="T4" fmla="*/ 0 w 8563"/>
                          <a:gd name="T5" fmla="*/ 9 h 10"/>
                          <a:gd name="T6" fmla="*/ 8562 w 8563"/>
                          <a:gd name="T7" fmla="*/ 9 h 10"/>
                          <a:gd name="T8" fmla="*/ 8562 w 8563"/>
                          <a:gd name="T9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8563" h="10">
                            <a:moveTo>
                              <a:pt x="8562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8562" y="9"/>
                            </a:lnTo>
                            <a:lnTo>
                              <a:pt x="85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770785" id="Freeform 33" o:spid="_x0000_s1026" style="position:absolute;margin-left:97.8pt;margin-top:52.9pt;width:428.15pt;height:.5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6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" o:allowincell="f" path="m8562,l,,,9r8562,l8562,xe" fillcolor="black" stroked="f">
              <v:path arrowok="t" o:connecttype="custom" o:connectlocs="5436870,0;0,0;0,5715;5436870,5715;5436870,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1" locked="0" layoutInCell="0" allowOverlap="1" wp14:anchorId="735942D6" wp14:editId="7BEB59FB">
              <wp:simplePos x="0" y="0"/>
              <wp:positionH relativeFrom="page">
                <wp:posOffset>1247775</wp:posOffset>
              </wp:positionH>
              <wp:positionV relativeFrom="page">
                <wp:posOffset>437515</wp:posOffset>
              </wp:positionV>
              <wp:extent cx="668020" cy="164465"/>
              <wp:effectExtent l="0" t="0" r="0" b="0"/>
              <wp:wrapNone/>
              <wp:docPr id="1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802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820EC6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20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Bibliografia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5942D6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66" type="#_x0000_t202" style="position:absolute;margin-left:98.25pt;margin-top:34.45pt;width:52.6pt;height:12.95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" o:allowincell="f" filled="f" stroked="f">
              <v:textbox inset="0,0,0,0">
                <w:txbxContent>
                  <w:p w14:paraId="61820EC6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20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Bibliografia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5AEA6" w14:textId="42750A82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9680" behindDoc="1" locked="0" layoutInCell="0" allowOverlap="1" wp14:anchorId="5C8C7B33" wp14:editId="738B4F7B">
              <wp:simplePos x="0" y="0"/>
              <wp:positionH relativeFrom="page">
                <wp:posOffset>1242060</wp:posOffset>
              </wp:positionH>
              <wp:positionV relativeFrom="page">
                <wp:posOffset>878840</wp:posOffset>
              </wp:positionV>
              <wp:extent cx="5437505" cy="6350"/>
              <wp:effectExtent l="0" t="0" r="0" b="0"/>
              <wp:wrapNone/>
              <wp:docPr id="12" name="Freeform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37505" cy="6350"/>
                      </a:xfrm>
                      <a:custGeom>
                        <a:avLst/>
                        <a:gdLst>
                          <a:gd name="T0" fmla="*/ 8562 w 8563"/>
                          <a:gd name="T1" fmla="*/ 0 h 10"/>
                          <a:gd name="T2" fmla="*/ 0 w 8563"/>
                          <a:gd name="T3" fmla="*/ 0 h 10"/>
                          <a:gd name="T4" fmla="*/ 0 w 8563"/>
                          <a:gd name="T5" fmla="*/ 9 h 10"/>
                          <a:gd name="T6" fmla="*/ 8562 w 8563"/>
                          <a:gd name="T7" fmla="*/ 9 h 10"/>
                          <a:gd name="T8" fmla="*/ 8562 w 8563"/>
                          <a:gd name="T9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8563" h="10">
                            <a:moveTo>
                              <a:pt x="8562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8562" y="9"/>
                            </a:lnTo>
                            <a:lnTo>
                              <a:pt x="85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A2FAAE" id="Freeform 36" o:spid="_x0000_s1026" style="position:absolute;margin-left:97.8pt;margin-top:69.2pt;width:428.15pt;height:.5pt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6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" o:allowincell="f" path="m8562,l,,,9r8562,l8562,xe" fillcolor="black" stroked="f">
              <v:path arrowok="t" o:connecttype="custom" o:connectlocs="5436870,0;0,0;0,5715;5436870,5715;5436870,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0704" behindDoc="1" locked="0" layoutInCell="0" allowOverlap="1" wp14:anchorId="145F3456" wp14:editId="14138852">
              <wp:simplePos x="0" y="0"/>
              <wp:positionH relativeFrom="page">
                <wp:posOffset>1247775</wp:posOffset>
              </wp:positionH>
              <wp:positionV relativeFrom="page">
                <wp:posOffset>436245</wp:posOffset>
              </wp:positionV>
              <wp:extent cx="3153410" cy="374650"/>
              <wp:effectExtent l="0" t="0" r="0" b="0"/>
              <wp:wrapNone/>
              <wp:docPr id="11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3410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30548D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20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Dodatek</w:t>
                          </w:r>
                          <w:r>
                            <w:rPr>
                              <w:rFonts w:ascii="Verdana" w:hAnsi="Verdana" w:cs="Verdana"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A.</w:t>
                          </w:r>
                        </w:p>
                        <w:p w14:paraId="1B2870C1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12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Schemat</w:t>
                          </w:r>
                          <w:r>
                            <w:rPr>
                              <w:rFonts w:ascii="Verdana" w:hAnsi="Verdana" w:cs="Verdana"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połączenia</w:t>
                          </w:r>
                          <w:r>
                            <w:rPr>
                              <w:rFonts w:ascii="Verdana" w:hAnsi="Verdana" w:cs="Verdana"/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MIDI</w:t>
                          </w:r>
                          <w:r>
                            <w:rPr>
                              <w:rFonts w:ascii="Verdana" w:hAnsi="Verdana" w:cs="Verdana"/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z</w:t>
                          </w:r>
                          <w:r>
                            <w:rPr>
                              <w:rFonts w:ascii="Verdana" w:hAnsi="Verdana" w:cs="Verdana"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portem</w:t>
                          </w:r>
                          <w:r>
                            <w:rPr>
                              <w:rFonts w:ascii="Verdana" w:hAnsi="Verdana" w:cs="Verdana"/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szeregowym</w:t>
                          </w:r>
                          <w:r>
                            <w:rPr>
                              <w:rFonts w:ascii="Verdana" w:hAnsi="Verdana" w:cs="Verdana"/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UART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F3456" id="_x0000_t202" coordsize="21600,21600" o:spt="202" path="m,l,21600r21600,l21600,xe">
              <v:stroke joinstyle="miter"/>
              <v:path gradientshapeok="t" o:connecttype="rect"/>
            </v:shapetype>
            <v:shape id="Text Box 37" o:spid="_x0000_s1068" type="#_x0000_t202" style="position:absolute;margin-left:98.25pt;margin-top:34.35pt;width:248.3pt;height:29.5pt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" o:allowincell="f" filled="f" stroked="f">
              <v:textbox inset="0,0,0,0">
                <w:txbxContent>
                  <w:p w14:paraId="2A30548D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20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Dodatek</w:t>
                    </w:r>
                    <w:r>
                      <w:rPr>
                        <w:rFonts w:ascii="Verdana" w:hAnsi="Verdana" w:cs="Verdana"/>
                        <w:spacing w:val="-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A.</w:t>
                    </w:r>
                  </w:p>
                  <w:p w14:paraId="1B2870C1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112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Schemat</w:t>
                    </w:r>
                    <w:r>
                      <w:rPr>
                        <w:rFonts w:ascii="Verdana" w:hAnsi="Verdana" w:cs="Verdana"/>
                        <w:spacing w:val="-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po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łą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czenia</w:t>
                    </w:r>
                    <w:r>
                      <w:rPr>
                        <w:rFonts w:ascii="Verdana" w:hAnsi="Verdana" w:cs="Verdana"/>
                        <w:spacing w:val="-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MIDI</w:t>
                    </w:r>
                    <w:r>
                      <w:rPr>
                        <w:rFonts w:ascii="Verdana" w:hAnsi="Verdana" w:cs="Verdana"/>
                        <w:spacing w:val="-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z</w:t>
                    </w:r>
                    <w:r>
                      <w:rPr>
                        <w:rFonts w:ascii="Verdana" w:hAnsi="Verdana" w:cs="Verdana"/>
                        <w:spacing w:val="-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portem</w:t>
                    </w:r>
                    <w:r>
                      <w:rPr>
                        <w:rFonts w:ascii="Verdana" w:hAnsi="Verdana" w:cs="Verdana"/>
                        <w:spacing w:val="-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szeregowym</w:t>
                    </w:r>
                    <w:r>
                      <w:rPr>
                        <w:rFonts w:ascii="Verdana" w:hAnsi="Verdana" w:cs="Verdana"/>
                        <w:spacing w:val="-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UART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80C27" w14:textId="1DFFB08E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4800" behindDoc="1" locked="0" layoutInCell="0" allowOverlap="1" wp14:anchorId="57C40982" wp14:editId="3A4902DD">
              <wp:simplePos x="0" y="0"/>
              <wp:positionH relativeFrom="page">
                <wp:posOffset>1242060</wp:posOffset>
              </wp:positionH>
              <wp:positionV relativeFrom="page">
                <wp:posOffset>878840</wp:posOffset>
              </wp:positionV>
              <wp:extent cx="5437505" cy="6350"/>
              <wp:effectExtent l="0" t="0" r="0" b="0"/>
              <wp:wrapNone/>
              <wp:docPr id="9" name="Freeform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37505" cy="6350"/>
                      </a:xfrm>
                      <a:custGeom>
                        <a:avLst/>
                        <a:gdLst>
                          <a:gd name="T0" fmla="*/ 8562 w 8563"/>
                          <a:gd name="T1" fmla="*/ 0 h 10"/>
                          <a:gd name="T2" fmla="*/ 0 w 8563"/>
                          <a:gd name="T3" fmla="*/ 0 h 10"/>
                          <a:gd name="T4" fmla="*/ 0 w 8563"/>
                          <a:gd name="T5" fmla="*/ 9 h 10"/>
                          <a:gd name="T6" fmla="*/ 8562 w 8563"/>
                          <a:gd name="T7" fmla="*/ 9 h 10"/>
                          <a:gd name="T8" fmla="*/ 8562 w 8563"/>
                          <a:gd name="T9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8563" h="10">
                            <a:moveTo>
                              <a:pt x="8562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8562" y="9"/>
                            </a:lnTo>
                            <a:lnTo>
                              <a:pt x="85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9D2546" id="Freeform 39" o:spid="_x0000_s1026" style="position:absolute;margin-left:97.8pt;margin-top:69.2pt;width:428.15pt;height:.5pt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6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" o:allowincell="f" path="m8562,l,,,9r8562,l8562,xe" fillcolor="black" stroked="f">
              <v:path arrowok="t" o:connecttype="custom" o:connectlocs="5436870,0;0,0;0,5715;5436870,5715;5436870,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5824" behindDoc="1" locked="0" layoutInCell="0" allowOverlap="1" wp14:anchorId="16ADB14C" wp14:editId="5A402FDA">
              <wp:simplePos x="0" y="0"/>
              <wp:positionH relativeFrom="page">
                <wp:posOffset>1247775</wp:posOffset>
              </wp:positionH>
              <wp:positionV relativeFrom="page">
                <wp:posOffset>436245</wp:posOffset>
              </wp:positionV>
              <wp:extent cx="2091055" cy="374650"/>
              <wp:effectExtent l="0" t="0" r="0" b="0"/>
              <wp:wrapNone/>
              <wp:docPr id="8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9105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888B07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20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Dodatek</w:t>
                          </w:r>
                          <w:r>
                            <w:rPr>
                              <w:rFonts w:ascii="Verdana" w:hAnsi="Verdana" w:cs="Verdana"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B.</w:t>
                          </w:r>
                        </w:p>
                        <w:p w14:paraId="044A3F79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112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Spis</w:t>
                          </w:r>
                          <w:r>
                            <w:rPr>
                              <w:rFonts w:ascii="Verdana" w:hAnsi="Verdana" w:cs="Verdana"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zawartości</w:t>
                          </w:r>
                          <w:r>
                            <w:rPr>
                              <w:rFonts w:ascii="Verdana" w:hAnsi="Verdana" w:cs="Verdana"/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dołączonej</w:t>
                          </w:r>
                          <w:r>
                            <w:rPr>
                              <w:rFonts w:ascii="Verdana" w:hAnsi="Verdana" w:cs="Verdana"/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płyty</w:t>
                          </w:r>
                          <w:r>
                            <w:rPr>
                              <w:rFonts w:ascii="Verdana" w:hAnsi="Verdana" w:cs="Verdana"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CD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ADB14C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70" type="#_x0000_t202" style="position:absolute;margin-left:98.25pt;margin-top:34.35pt;width:164.65pt;height:29.5pt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" o:allowincell="f" filled="f" stroked="f">
              <v:textbox inset="0,0,0,0">
                <w:txbxContent>
                  <w:p w14:paraId="0F888B07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20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Dodatek</w:t>
                    </w:r>
                    <w:r>
                      <w:rPr>
                        <w:rFonts w:ascii="Verdana" w:hAnsi="Verdana" w:cs="Verdana"/>
                        <w:spacing w:val="-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B.</w:t>
                    </w:r>
                  </w:p>
                  <w:p w14:paraId="044A3F79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112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Spis</w:t>
                    </w:r>
                    <w:r>
                      <w:rPr>
                        <w:rFonts w:ascii="Verdana" w:hAnsi="Verdana" w:cs="Verdana"/>
                        <w:spacing w:val="-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zawarto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ś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ci</w:t>
                    </w:r>
                    <w:r>
                      <w:rPr>
                        <w:rFonts w:ascii="Verdana" w:hAnsi="Verdana" w:cs="Verdana"/>
                        <w:spacing w:val="-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do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łą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czonej</w:t>
                    </w:r>
                    <w:r>
                      <w:rPr>
                        <w:rFonts w:ascii="Verdana" w:hAnsi="Verdana" w:cs="Verdana"/>
                        <w:spacing w:val="-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ł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yty</w:t>
                    </w:r>
                    <w:r>
                      <w:rPr>
                        <w:rFonts w:ascii="Verdana" w:hAnsi="Verdana" w:cs="Verdana"/>
                        <w:spacing w:val="-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CD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BC9C8" w14:textId="794E6FFC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9920" behindDoc="1" locked="0" layoutInCell="0" allowOverlap="1" wp14:anchorId="1FD44B54" wp14:editId="307E534D">
              <wp:simplePos x="0" y="0"/>
              <wp:positionH relativeFrom="page">
                <wp:posOffset>1242060</wp:posOffset>
              </wp:positionH>
              <wp:positionV relativeFrom="page">
                <wp:posOffset>671830</wp:posOffset>
              </wp:positionV>
              <wp:extent cx="5437505" cy="6350"/>
              <wp:effectExtent l="0" t="0" r="0" b="0"/>
              <wp:wrapNone/>
              <wp:docPr id="6" name="Freeform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37505" cy="6350"/>
                      </a:xfrm>
                      <a:custGeom>
                        <a:avLst/>
                        <a:gdLst>
                          <a:gd name="T0" fmla="*/ 8562 w 8563"/>
                          <a:gd name="T1" fmla="*/ 0 h 10"/>
                          <a:gd name="T2" fmla="*/ 0 w 8563"/>
                          <a:gd name="T3" fmla="*/ 0 h 10"/>
                          <a:gd name="T4" fmla="*/ 0 w 8563"/>
                          <a:gd name="T5" fmla="*/ 9 h 10"/>
                          <a:gd name="T6" fmla="*/ 8562 w 8563"/>
                          <a:gd name="T7" fmla="*/ 9 h 10"/>
                          <a:gd name="T8" fmla="*/ 8562 w 8563"/>
                          <a:gd name="T9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8563" h="10">
                            <a:moveTo>
                              <a:pt x="8562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8562" y="9"/>
                            </a:lnTo>
                            <a:lnTo>
                              <a:pt x="85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6B5703" id="Freeform 42" o:spid="_x0000_s1026" style="position:absolute;margin-left:97.8pt;margin-top:52.9pt;width:428.15pt;height:.5pt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6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" o:allowincell="f" path="m8562,l,,,9r8562,l8562,xe" fillcolor="black" stroked="f">
              <v:path arrowok="t" o:connecttype="custom" o:connectlocs="5436870,0;0,0;0,5715;5436870,5715;5436870,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0944" behindDoc="1" locked="0" layoutInCell="0" allowOverlap="1" wp14:anchorId="2E5AA4CB" wp14:editId="32B5A0D9">
              <wp:simplePos x="0" y="0"/>
              <wp:positionH relativeFrom="page">
                <wp:posOffset>1247775</wp:posOffset>
              </wp:positionH>
              <wp:positionV relativeFrom="page">
                <wp:posOffset>437515</wp:posOffset>
              </wp:positionV>
              <wp:extent cx="794385" cy="164465"/>
              <wp:effectExtent l="0" t="0" r="0" b="0"/>
              <wp:wrapNone/>
              <wp:docPr id="5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385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31D0FF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20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Spis</w:t>
                          </w:r>
                          <w:r>
                            <w:rPr>
                              <w:rFonts w:ascii="Verdana" w:hAnsi="Verdana" w:cs="Verdana"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ilustracji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5AA4CB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072" type="#_x0000_t202" style="position:absolute;margin-left:98.25pt;margin-top:34.45pt;width:62.55pt;height:12.95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" o:allowincell="f" filled="f" stroked="f">
              <v:textbox inset="0,0,0,0">
                <w:txbxContent>
                  <w:p w14:paraId="0331D0FF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20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Spis</w:t>
                    </w:r>
                    <w:r>
                      <w:rPr>
                        <w:rFonts w:ascii="Verdana" w:hAnsi="Verdana" w:cs="Verdana"/>
                        <w:spacing w:val="-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ilustracji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2422A" w14:textId="7FB9B1B7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35040" behindDoc="1" locked="0" layoutInCell="0" allowOverlap="1" wp14:anchorId="0D9B17BE" wp14:editId="545298B8">
              <wp:simplePos x="0" y="0"/>
              <wp:positionH relativeFrom="page">
                <wp:posOffset>1242060</wp:posOffset>
              </wp:positionH>
              <wp:positionV relativeFrom="page">
                <wp:posOffset>671830</wp:posOffset>
              </wp:positionV>
              <wp:extent cx="5437505" cy="6350"/>
              <wp:effectExtent l="0" t="0" r="0" b="0"/>
              <wp:wrapNone/>
              <wp:docPr id="3" name="Freeform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37505" cy="6350"/>
                      </a:xfrm>
                      <a:custGeom>
                        <a:avLst/>
                        <a:gdLst>
                          <a:gd name="T0" fmla="*/ 8562 w 8563"/>
                          <a:gd name="T1" fmla="*/ 0 h 10"/>
                          <a:gd name="T2" fmla="*/ 0 w 8563"/>
                          <a:gd name="T3" fmla="*/ 0 h 10"/>
                          <a:gd name="T4" fmla="*/ 0 w 8563"/>
                          <a:gd name="T5" fmla="*/ 9 h 10"/>
                          <a:gd name="T6" fmla="*/ 8562 w 8563"/>
                          <a:gd name="T7" fmla="*/ 9 h 10"/>
                          <a:gd name="T8" fmla="*/ 8562 w 8563"/>
                          <a:gd name="T9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8563" h="10">
                            <a:moveTo>
                              <a:pt x="8562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8562" y="9"/>
                            </a:lnTo>
                            <a:lnTo>
                              <a:pt x="85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22DC1C" id="Freeform 45" o:spid="_x0000_s1026" style="position:absolute;margin-left:97.8pt;margin-top:52.9pt;width:428.15pt;height:.5pt;z-index:-2515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6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" o:allowincell="f" path="m8562,l,,,9r8562,l8562,xe" fillcolor="black" stroked="f">
              <v:path arrowok="t" o:connecttype="custom" o:connectlocs="5436870,0;0,0;0,5715;5436870,5715;5436870,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6064" behindDoc="1" locked="0" layoutInCell="0" allowOverlap="1" wp14:anchorId="11EA93CA" wp14:editId="25069057">
              <wp:simplePos x="0" y="0"/>
              <wp:positionH relativeFrom="page">
                <wp:posOffset>1247775</wp:posOffset>
              </wp:positionH>
              <wp:positionV relativeFrom="page">
                <wp:posOffset>437515</wp:posOffset>
              </wp:positionV>
              <wp:extent cx="591820" cy="164465"/>
              <wp:effectExtent l="0" t="0" r="0" b="0"/>
              <wp:wrapNone/>
              <wp:docPr id="2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182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4579A7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20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Spis</w:t>
                          </w:r>
                          <w:r>
                            <w:rPr>
                              <w:rFonts w:ascii="Verdana" w:hAnsi="Verdana" w:cs="Verdana"/>
                              <w:spacing w:val="-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tabel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EA93CA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74" type="#_x0000_t202" style="position:absolute;margin-left:98.25pt;margin-top:34.45pt;width:46.6pt;height:12.95pt;z-index:-2515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" o:allowincell="f" filled="f" stroked="f">
              <v:textbox inset="0,0,0,0">
                <w:txbxContent>
                  <w:p w14:paraId="5F4579A7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20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Spis</w:t>
                    </w:r>
                    <w:r>
                      <w:rPr>
                        <w:rFonts w:ascii="Verdana" w:hAnsi="Verdana" w:cs="Verdana"/>
                        <w:spacing w:val="-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tabel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4D5AB" w14:textId="1881A133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0" allowOverlap="1" wp14:anchorId="5094FD46" wp14:editId="630D83AE">
              <wp:simplePos x="0" y="0"/>
              <wp:positionH relativeFrom="page">
                <wp:posOffset>1247775</wp:posOffset>
              </wp:positionH>
              <wp:positionV relativeFrom="page">
                <wp:posOffset>437515</wp:posOffset>
              </wp:positionV>
              <wp:extent cx="561340" cy="164465"/>
              <wp:effectExtent l="0" t="0" r="0" b="0"/>
              <wp:wrapNone/>
              <wp:docPr id="4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134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9D00FE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20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Cel</w:t>
                          </w:r>
                          <w:r>
                            <w:rPr>
                              <w:rFonts w:ascii="Verdana" w:hAnsi="Verdana" w:cs="Verdana"/>
                              <w:spacing w:val="-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pracy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94FD4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6" type="#_x0000_t202" style="position:absolute;margin-left:98.25pt;margin-top:34.45pt;width:44.2pt;height:12.9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" o:allowincell="f" filled="f" stroked="f">
              <v:textbox inset="0,0,0,0">
                <w:txbxContent>
                  <w:p w14:paraId="609D00FE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20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Cel</w:t>
                    </w:r>
                    <w:r>
                      <w:rPr>
                        <w:rFonts w:ascii="Verdana" w:hAnsi="Verdana" w:cs="Verdana"/>
                        <w:spacing w:val="-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pracy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5453F" w14:textId="66384801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0" allowOverlap="1" wp14:anchorId="6EBB5A32" wp14:editId="703617B4">
              <wp:simplePos x="0" y="0"/>
              <wp:positionH relativeFrom="page">
                <wp:posOffset>1242060</wp:posOffset>
              </wp:positionH>
              <wp:positionV relativeFrom="page">
                <wp:posOffset>878840</wp:posOffset>
              </wp:positionV>
              <wp:extent cx="5437505" cy="6350"/>
              <wp:effectExtent l="0" t="0" r="0" b="0"/>
              <wp:wrapNone/>
              <wp:docPr id="42" name="Freeform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37505" cy="6350"/>
                      </a:xfrm>
                      <a:custGeom>
                        <a:avLst/>
                        <a:gdLst>
                          <a:gd name="T0" fmla="*/ 8562 w 8563"/>
                          <a:gd name="T1" fmla="*/ 0 h 10"/>
                          <a:gd name="T2" fmla="*/ 0 w 8563"/>
                          <a:gd name="T3" fmla="*/ 0 h 10"/>
                          <a:gd name="T4" fmla="*/ 0 w 8563"/>
                          <a:gd name="T5" fmla="*/ 9 h 10"/>
                          <a:gd name="T6" fmla="*/ 8562 w 8563"/>
                          <a:gd name="T7" fmla="*/ 9 h 10"/>
                          <a:gd name="T8" fmla="*/ 8562 w 8563"/>
                          <a:gd name="T9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8563" h="10">
                            <a:moveTo>
                              <a:pt x="8562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8562" y="9"/>
                            </a:lnTo>
                            <a:lnTo>
                              <a:pt x="85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C67189" id="Freeform 6" o:spid="_x0000_s1026" style="position:absolute;margin-left:97.8pt;margin-top:69.2pt;width:428.15pt;height:.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6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" o:allowincell="f" path="m8562,l,,,9r8562,l8562,xe" fillcolor="black" stroked="f">
              <v:path arrowok="t" o:connecttype="custom" o:connectlocs="5436870,0;0,0;0,5715;5436870,5715;5436870,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0" allowOverlap="1" wp14:anchorId="24801CE3" wp14:editId="578F6AAC">
              <wp:simplePos x="0" y="0"/>
              <wp:positionH relativeFrom="page">
                <wp:posOffset>1247775</wp:posOffset>
              </wp:positionH>
              <wp:positionV relativeFrom="page">
                <wp:posOffset>646430</wp:posOffset>
              </wp:positionV>
              <wp:extent cx="2268220" cy="164465"/>
              <wp:effectExtent l="0" t="0" r="0" b="0"/>
              <wp:wrapNone/>
              <wp:docPr id="4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822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A9913E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20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Metody</w:t>
                          </w:r>
                          <w:r>
                            <w:rPr>
                              <w:rFonts w:ascii="Verdana" w:hAnsi="Verdana" w:cs="Verdana"/>
                              <w:spacing w:val="-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syntezy</w:t>
                          </w:r>
                          <w:r>
                            <w:rPr>
                              <w:rFonts w:ascii="Verdana" w:hAnsi="Verdana" w:cs="Verdana"/>
                              <w:spacing w:val="-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ascii="Verdana" w:hAnsi="Verdana" w:cs="Verdana"/>
                              <w:spacing w:val="-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rodzaje</w:t>
                          </w:r>
                          <w:r>
                            <w:rPr>
                              <w:rFonts w:ascii="Verdana" w:hAnsi="Verdana" w:cs="Verdana"/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syntezatorów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801CE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8" type="#_x0000_t202" style="position:absolute;margin-left:98.25pt;margin-top:50.9pt;width:178.6pt;height:12.9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" o:allowincell="f" filled="f" stroked="f">
              <v:textbox inset="0,0,0,0">
                <w:txbxContent>
                  <w:p w14:paraId="48A9913E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20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Metody</w:t>
                    </w:r>
                    <w:r>
                      <w:rPr>
                        <w:rFonts w:ascii="Verdana" w:hAnsi="Verdana" w:cs="Verdana"/>
                        <w:spacing w:val="-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syntezy</w:t>
                    </w:r>
                    <w:r>
                      <w:rPr>
                        <w:rFonts w:ascii="Verdana" w:hAnsi="Verdana" w:cs="Verdana"/>
                        <w:spacing w:val="-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Verdana" w:hAnsi="Verdana" w:cs="Verdana"/>
                        <w:spacing w:val="-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rodzaje</w:t>
                    </w:r>
                    <w:r>
                      <w:rPr>
                        <w:rFonts w:ascii="Verdana" w:hAnsi="Verdana" w:cs="Verdana"/>
                        <w:spacing w:val="-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syntezator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ó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4FEB7" w14:textId="2F03F157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0" allowOverlap="1" wp14:anchorId="0ED140FB" wp14:editId="05E14AEC">
              <wp:simplePos x="0" y="0"/>
              <wp:positionH relativeFrom="page">
                <wp:posOffset>1242060</wp:posOffset>
              </wp:positionH>
              <wp:positionV relativeFrom="page">
                <wp:posOffset>878840</wp:posOffset>
              </wp:positionV>
              <wp:extent cx="5437505" cy="6350"/>
              <wp:effectExtent l="0" t="0" r="0" b="0"/>
              <wp:wrapNone/>
              <wp:docPr id="39" name="Freeform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37505" cy="6350"/>
                      </a:xfrm>
                      <a:custGeom>
                        <a:avLst/>
                        <a:gdLst>
                          <a:gd name="T0" fmla="*/ 8562 w 8563"/>
                          <a:gd name="T1" fmla="*/ 0 h 10"/>
                          <a:gd name="T2" fmla="*/ 0 w 8563"/>
                          <a:gd name="T3" fmla="*/ 0 h 10"/>
                          <a:gd name="T4" fmla="*/ 0 w 8563"/>
                          <a:gd name="T5" fmla="*/ 9 h 10"/>
                          <a:gd name="T6" fmla="*/ 8562 w 8563"/>
                          <a:gd name="T7" fmla="*/ 9 h 10"/>
                          <a:gd name="T8" fmla="*/ 8562 w 8563"/>
                          <a:gd name="T9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8563" h="10">
                            <a:moveTo>
                              <a:pt x="8562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8562" y="9"/>
                            </a:lnTo>
                            <a:lnTo>
                              <a:pt x="85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702BEE" id="Freeform 9" o:spid="_x0000_s1026" style="position:absolute;margin-left:97.8pt;margin-top:69.2pt;width:428.15pt;height:.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6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" o:allowincell="f" path="m8562,l,,,9r8562,l8562,xe" fillcolor="black" stroked="f">
              <v:path arrowok="t" o:connecttype="custom" o:connectlocs="5436870,0;0,0;0,5715;5436870,5715;5436870,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0" allowOverlap="1" wp14:anchorId="0CB6929C" wp14:editId="25BE189D">
              <wp:simplePos x="0" y="0"/>
              <wp:positionH relativeFrom="page">
                <wp:posOffset>1247775</wp:posOffset>
              </wp:positionH>
              <wp:positionV relativeFrom="page">
                <wp:posOffset>646430</wp:posOffset>
              </wp:positionV>
              <wp:extent cx="835025" cy="164465"/>
              <wp:effectExtent l="0" t="0" r="0" b="0"/>
              <wp:wrapNone/>
              <wp:docPr id="3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5025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B7A74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20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Interfejs</w:t>
                          </w:r>
                          <w:r>
                            <w:rPr>
                              <w:rFonts w:ascii="Verdana" w:hAnsi="Verdana" w:cs="Verdana"/>
                              <w:spacing w:val="-7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MIDI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B6929C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50" type="#_x0000_t202" style="position:absolute;margin-left:98.25pt;margin-top:50.9pt;width:65.75pt;height:12.9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" o:allowincell="f" filled="f" stroked="f">
              <v:textbox inset="0,0,0,0">
                <w:txbxContent>
                  <w:p w14:paraId="338B7A74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20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Interfejs</w:t>
                    </w:r>
                    <w:r>
                      <w:rPr>
                        <w:rFonts w:ascii="Verdana" w:hAnsi="Verdana" w:cs="Verdana"/>
                        <w:spacing w:val="-7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MIDI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92240" w14:textId="65DEA26D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0" allowOverlap="1" wp14:anchorId="0836A7BA" wp14:editId="6FB09F5D">
              <wp:simplePos x="0" y="0"/>
              <wp:positionH relativeFrom="page">
                <wp:posOffset>1242060</wp:posOffset>
              </wp:positionH>
              <wp:positionV relativeFrom="page">
                <wp:posOffset>878840</wp:posOffset>
              </wp:positionV>
              <wp:extent cx="5437505" cy="6350"/>
              <wp:effectExtent l="0" t="0" r="0" b="0"/>
              <wp:wrapNone/>
              <wp:docPr id="36" name="Freeform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37505" cy="6350"/>
                      </a:xfrm>
                      <a:custGeom>
                        <a:avLst/>
                        <a:gdLst>
                          <a:gd name="T0" fmla="*/ 8562 w 8563"/>
                          <a:gd name="T1" fmla="*/ 0 h 10"/>
                          <a:gd name="T2" fmla="*/ 0 w 8563"/>
                          <a:gd name="T3" fmla="*/ 0 h 10"/>
                          <a:gd name="T4" fmla="*/ 0 w 8563"/>
                          <a:gd name="T5" fmla="*/ 9 h 10"/>
                          <a:gd name="T6" fmla="*/ 8562 w 8563"/>
                          <a:gd name="T7" fmla="*/ 9 h 10"/>
                          <a:gd name="T8" fmla="*/ 8562 w 8563"/>
                          <a:gd name="T9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8563" h="10">
                            <a:moveTo>
                              <a:pt x="8562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8562" y="9"/>
                            </a:lnTo>
                            <a:lnTo>
                              <a:pt x="85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CD5471" id="Freeform 12" o:spid="_x0000_s1026" style="position:absolute;margin-left:97.8pt;margin-top:69.2pt;width:428.15pt;height:.5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6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" o:allowincell="f" path="m8562,l,,,9r8562,l8562,xe" fillcolor="black" stroked="f">
              <v:path arrowok="t" o:connecttype="custom" o:connectlocs="5436870,0;0,0;0,5715;5436870,5715;5436870,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0" allowOverlap="1" wp14:anchorId="33CD3C2D" wp14:editId="089B1925">
              <wp:simplePos x="0" y="0"/>
              <wp:positionH relativeFrom="page">
                <wp:posOffset>1247775</wp:posOffset>
              </wp:positionH>
              <wp:positionV relativeFrom="page">
                <wp:posOffset>646430</wp:posOffset>
              </wp:positionV>
              <wp:extent cx="2977515" cy="164465"/>
              <wp:effectExtent l="0" t="0" r="0" b="0"/>
              <wp:wrapNone/>
              <wp:docPr id="35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77515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22C6E2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20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Implementacja</w:t>
                          </w:r>
                          <w:r>
                            <w:rPr>
                              <w:rFonts w:ascii="Verdana" w:hAnsi="Verdana" w:cs="Verdana"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syntezera</w:t>
                          </w:r>
                          <w:r>
                            <w:rPr>
                              <w:rFonts w:ascii="Verdana" w:hAnsi="Verdana" w:cs="Verdana"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dźwięku</w:t>
                          </w:r>
                          <w:r>
                            <w:rPr>
                              <w:rFonts w:ascii="Verdana" w:hAnsi="Verdana" w:cs="Verdana"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w</w:t>
                          </w:r>
                          <w:r>
                            <w:rPr>
                              <w:rFonts w:ascii="Verdana" w:hAnsi="Verdana" w:cs="Verdana"/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układzie</w:t>
                          </w:r>
                          <w:r>
                            <w:rPr>
                              <w:rFonts w:ascii="Verdana" w:hAnsi="Verdana" w:cs="Verdana"/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FPGA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CD3C2D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52" type="#_x0000_t202" style="position:absolute;margin-left:98.25pt;margin-top:50.9pt;width:234.45pt;height:12.9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" o:allowincell="f" filled="f" stroked="f">
              <v:textbox inset="0,0,0,0">
                <w:txbxContent>
                  <w:p w14:paraId="7D22C6E2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20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Implementacja</w:t>
                    </w:r>
                    <w:r>
                      <w:rPr>
                        <w:rFonts w:ascii="Verdana" w:hAnsi="Verdana" w:cs="Verdana"/>
                        <w:spacing w:val="-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syntezera</w:t>
                    </w:r>
                    <w:r>
                      <w:rPr>
                        <w:rFonts w:ascii="Verdana" w:hAnsi="Verdana" w:cs="Verdana"/>
                        <w:spacing w:val="-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ź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wi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ę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ku</w:t>
                    </w:r>
                    <w:r>
                      <w:rPr>
                        <w:rFonts w:ascii="Verdana" w:hAnsi="Verdana" w:cs="Verdana"/>
                        <w:spacing w:val="-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w</w:t>
                    </w:r>
                    <w:r>
                      <w:rPr>
                        <w:rFonts w:ascii="Verdana" w:hAnsi="Verdana" w:cs="Verdana"/>
                        <w:spacing w:val="-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uk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ł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adzie</w:t>
                    </w:r>
                    <w:r>
                      <w:rPr>
                        <w:rFonts w:ascii="Verdana" w:hAnsi="Verdana" w:cs="Verdana"/>
                        <w:spacing w:val="-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FPGA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CEFF8" w14:textId="4FF35213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1" locked="0" layoutInCell="0" allowOverlap="1" wp14:anchorId="4ADCC907" wp14:editId="0701179B">
              <wp:simplePos x="0" y="0"/>
              <wp:positionH relativeFrom="page">
                <wp:posOffset>1242060</wp:posOffset>
              </wp:positionH>
              <wp:positionV relativeFrom="page">
                <wp:posOffset>671830</wp:posOffset>
              </wp:positionV>
              <wp:extent cx="5437505" cy="6350"/>
              <wp:effectExtent l="0" t="0" r="0" b="0"/>
              <wp:wrapNone/>
              <wp:docPr id="33" name="Freeform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37505" cy="6350"/>
                      </a:xfrm>
                      <a:custGeom>
                        <a:avLst/>
                        <a:gdLst>
                          <a:gd name="T0" fmla="*/ 8562 w 8563"/>
                          <a:gd name="T1" fmla="*/ 0 h 10"/>
                          <a:gd name="T2" fmla="*/ 0 w 8563"/>
                          <a:gd name="T3" fmla="*/ 0 h 10"/>
                          <a:gd name="T4" fmla="*/ 0 w 8563"/>
                          <a:gd name="T5" fmla="*/ 9 h 10"/>
                          <a:gd name="T6" fmla="*/ 8562 w 8563"/>
                          <a:gd name="T7" fmla="*/ 9 h 10"/>
                          <a:gd name="T8" fmla="*/ 8562 w 8563"/>
                          <a:gd name="T9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8563" h="10">
                            <a:moveTo>
                              <a:pt x="8562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8562" y="9"/>
                            </a:lnTo>
                            <a:lnTo>
                              <a:pt x="85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61319E" id="Freeform 15" o:spid="_x0000_s1026" style="position:absolute;margin-left:97.8pt;margin-top:52.9pt;width:428.15pt;height:.5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6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" o:allowincell="f" path="m8562,l,,,9r8562,l8562,xe" fillcolor="black" stroked="f">
              <v:path arrowok="t" o:connecttype="custom" o:connectlocs="5436870,0;0,0;0,5715;5436870,5715;5436870,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1" locked="0" layoutInCell="0" allowOverlap="1" wp14:anchorId="1318FCC5" wp14:editId="6E8BFCFB">
              <wp:simplePos x="0" y="0"/>
              <wp:positionH relativeFrom="page">
                <wp:posOffset>1247775</wp:posOffset>
              </wp:positionH>
              <wp:positionV relativeFrom="page">
                <wp:posOffset>437515</wp:posOffset>
              </wp:positionV>
              <wp:extent cx="1417320" cy="164465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1732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646CF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20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Podsumowanie</w:t>
                          </w:r>
                          <w:r>
                            <w:rPr>
                              <w:rFonts w:ascii="Verdana" w:hAnsi="Verdana" w:cs="Verdana"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ascii="Verdana" w:hAnsi="Verdana" w:cs="Verdana"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wnioski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18FCC5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54" type="#_x0000_t202" style="position:absolute;margin-left:98.25pt;margin-top:34.45pt;width:111.6pt;height:12.9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" o:allowincell="f" filled="f" stroked="f">
              <v:textbox inset="0,0,0,0">
                <w:txbxContent>
                  <w:p w14:paraId="646646CF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20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Podsumowanie</w:t>
                    </w:r>
                    <w:r>
                      <w:rPr>
                        <w:rFonts w:ascii="Verdana" w:hAnsi="Verdana" w:cs="Verdana"/>
                        <w:spacing w:val="-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Verdana" w:hAnsi="Verdana" w:cs="Verdana"/>
                        <w:spacing w:val="-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wnioski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73C39" w14:textId="6C1B37BF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1" locked="0" layoutInCell="0" allowOverlap="1" wp14:anchorId="321AAD74" wp14:editId="2F2651C1">
              <wp:simplePos x="0" y="0"/>
              <wp:positionH relativeFrom="page">
                <wp:posOffset>1242060</wp:posOffset>
              </wp:positionH>
              <wp:positionV relativeFrom="page">
                <wp:posOffset>671830</wp:posOffset>
              </wp:positionV>
              <wp:extent cx="5437505" cy="6350"/>
              <wp:effectExtent l="0" t="0" r="0" b="0"/>
              <wp:wrapNone/>
              <wp:docPr id="30" name="Freeform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37505" cy="6350"/>
                      </a:xfrm>
                      <a:custGeom>
                        <a:avLst/>
                        <a:gdLst>
                          <a:gd name="T0" fmla="*/ 8562 w 8563"/>
                          <a:gd name="T1" fmla="*/ 0 h 10"/>
                          <a:gd name="T2" fmla="*/ 0 w 8563"/>
                          <a:gd name="T3" fmla="*/ 0 h 10"/>
                          <a:gd name="T4" fmla="*/ 0 w 8563"/>
                          <a:gd name="T5" fmla="*/ 9 h 10"/>
                          <a:gd name="T6" fmla="*/ 8562 w 8563"/>
                          <a:gd name="T7" fmla="*/ 9 h 10"/>
                          <a:gd name="T8" fmla="*/ 8562 w 8563"/>
                          <a:gd name="T9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8563" h="10">
                            <a:moveTo>
                              <a:pt x="8562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8562" y="9"/>
                            </a:lnTo>
                            <a:lnTo>
                              <a:pt x="85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C82F83" id="Freeform 18" o:spid="_x0000_s1026" style="position:absolute;margin-left:97.8pt;margin-top:52.9pt;width:428.15pt;height:.5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6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" o:allowincell="f" path="m8562,l,,,9r8562,l8562,xe" fillcolor="black" stroked="f">
              <v:path arrowok="t" o:connecttype="custom" o:connectlocs="5436870,0;0,0;0,5715;5436870,5715;5436870,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1" locked="0" layoutInCell="0" allowOverlap="1" wp14:anchorId="447D138E" wp14:editId="647FA7B1">
              <wp:simplePos x="0" y="0"/>
              <wp:positionH relativeFrom="page">
                <wp:posOffset>1247775</wp:posOffset>
              </wp:positionH>
              <wp:positionV relativeFrom="page">
                <wp:posOffset>437515</wp:posOffset>
              </wp:positionV>
              <wp:extent cx="744220" cy="164465"/>
              <wp:effectExtent l="0" t="0" r="0" b="0"/>
              <wp:wrapNone/>
              <wp:docPr id="2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422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0C80B9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20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Streszczenie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7D138E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56" type="#_x0000_t202" style="position:absolute;margin-left:98.25pt;margin-top:34.45pt;width:58.6pt;height:12.95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" o:allowincell="f" filled="f" stroked="f">
              <v:textbox inset="0,0,0,0">
                <w:txbxContent>
                  <w:p w14:paraId="200C80B9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20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Streszczenie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E7A5A" w14:textId="17399C09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4080" behindDoc="1" locked="0" layoutInCell="0" allowOverlap="1" wp14:anchorId="53927906" wp14:editId="4F55520D">
              <wp:simplePos x="0" y="0"/>
              <wp:positionH relativeFrom="page">
                <wp:posOffset>1242060</wp:posOffset>
              </wp:positionH>
              <wp:positionV relativeFrom="page">
                <wp:posOffset>671830</wp:posOffset>
              </wp:positionV>
              <wp:extent cx="5437505" cy="6350"/>
              <wp:effectExtent l="0" t="0" r="0" b="0"/>
              <wp:wrapNone/>
              <wp:docPr id="27" name="Freeform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37505" cy="6350"/>
                      </a:xfrm>
                      <a:custGeom>
                        <a:avLst/>
                        <a:gdLst>
                          <a:gd name="T0" fmla="*/ 8562 w 8563"/>
                          <a:gd name="T1" fmla="*/ 0 h 10"/>
                          <a:gd name="T2" fmla="*/ 0 w 8563"/>
                          <a:gd name="T3" fmla="*/ 0 h 10"/>
                          <a:gd name="T4" fmla="*/ 0 w 8563"/>
                          <a:gd name="T5" fmla="*/ 9 h 10"/>
                          <a:gd name="T6" fmla="*/ 8562 w 8563"/>
                          <a:gd name="T7" fmla="*/ 9 h 10"/>
                          <a:gd name="T8" fmla="*/ 8562 w 8563"/>
                          <a:gd name="T9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8563" h="10">
                            <a:moveTo>
                              <a:pt x="8562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8562" y="9"/>
                            </a:lnTo>
                            <a:lnTo>
                              <a:pt x="85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EAF691" id="Freeform 21" o:spid="_x0000_s1026" style="position:absolute;margin-left:97.8pt;margin-top:52.9pt;width:428.15pt;height:.5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6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" o:allowincell="f" path="m8562,l,,,9r8562,l8562,xe" fillcolor="black" stroked="f">
              <v:path arrowok="t" o:connecttype="custom" o:connectlocs="5436870,0;0,0;0,5715;5436870,5715;5436870,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1" locked="0" layoutInCell="0" allowOverlap="1" wp14:anchorId="3539C8A7" wp14:editId="2D5331BD">
              <wp:simplePos x="0" y="0"/>
              <wp:positionH relativeFrom="page">
                <wp:posOffset>1247775</wp:posOffset>
              </wp:positionH>
              <wp:positionV relativeFrom="page">
                <wp:posOffset>437515</wp:posOffset>
              </wp:positionV>
              <wp:extent cx="582930" cy="164465"/>
              <wp:effectExtent l="0" t="0" r="0" b="0"/>
              <wp:wrapNone/>
              <wp:docPr id="26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293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42DE77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20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Summary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39C8A7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58" type="#_x0000_t202" style="position:absolute;margin-left:98.25pt;margin-top:34.45pt;width:45.9pt;height:12.95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" o:allowincell="f" filled="f" stroked="f">
              <v:textbox inset="0,0,0,0">
                <w:txbxContent>
                  <w:p w14:paraId="3C42DE77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20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Summary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1CA41" w14:textId="3302284C" w:rsidR="00785A2E" w:rsidRDefault="008A7FC3">
    <w:pPr>
      <w:pStyle w:val="BodyText"/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9200" behindDoc="1" locked="0" layoutInCell="0" allowOverlap="1" wp14:anchorId="3E93BE27" wp14:editId="78DC35A0">
              <wp:simplePos x="0" y="0"/>
              <wp:positionH relativeFrom="page">
                <wp:posOffset>1242060</wp:posOffset>
              </wp:positionH>
              <wp:positionV relativeFrom="page">
                <wp:posOffset>671830</wp:posOffset>
              </wp:positionV>
              <wp:extent cx="5437505" cy="6350"/>
              <wp:effectExtent l="0" t="0" r="0" b="0"/>
              <wp:wrapNone/>
              <wp:docPr id="24" name="Freeform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37505" cy="6350"/>
                      </a:xfrm>
                      <a:custGeom>
                        <a:avLst/>
                        <a:gdLst>
                          <a:gd name="T0" fmla="*/ 8562 w 8563"/>
                          <a:gd name="T1" fmla="*/ 0 h 10"/>
                          <a:gd name="T2" fmla="*/ 0 w 8563"/>
                          <a:gd name="T3" fmla="*/ 0 h 10"/>
                          <a:gd name="T4" fmla="*/ 0 w 8563"/>
                          <a:gd name="T5" fmla="*/ 9 h 10"/>
                          <a:gd name="T6" fmla="*/ 8562 w 8563"/>
                          <a:gd name="T7" fmla="*/ 9 h 10"/>
                          <a:gd name="T8" fmla="*/ 8562 w 8563"/>
                          <a:gd name="T9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8563" h="10">
                            <a:moveTo>
                              <a:pt x="8562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8562" y="9"/>
                            </a:lnTo>
                            <a:lnTo>
                              <a:pt x="85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FA8752" id="Freeform 24" o:spid="_x0000_s1026" style="position:absolute;margin-left:97.8pt;margin-top:52.9pt;width:428.15pt;height:.5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6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" o:allowincell="f" path="m8562,l,,,9r8562,l8562,xe" fillcolor="black" stroked="f">
              <v:path arrowok="t" o:connecttype="custom" o:connectlocs="5436870,0;0,0;0,5715;5436870,5715;5436870,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1" locked="0" layoutInCell="0" allowOverlap="1" wp14:anchorId="44F2C1D3" wp14:editId="372BC6C0">
              <wp:simplePos x="0" y="0"/>
              <wp:positionH relativeFrom="page">
                <wp:posOffset>1247775</wp:posOffset>
              </wp:positionH>
              <wp:positionV relativeFrom="page">
                <wp:posOffset>437515</wp:posOffset>
              </wp:positionV>
              <wp:extent cx="1536065" cy="164465"/>
              <wp:effectExtent l="0" t="0" r="0" b="0"/>
              <wp:wrapNone/>
              <wp:docPr id="23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81CF3" w14:textId="77777777" w:rsidR="00785A2E" w:rsidRDefault="00FA04FB">
                          <w:pPr>
                            <w:pStyle w:val="BodyText"/>
                            <w:kinsoku w:val="0"/>
                            <w:overflowPunct w:val="0"/>
                            <w:spacing w:before="20"/>
                            <w:ind w:left="20"/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Spis</w:t>
                          </w:r>
                          <w:r>
                            <w:rPr>
                              <w:rFonts w:ascii="Verdana" w:hAnsi="Verdana" w:cs="Verdana"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stosowanych</w:t>
                          </w:r>
                          <w:r>
                            <w:rPr>
                              <w:rFonts w:ascii="Verdana" w:hAnsi="Verdana" w:cs="Verdana"/>
                              <w:spacing w:val="-6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 w:cs="Verdana"/>
                              <w:sz w:val="18"/>
                              <w:szCs w:val="18"/>
                            </w:rPr>
                            <w:t>skrótów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F2C1D3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60" type="#_x0000_t202" style="position:absolute;margin-left:98.25pt;margin-top:34.45pt;width:120.95pt;height:12.95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" o:allowincell="f" filled="f" stroked="f">
              <v:textbox inset="0,0,0,0">
                <w:txbxContent>
                  <w:p w14:paraId="5CC81CF3" w14:textId="77777777" w:rsidR="00000000" w:rsidRDefault="00FA04FB">
                    <w:pPr>
                      <w:pStyle w:val="BodyText"/>
                      <w:kinsoku w:val="0"/>
                      <w:overflowPunct w:val="0"/>
                      <w:spacing w:before="20"/>
                      <w:ind w:left="20"/>
                      <w:rPr>
                        <w:rFonts w:ascii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Spis</w:t>
                    </w:r>
                    <w:r>
                      <w:rPr>
                        <w:rFonts w:ascii="Verdana" w:hAnsi="Verdana" w:cs="Verdana"/>
                        <w:spacing w:val="-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stosowanych</w:t>
                    </w:r>
                    <w:r>
                      <w:rPr>
                        <w:rFonts w:ascii="Verdana" w:hAnsi="Verdana" w:cs="Verdana"/>
                        <w:spacing w:val="-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skr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ó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ó</w:t>
                    </w:r>
                    <w:r>
                      <w:rPr>
                        <w:rFonts w:ascii="Verdana" w:hAnsi="Verdana" w:cs="Verdana"/>
                        <w:sz w:val="18"/>
                        <w:szCs w:val="18"/>
                      </w:rPr>
                      <w:t>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FFFFFFFF"/>
    <w:lvl w:ilvl="0">
      <w:start w:val="1"/>
      <w:numFmt w:val="decimal"/>
      <w:lvlText w:val="%1"/>
      <w:lvlJc w:val="left"/>
      <w:pPr>
        <w:ind w:left="1025" w:hanging="480"/>
      </w:pPr>
    </w:lvl>
    <w:lvl w:ilvl="1">
      <w:start w:val="1"/>
      <w:numFmt w:val="decimal"/>
      <w:lvlText w:val="%1.%2"/>
      <w:lvlJc w:val="left"/>
      <w:pPr>
        <w:ind w:left="1025" w:hanging="480"/>
      </w:pPr>
      <w:rPr>
        <w:rFonts w:ascii="Times New Roman" w:hAnsi="Times New Roman" w:cs="Times New Roman"/>
        <w:b w:val="0"/>
        <w:bCs w:val="0"/>
        <w:i w:val="0"/>
        <w:iCs w:val="0"/>
        <w:spacing w:val="0"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1505" w:hanging="720"/>
      </w:pPr>
      <w:rPr>
        <w:rFonts w:ascii="Times New Roman" w:hAnsi="Times New Roman" w:cs="Times New Roman"/>
        <w:b w:val="0"/>
        <w:bCs w:val="0"/>
        <w:i/>
        <w:iCs/>
        <w:spacing w:val="0"/>
        <w:w w:val="99"/>
        <w:sz w:val="20"/>
        <w:szCs w:val="20"/>
      </w:rPr>
    </w:lvl>
    <w:lvl w:ilvl="3">
      <w:numFmt w:val="bullet"/>
      <w:lvlText w:val="•"/>
      <w:lvlJc w:val="left"/>
      <w:pPr>
        <w:ind w:left="3212" w:hanging="720"/>
      </w:pPr>
    </w:lvl>
    <w:lvl w:ilvl="4">
      <w:numFmt w:val="bullet"/>
      <w:lvlText w:val="•"/>
      <w:lvlJc w:val="left"/>
      <w:pPr>
        <w:ind w:left="4068" w:hanging="720"/>
      </w:pPr>
    </w:lvl>
    <w:lvl w:ilvl="5">
      <w:numFmt w:val="bullet"/>
      <w:lvlText w:val="•"/>
      <w:lvlJc w:val="left"/>
      <w:pPr>
        <w:ind w:left="4925" w:hanging="720"/>
      </w:pPr>
    </w:lvl>
    <w:lvl w:ilvl="6">
      <w:numFmt w:val="bullet"/>
      <w:lvlText w:val="•"/>
      <w:lvlJc w:val="left"/>
      <w:pPr>
        <w:ind w:left="5781" w:hanging="720"/>
      </w:pPr>
    </w:lvl>
    <w:lvl w:ilvl="7">
      <w:numFmt w:val="bullet"/>
      <w:lvlText w:val="•"/>
      <w:lvlJc w:val="left"/>
      <w:pPr>
        <w:ind w:left="6637" w:hanging="720"/>
      </w:pPr>
    </w:lvl>
    <w:lvl w:ilvl="8">
      <w:numFmt w:val="bullet"/>
      <w:lvlText w:val="•"/>
      <w:lvlJc w:val="left"/>
      <w:pPr>
        <w:ind w:left="7493" w:hanging="720"/>
      </w:pPr>
    </w:lvl>
  </w:abstractNum>
  <w:abstractNum w:abstractNumId="1" w15:restartNumberingAfterBreak="0">
    <w:nsid w:val="00000403"/>
    <w:multiLevelType w:val="multilevel"/>
    <w:tmpl w:val="FFFFFFFF"/>
    <w:lvl w:ilvl="0">
      <w:start w:val="3"/>
      <w:numFmt w:val="decimal"/>
      <w:lvlText w:val="%1"/>
      <w:lvlJc w:val="left"/>
      <w:pPr>
        <w:ind w:left="1025" w:hanging="480"/>
      </w:pPr>
    </w:lvl>
    <w:lvl w:ilvl="1">
      <w:start w:val="1"/>
      <w:numFmt w:val="decimal"/>
      <w:lvlText w:val="%1.%2"/>
      <w:lvlJc w:val="left"/>
      <w:pPr>
        <w:ind w:left="1025" w:hanging="480"/>
      </w:pPr>
      <w:rPr>
        <w:rFonts w:ascii="Times New Roman" w:hAnsi="Times New Roman" w:cs="Times New Roman"/>
        <w:b w:val="0"/>
        <w:bCs w:val="0"/>
        <w:i w:val="0"/>
        <w:iCs w:val="0"/>
        <w:spacing w:val="0"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1505" w:hanging="720"/>
      </w:pPr>
      <w:rPr>
        <w:rFonts w:ascii="Times New Roman" w:hAnsi="Times New Roman" w:cs="Times New Roman"/>
        <w:b w:val="0"/>
        <w:bCs w:val="0"/>
        <w:i/>
        <w:iCs/>
        <w:spacing w:val="0"/>
        <w:w w:val="99"/>
        <w:sz w:val="20"/>
        <w:szCs w:val="20"/>
      </w:rPr>
    </w:lvl>
    <w:lvl w:ilvl="3">
      <w:numFmt w:val="bullet"/>
      <w:lvlText w:val="•"/>
      <w:lvlJc w:val="left"/>
      <w:pPr>
        <w:ind w:left="3212" w:hanging="720"/>
      </w:pPr>
    </w:lvl>
    <w:lvl w:ilvl="4">
      <w:numFmt w:val="bullet"/>
      <w:lvlText w:val="•"/>
      <w:lvlJc w:val="left"/>
      <w:pPr>
        <w:ind w:left="4068" w:hanging="720"/>
      </w:pPr>
    </w:lvl>
    <w:lvl w:ilvl="5">
      <w:numFmt w:val="bullet"/>
      <w:lvlText w:val="•"/>
      <w:lvlJc w:val="left"/>
      <w:pPr>
        <w:ind w:left="4925" w:hanging="720"/>
      </w:pPr>
    </w:lvl>
    <w:lvl w:ilvl="6">
      <w:numFmt w:val="bullet"/>
      <w:lvlText w:val="•"/>
      <w:lvlJc w:val="left"/>
      <w:pPr>
        <w:ind w:left="5781" w:hanging="720"/>
      </w:pPr>
    </w:lvl>
    <w:lvl w:ilvl="7">
      <w:numFmt w:val="bullet"/>
      <w:lvlText w:val="•"/>
      <w:lvlJc w:val="left"/>
      <w:pPr>
        <w:ind w:left="6637" w:hanging="720"/>
      </w:pPr>
    </w:lvl>
    <w:lvl w:ilvl="8">
      <w:numFmt w:val="bullet"/>
      <w:lvlText w:val="•"/>
      <w:lvlJc w:val="left"/>
      <w:pPr>
        <w:ind w:left="7493" w:hanging="720"/>
      </w:pPr>
    </w:lvl>
  </w:abstractNum>
  <w:abstractNum w:abstractNumId="2" w15:restartNumberingAfterBreak="0">
    <w:nsid w:val="00000404"/>
    <w:multiLevelType w:val="multilevel"/>
    <w:tmpl w:val="FFFFFFFF"/>
    <w:lvl w:ilvl="0">
      <w:numFmt w:val="bullet"/>
      <w:lvlText w:val=""/>
      <w:lvlJc w:val="left"/>
      <w:pPr>
        <w:ind w:left="1025" w:hanging="360"/>
      </w:pPr>
      <w:rPr>
        <w:rFonts w:ascii="Symbol" w:hAnsi="Symbol" w:cs="Symbol"/>
        <w:w w:val="100"/>
      </w:rPr>
    </w:lvl>
    <w:lvl w:ilvl="1">
      <w:numFmt w:val="bullet"/>
      <w:lvlText w:val="•"/>
      <w:lvlJc w:val="left"/>
      <w:pPr>
        <w:ind w:left="1838" w:hanging="360"/>
      </w:pPr>
    </w:lvl>
    <w:lvl w:ilvl="2">
      <w:numFmt w:val="bullet"/>
      <w:lvlText w:val="•"/>
      <w:lvlJc w:val="left"/>
      <w:pPr>
        <w:ind w:left="2657" w:hanging="360"/>
      </w:pPr>
    </w:lvl>
    <w:lvl w:ilvl="3">
      <w:numFmt w:val="bullet"/>
      <w:lvlText w:val="•"/>
      <w:lvlJc w:val="left"/>
      <w:pPr>
        <w:ind w:left="3475" w:hanging="360"/>
      </w:pPr>
    </w:lvl>
    <w:lvl w:ilvl="4">
      <w:numFmt w:val="bullet"/>
      <w:lvlText w:val="•"/>
      <w:lvlJc w:val="left"/>
      <w:pPr>
        <w:ind w:left="4294" w:hanging="360"/>
      </w:pPr>
    </w:lvl>
    <w:lvl w:ilvl="5">
      <w:numFmt w:val="bullet"/>
      <w:lvlText w:val="•"/>
      <w:lvlJc w:val="left"/>
      <w:pPr>
        <w:ind w:left="5113" w:hanging="360"/>
      </w:pPr>
    </w:lvl>
    <w:lvl w:ilvl="6">
      <w:numFmt w:val="bullet"/>
      <w:lvlText w:val="•"/>
      <w:lvlJc w:val="left"/>
      <w:pPr>
        <w:ind w:left="5931" w:hanging="360"/>
      </w:pPr>
    </w:lvl>
    <w:lvl w:ilvl="7">
      <w:numFmt w:val="bullet"/>
      <w:lvlText w:val="•"/>
      <w:lvlJc w:val="left"/>
      <w:pPr>
        <w:ind w:left="6750" w:hanging="360"/>
      </w:pPr>
    </w:lvl>
    <w:lvl w:ilvl="8">
      <w:numFmt w:val="bullet"/>
      <w:lvlText w:val="•"/>
      <w:lvlJc w:val="left"/>
      <w:pPr>
        <w:ind w:left="7569" w:hanging="360"/>
      </w:pPr>
    </w:lvl>
  </w:abstractNum>
  <w:abstractNum w:abstractNumId="3" w15:restartNumberingAfterBreak="0">
    <w:nsid w:val="00000405"/>
    <w:multiLevelType w:val="multilevel"/>
    <w:tmpl w:val="FFFFFFFF"/>
    <w:lvl w:ilvl="0">
      <w:start w:val="1"/>
      <w:numFmt w:val="decimal"/>
      <w:lvlText w:val="%1"/>
      <w:lvlJc w:val="left"/>
      <w:pPr>
        <w:ind w:left="881" w:hanging="576"/>
      </w:pPr>
    </w:lvl>
    <w:lvl w:ilvl="1">
      <w:start w:val="1"/>
      <w:numFmt w:val="decimal"/>
      <w:lvlText w:val="%1.%2"/>
      <w:lvlJc w:val="left"/>
      <w:pPr>
        <w:ind w:left="881" w:hanging="576"/>
      </w:pPr>
      <w:rPr>
        <w:rFonts w:ascii="Times New Roman" w:hAnsi="Times New Roman" w:cs="Times New Roman"/>
        <w:b/>
        <w:bCs/>
        <w:i/>
        <w:iCs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1025" w:hanging="720"/>
      </w:pPr>
      <w:rPr>
        <w:rFonts w:ascii="Times New Roman" w:hAnsi="Times New Roman" w:cs="Times New Roman"/>
        <w:b/>
        <w:bCs/>
        <w:i w:val="0"/>
        <w:iCs w:val="0"/>
        <w:w w:val="99"/>
        <w:sz w:val="26"/>
        <w:szCs w:val="26"/>
      </w:rPr>
    </w:lvl>
    <w:lvl w:ilvl="3">
      <w:numFmt w:val="bullet"/>
      <w:lvlText w:val="•"/>
      <w:lvlJc w:val="left"/>
      <w:pPr>
        <w:ind w:left="2043" w:hanging="720"/>
      </w:pPr>
    </w:lvl>
    <w:lvl w:ilvl="4">
      <w:numFmt w:val="bullet"/>
      <w:lvlText w:val="•"/>
      <w:lvlJc w:val="left"/>
      <w:pPr>
        <w:ind w:left="3066" w:hanging="720"/>
      </w:pPr>
    </w:lvl>
    <w:lvl w:ilvl="5">
      <w:numFmt w:val="bullet"/>
      <w:lvlText w:val="•"/>
      <w:lvlJc w:val="left"/>
      <w:pPr>
        <w:ind w:left="4089" w:hanging="720"/>
      </w:pPr>
    </w:lvl>
    <w:lvl w:ilvl="6">
      <w:numFmt w:val="bullet"/>
      <w:lvlText w:val="•"/>
      <w:lvlJc w:val="left"/>
      <w:pPr>
        <w:ind w:left="5113" w:hanging="720"/>
      </w:pPr>
    </w:lvl>
    <w:lvl w:ilvl="7">
      <w:numFmt w:val="bullet"/>
      <w:lvlText w:val="•"/>
      <w:lvlJc w:val="left"/>
      <w:pPr>
        <w:ind w:left="6136" w:hanging="720"/>
      </w:pPr>
    </w:lvl>
    <w:lvl w:ilvl="8">
      <w:numFmt w:val="bullet"/>
      <w:lvlText w:val="•"/>
      <w:lvlJc w:val="left"/>
      <w:pPr>
        <w:ind w:left="7159" w:hanging="720"/>
      </w:pPr>
    </w:lvl>
  </w:abstractNum>
  <w:abstractNum w:abstractNumId="4" w15:restartNumberingAfterBreak="0">
    <w:nsid w:val="00000406"/>
    <w:multiLevelType w:val="multilevel"/>
    <w:tmpl w:val="FFFFFFFF"/>
    <w:lvl w:ilvl="0">
      <w:numFmt w:val="bullet"/>
      <w:lvlText w:val=""/>
      <w:lvlJc w:val="left"/>
      <w:pPr>
        <w:ind w:left="1025" w:hanging="360"/>
      </w:pPr>
      <w:rPr>
        <w:rFonts w:ascii="Symbol" w:hAnsi="Symbol" w:cs="Symbol"/>
        <w:b w:val="0"/>
        <w:bCs w:val="0"/>
        <w:i w:val="0"/>
        <w:iCs w:val="0"/>
        <w:w w:val="100"/>
        <w:sz w:val="24"/>
        <w:szCs w:val="24"/>
      </w:rPr>
    </w:lvl>
    <w:lvl w:ilvl="1">
      <w:numFmt w:val="bullet"/>
      <w:lvlText w:val="•"/>
      <w:lvlJc w:val="left"/>
      <w:pPr>
        <w:ind w:left="1838" w:hanging="360"/>
      </w:pPr>
    </w:lvl>
    <w:lvl w:ilvl="2">
      <w:numFmt w:val="bullet"/>
      <w:lvlText w:val="•"/>
      <w:lvlJc w:val="left"/>
      <w:pPr>
        <w:ind w:left="2657" w:hanging="360"/>
      </w:pPr>
    </w:lvl>
    <w:lvl w:ilvl="3">
      <w:numFmt w:val="bullet"/>
      <w:lvlText w:val="•"/>
      <w:lvlJc w:val="left"/>
      <w:pPr>
        <w:ind w:left="3475" w:hanging="360"/>
      </w:pPr>
    </w:lvl>
    <w:lvl w:ilvl="4">
      <w:numFmt w:val="bullet"/>
      <w:lvlText w:val="•"/>
      <w:lvlJc w:val="left"/>
      <w:pPr>
        <w:ind w:left="4294" w:hanging="360"/>
      </w:pPr>
    </w:lvl>
    <w:lvl w:ilvl="5">
      <w:numFmt w:val="bullet"/>
      <w:lvlText w:val="•"/>
      <w:lvlJc w:val="left"/>
      <w:pPr>
        <w:ind w:left="5113" w:hanging="360"/>
      </w:pPr>
    </w:lvl>
    <w:lvl w:ilvl="6">
      <w:numFmt w:val="bullet"/>
      <w:lvlText w:val="•"/>
      <w:lvlJc w:val="left"/>
      <w:pPr>
        <w:ind w:left="5931" w:hanging="360"/>
      </w:pPr>
    </w:lvl>
    <w:lvl w:ilvl="7">
      <w:numFmt w:val="bullet"/>
      <w:lvlText w:val="•"/>
      <w:lvlJc w:val="left"/>
      <w:pPr>
        <w:ind w:left="6750" w:hanging="360"/>
      </w:pPr>
    </w:lvl>
    <w:lvl w:ilvl="8">
      <w:numFmt w:val="bullet"/>
      <w:lvlText w:val="•"/>
      <w:lvlJc w:val="left"/>
      <w:pPr>
        <w:ind w:left="7569" w:hanging="360"/>
      </w:pPr>
    </w:lvl>
  </w:abstractNum>
  <w:abstractNum w:abstractNumId="5" w15:restartNumberingAfterBreak="0">
    <w:nsid w:val="00000407"/>
    <w:multiLevelType w:val="multilevel"/>
    <w:tmpl w:val="FFFFFFFF"/>
    <w:lvl w:ilvl="0">
      <w:numFmt w:val="bullet"/>
      <w:lvlText w:val=""/>
      <w:lvlJc w:val="left"/>
      <w:pPr>
        <w:ind w:left="1018" w:hanging="356"/>
      </w:pPr>
      <w:rPr>
        <w:rFonts w:ascii="Symbol" w:hAnsi="Symbol" w:cs="Symbol"/>
        <w:b w:val="0"/>
        <w:bCs w:val="0"/>
        <w:i w:val="0"/>
        <w:iCs w:val="0"/>
        <w:w w:val="100"/>
        <w:sz w:val="24"/>
        <w:szCs w:val="24"/>
      </w:rPr>
    </w:lvl>
    <w:lvl w:ilvl="1">
      <w:numFmt w:val="bullet"/>
      <w:lvlText w:val="•"/>
      <w:lvlJc w:val="left"/>
      <w:pPr>
        <w:ind w:left="1838" w:hanging="356"/>
      </w:pPr>
    </w:lvl>
    <w:lvl w:ilvl="2">
      <w:numFmt w:val="bullet"/>
      <w:lvlText w:val="•"/>
      <w:lvlJc w:val="left"/>
      <w:pPr>
        <w:ind w:left="2657" w:hanging="356"/>
      </w:pPr>
    </w:lvl>
    <w:lvl w:ilvl="3">
      <w:numFmt w:val="bullet"/>
      <w:lvlText w:val="•"/>
      <w:lvlJc w:val="left"/>
      <w:pPr>
        <w:ind w:left="3475" w:hanging="356"/>
      </w:pPr>
    </w:lvl>
    <w:lvl w:ilvl="4">
      <w:numFmt w:val="bullet"/>
      <w:lvlText w:val="•"/>
      <w:lvlJc w:val="left"/>
      <w:pPr>
        <w:ind w:left="4294" w:hanging="356"/>
      </w:pPr>
    </w:lvl>
    <w:lvl w:ilvl="5">
      <w:numFmt w:val="bullet"/>
      <w:lvlText w:val="•"/>
      <w:lvlJc w:val="left"/>
      <w:pPr>
        <w:ind w:left="5113" w:hanging="356"/>
      </w:pPr>
    </w:lvl>
    <w:lvl w:ilvl="6">
      <w:numFmt w:val="bullet"/>
      <w:lvlText w:val="•"/>
      <w:lvlJc w:val="left"/>
      <w:pPr>
        <w:ind w:left="5931" w:hanging="356"/>
      </w:pPr>
    </w:lvl>
    <w:lvl w:ilvl="7">
      <w:numFmt w:val="bullet"/>
      <w:lvlText w:val="•"/>
      <w:lvlJc w:val="left"/>
      <w:pPr>
        <w:ind w:left="6750" w:hanging="356"/>
      </w:pPr>
    </w:lvl>
    <w:lvl w:ilvl="8">
      <w:numFmt w:val="bullet"/>
      <w:lvlText w:val="•"/>
      <w:lvlJc w:val="left"/>
      <w:pPr>
        <w:ind w:left="7569" w:hanging="356"/>
      </w:pPr>
    </w:lvl>
  </w:abstractNum>
  <w:abstractNum w:abstractNumId="6" w15:restartNumberingAfterBreak="0">
    <w:nsid w:val="00000408"/>
    <w:multiLevelType w:val="multilevel"/>
    <w:tmpl w:val="FFFFFFFF"/>
    <w:lvl w:ilvl="0">
      <w:start w:val="2"/>
      <w:numFmt w:val="decimal"/>
      <w:lvlText w:val="%1"/>
      <w:lvlJc w:val="left"/>
      <w:pPr>
        <w:ind w:left="881" w:hanging="576"/>
      </w:pPr>
    </w:lvl>
    <w:lvl w:ilvl="1">
      <w:start w:val="1"/>
      <w:numFmt w:val="decimal"/>
      <w:lvlText w:val="%1.%2"/>
      <w:lvlJc w:val="left"/>
      <w:pPr>
        <w:ind w:left="881" w:hanging="576"/>
      </w:pPr>
      <w:rPr>
        <w:rFonts w:ascii="Times New Roman" w:hAnsi="Times New Roman" w:cs="Times New Roman"/>
        <w:b/>
        <w:bCs/>
        <w:i/>
        <w:iCs/>
        <w:w w:val="100"/>
        <w:sz w:val="28"/>
        <w:szCs w:val="28"/>
      </w:rPr>
    </w:lvl>
    <w:lvl w:ilvl="2">
      <w:numFmt w:val="bullet"/>
      <w:lvlText w:val=""/>
      <w:lvlJc w:val="left"/>
      <w:pPr>
        <w:ind w:left="1733" w:hanging="361"/>
      </w:pPr>
      <w:rPr>
        <w:rFonts w:ascii="Symbol" w:hAnsi="Symbol" w:cs="Symbol"/>
        <w:b w:val="0"/>
        <w:bCs w:val="0"/>
        <w:i w:val="0"/>
        <w:iCs w:val="0"/>
        <w:w w:val="100"/>
        <w:sz w:val="24"/>
        <w:szCs w:val="24"/>
      </w:rPr>
    </w:lvl>
    <w:lvl w:ilvl="3">
      <w:numFmt w:val="bullet"/>
      <w:lvlText w:val="•"/>
      <w:lvlJc w:val="left"/>
      <w:pPr>
        <w:ind w:left="2673" w:hanging="361"/>
      </w:pPr>
    </w:lvl>
    <w:lvl w:ilvl="4">
      <w:numFmt w:val="bullet"/>
      <w:lvlText w:val="•"/>
      <w:lvlJc w:val="left"/>
      <w:pPr>
        <w:ind w:left="3606" w:hanging="361"/>
      </w:pPr>
    </w:lvl>
    <w:lvl w:ilvl="5">
      <w:numFmt w:val="bullet"/>
      <w:lvlText w:val="•"/>
      <w:lvlJc w:val="left"/>
      <w:pPr>
        <w:ind w:left="4539" w:hanging="361"/>
      </w:pPr>
    </w:lvl>
    <w:lvl w:ilvl="6">
      <w:numFmt w:val="bullet"/>
      <w:lvlText w:val="•"/>
      <w:lvlJc w:val="left"/>
      <w:pPr>
        <w:ind w:left="5473" w:hanging="361"/>
      </w:pPr>
    </w:lvl>
    <w:lvl w:ilvl="7">
      <w:numFmt w:val="bullet"/>
      <w:lvlText w:val="•"/>
      <w:lvlJc w:val="left"/>
      <w:pPr>
        <w:ind w:left="6406" w:hanging="361"/>
      </w:pPr>
    </w:lvl>
    <w:lvl w:ilvl="8">
      <w:numFmt w:val="bullet"/>
      <w:lvlText w:val="•"/>
      <w:lvlJc w:val="left"/>
      <w:pPr>
        <w:ind w:left="7339" w:hanging="361"/>
      </w:pPr>
    </w:lvl>
  </w:abstractNum>
  <w:abstractNum w:abstractNumId="7" w15:restartNumberingAfterBreak="0">
    <w:nsid w:val="00000409"/>
    <w:multiLevelType w:val="multilevel"/>
    <w:tmpl w:val="FFFFFFFF"/>
    <w:lvl w:ilvl="0">
      <w:numFmt w:val="bullet"/>
      <w:lvlText w:val=""/>
      <w:lvlJc w:val="left"/>
      <w:pPr>
        <w:ind w:left="1025" w:hanging="360"/>
      </w:pPr>
      <w:rPr>
        <w:rFonts w:ascii="Symbol" w:hAnsi="Symbol" w:cs="Symbol"/>
        <w:b w:val="0"/>
        <w:bCs w:val="0"/>
        <w:i w:val="0"/>
        <w:iCs w:val="0"/>
        <w:w w:val="100"/>
        <w:sz w:val="24"/>
        <w:szCs w:val="24"/>
      </w:rPr>
    </w:lvl>
    <w:lvl w:ilvl="1">
      <w:numFmt w:val="bullet"/>
      <w:lvlText w:val="•"/>
      <w:lvlJc w:val="left"/>
      <w:pPr>
        <w:ind w:left="1838" w:hanging="360"/>
      </w:pPr>
    </w:lvl>
    <w:lvl w:ilvl="2">
      <w:numFmt w:val="bullet"/>
      <w:lvlText w:val="•"/>
      <w:lvlJc w:val="left"/>
      <w:pPr>
        <w:ind w:left="2657" w:hanging="360"/>
      </w:pPr>
    </w:lvl>
    <w:lvl w:ilvl="3">
      <w:numFmt w:val="bullet"/>
      <w:lvlText w:val="•"/>
      <w:lvlJc w:val="left"/>
      <w:pPr>
        <w:ind w:left="3475" w:hanging="360"/>
      </w:pPr>
    </w:lvl>
    <w:lvl w:ilvl="4">
      <w:numFmt w:val="bullet"/>
      <w:lvlText w:val="•"/>
      <w:lvlJc w:val="left"/>
      <w:pPr>
        <w:ind w:left="4294" w:hanging="360"/>
      </w:pPr>
    </w:lvl>
    <w:lvl w:ilvl="5">
      <w:numFmt w:val="bullet"/>
      <w:lvlText w:val="•"/>
      <w:lvlJc w:val="left"/>
      <w:pPr>
        <w:ind w:left="5113" w:hanging="360"/>
      </w:pPr>
    </w:lvl>
    <w:lvl w:ilvl="6">
      <w:numFmt w:val="bullet"/>
      <w:lvlText w:val="•"/>
      <w:lvlJc w:val="left"/>
      <w:pPr>
        <w:ind w:left="5931" w:hanging="360"/>
      </w:pPr>
    </w:lvl>
    <w:lvl w:ilvl="7">
      <w:numFmt w:val="bullet"/>
      <w:lvlText w:val="•"/>
      <w:lvlJc w:val="left"/>
      <w:pPr>
        <w:ind w:left="6750" w:hanging="360"/>
      </w:pPr>
    </w:lvl>
    <w:lvl w:ilvl="8">
      <w:numFmt w:val="bullet"/>
      <w:lvlText w:val="•"/>
      <w:lvlJc w:val="left"/>
      <w:pPr>
        <w:ind w:left="7569" w:hanging="360"/>
      </w:pPr>
    </w:lvl>
  </w:abstractNum>
  <w:abstractNum w:abstractNumId="8" w15:restartNumberingAfterBreak="0">
    <w:nsid w:val="0000040A"/>
    <w:multiLevelType w:val="multilevel"/>
    <w:tmpl w:val="FFFFFFFF"/>
    <w:lvl w:ilvl="0">
      <w:start w:val="3"/>
      <w:numFmt w:val="decimal"/>
      <w:lvlText w:val="%1"/>
      <w:lvlJc w:val="left"/>
      <w:pPr>
        <w:ind w:left="881" w:hanging="576"/>
      </w:pPr>
    </w:lvl>
    <w:lvl w:ilvl="1">
      <w:start w:val="1"/>
      <w:numFmt w:val="decimal"/>
      <w:lvlText w:val="%1.%2"/>
      <w:lvlJc w:val="left"/>
      <w:pPr>
        <w:ind w:left="881" w:hanging="576"/>
      </w:pPr>
      <w:rPr>
        <w:rFonts w:ascii="Times New Roman" w:hAnsi="Times New Roman" w:cs="Times New Roman"/>
        <w:b/>
        <w:bCs/>
        <w:i/>
        <w:iCs/>
        <w:w w:val="100"/>
        <w:sz w:val="28"/>
        <w:szCs w:val="28"/>
      </w:rPr>
    </w:lvl>
    <w:lvl w:ilvl="2">
      <w:numFmt w:val="bullet"/>
      <w:lvlText w:val=""/>
      <w:lvlJc w:val="left"/>
      <w:pPr>
        <w:ind w:left="1385" w:hanging="360"/>
      </w:pPr>
      <w:rPr>
        <w:rFonts w:ascii="Symbol" w:hAnsi="Symbol" w:cs="Symbol"/>
        <w:b w:val="0"/>
        <w:bCs w:val="0"/>
        <w:i w:val="0"/>
        <w:iCs w:val="0"/>
        <w:w w:val="100"/>
        <w:sz w:val="24"/>
        <w:szCs w:val="24"/>
      </w:rPr>
    </w:lvl>
    <w:lvl w:ilvl="3">
      <w:numFmt w:val="bullet"/>
      <w:lvlText w:val="•"/>
      <w:lvlJc w:val="left"/>
      <w:pPr>
        <w:ind w:left="2358" w:hanging="360"/>
      </w:pPr>
    </w:lvl>
    <w:lvl w:ilvl="4">
      <w:numFmt w:val="bullet"/>
      <w:lvlText w:val="•"/>
      <w:lvlJc w:val="left"/>
      <w:pPr>
        <w:ind w:left="3336" w:hanging="360"/>
      </w:pPr>
    </w:lvl>
    <w:lvl w:ilvl="5">
      <w:numFmt w:val="bullet"/>
      <w:lvlText w:val="•"/>
      <w:lvlJc w:val="left"/>
      <w:pPr>
        <w:ind w:left="4314" w:hanging="360"/>
      </w:pPr>
    </w:lvl>
    <w:lvl w:ilvl="6">
      <w:numFmt w:val="bullet"/>
      <w:lvlText w:val="•"/>
      <w:lvlJc w:val="left"/>
      <w:pPr>
        <w:ind w:left="5293" w:hanging="360"/>
      </w:pPr>
    </w:lvl>
    <w:lvl w:ilvl="7">
      <w:numFmt w:val="bullet"/>
      <w:lvlText w:val="•"/>
      <w:lvlJc w:val="left"/>
      <w:pPr>
        <w:ind w:left="6271" w:hanging="360"/>
      </w:pPr>
    </w:lvl>
    <w:lvl w:ilvl="8">
      <w:numFmt w:val="bullet"/>
      <w:lvlText w:val="•"/>
      <w:lvlJc w:val="left"/>
      <w:pPr>
        <w:ind w:left="7249" w:hanging="360"/>
      </w:pPr>
    </w:lvl>
  </w:abstractNum>
  <w:abstractNum w:abstractNumId="9" w15:restartNumberingAfterBreak="0">
    <w:nsid w:val="0000040B"/>
    <w:multiLevelType w:val="multilevel"/>
    <w:tmpl w:val="FFFFFFFF"/>
    <w:lvl w:ilvl="0">
      <w:numFmt w:val="bullet"/>
      <w:lvlText w:val=""/>
      <w:lvlJc w:val="left"/>
      <w:pPr>
        <w:ind w:left="1298" w:hanging="360"/>
      </w:pPr>
      <w:rPr>
        <w:rFonts w:ascii="Symbol" w:hAnsi="Symbol" w:cs="Symbol"/>
        <w:b w:val="0"/>
        <w:bCs w:val="0"/>
        <w:i w:val="0"/>
        <w:iCs w:val="0"/>
        <w:w w:val="100"/>
        <w:sz w:val="24"/>
        <w:szCs w:val="24"/>
      </w:rPr>
    </w:lvl>
    <w:lvl w:ilvl="1">
      <w:numFmt w:val="bullet"/>
      <w:lvlText w:val="•"/>
      <w:lvlJc w:val="left"/>
      <w:pPr>
        <w:ind w:left="2090" w:hanging="360"/>
      </w:pPr>
    </w:lvl>
    <w:lvl w:ilvl="2">
      <w:numFmt w:val="bullet"/>
      <w:lvlText w:val="•"/>
      <w:lvlJc w:val="left"/>
      <w:pPr>
        <w:ind w:left="2881" w:hanging="360"/>
      </w:pPr>
    </w:lvl>
    <w:lvl w:ilvl="3">
      <w:numFmt w:val="bullet"/>
      <w:lvlText w:val="•"/>
      <w:lvlJc w:val="left"/>
      <w:pPr>
        <w:ind w:left="3671" w:hanging="360"/>
      </w:pPr>
    </w:lvl>
    <w:lvl w:ilvl="4">
      <w:numFmt w:val="bullet"/>
      <w:lvlText w:val="•"/>
      <w:lvlJc w:val="left"/>
      <w:pPr>
        <w:ind w:left="4462" w:hanging="360"/>
      </w:pPr>
    </w:lvl>
    <w:lvl w:ilvl="5">
      <w:numFmt w:val="bullet"/>
      <w:lvlText w:val="•"/>
      <w:lvlJc w:val="left"/>
      <w:pPr>
        <w:ind w:left="5253" w:hanging="360"/>
      </w:pPr>
    </w:lvl>
    <w:lvl w:ilvl="6">
      <w:numFmt w:val="bullet"/>
      <w:lvlText w:val="•"/>
      <w:lvlJc w:val="left"/>
      <w:pPr>
        <w:ind w:left="6043" w:hanging="360"/>
      </w:pPr>
    </w:lvl>
    <w:lvl w:ilvl="7">
      <w:numFmt w:val="bullet"/>
      <w:lvlText w:val="•"/>
      <w:lvlJc w:val="left"/>
      <w:pPr>
        <w:ind w:left="6834" w:hanging="360"/>
      </w:pPr>
    </w:lvl>
    <w:lvl w:ilvl="8">
      <w:numFmt w:val="bullet"/>
      <w:lvlText w:val="•"/>
      <w:lvlJc w:val="left"/>
      <w:pPr>
        <w:ind w:left="7625" w:hanging="360"/>
      </w:pPr>
    </w:lvl>
  </w:abstractNum>
  <w:abstractNum w:abstractNumId="10" w15:restartNumberingAfterBreak="0">
    <w:nsid w:val="0000040C"/>
    <w:multiLevelType w:val="multilevel"/>
    <w:tmpl w:val="FFFFFFFF"/>
    <w:lvl w:ilvl="0">
      <w:numFmt w:val="bullet"/>
      <w:lvlText w:val=""/>
      <w:lvlJc w:val="left"/>
      <w:pPr>
        <w:ind w:left="1025" w:hanging="360"/>
      </w:pPr>
      <w:rPr>
        <w:rFonts w:ascii="Symbol" w:hAnsi="Symbol" w:cs="Symbol"/>
        <w:b w:val="0"/>
        <w:bCs w:val="0"/>
        <w:i w:val="0"/>
        <w:iCs w:val="0"/>
        <w:w w:val="100"/>
        <w:sz w:val="24"/>
        <w:szCs w:val="24"/>
      </w:rPr>
    </w:lvl>
    <w:lvl w:ilvl="1">
      <w:numFmt w:val="bullet"/>
      <w:lvlText w:val="•"/>
      <w:lvlJc w:val="left"/>
      <w:pPr>
        <w:ind w:left="1838" w:hanging="360"/>
      </w:pPr>
    </w:lvl>
    <w:lvl w:ilvl="2">
      <w:numFmt w:val="bullet"/>
      <w:lvlText w:val="•"/>
      <w:lvlJc w:val="left"/>
      <w:pPr>
        <w:ind w:left="2657" w:hanging="360"/>
      </w:pPr>
    </w:lvl>
    <w:lvl w:ilvl="3">
      <w:numFmt w:val="bullet"/>
      <w:lvlText w:val="•"/>
      <w:lvlJc w:val="left"/>
      <w:pPr>
        <w:ind w:left="3475" w:hanging="360"/>
      </w:pPr>
    </w:lvl>
    <w:lvl w:ilvl="4">
      <w:numFmt w:val="bullet"/>
      <w:lvlText w:val="•"/>
      <w:lvlJc w:val="left"/>
      <w:pPr>
        <w:ind w:left="4294" w:hanging="360"/>
      </w:pPr>
    </w:lvl>
    <w:lvl w:ilvl="5">
      <w:numFmt w:val="bullet"/>
      <w:lvlText w:val="•"/>
      <w:lvlJc w:val="left"/>
      <w:pPr>
        <w:ind w:left="5113" w:hanging="360"/>
      </w:pPr>
    </w:lvl>
    <w:lvl w:ilvl="6">
      <w:numFmt w:val="bullet"/>
      <w:lvlText w:val="•"/>
      <w:lvlJc w:val="left"/>
      <w:pPr>
        <w:ind w:left="5931" w:hanging="360"/>
      </w:pPr>
    </w:lvl>
    <w:lvl w:ilvl="7">
      <w:numFmt w:val="bullet"/>
      <w:lvlText w:val="•"/>
      <w:lvlJc w:val="left"/>
      <w:pPr>
        <w:ind w:left="6750" w:hanging="360"/>
      </w:pPr>
    </w:lvl>
    <w:lvl w:ilvl="8">
      <w:numFmt w:val="bullet"/>
      <w:lvlText w:val="•"/>
      <w:lvlJc w:val="left"/>
      <w:pPr>
        <w:ind w:left="7569" w:hanging="360"/>
      </w:pPr>
    </w:lvl>
  </w:abstractNum>
  <w:abstractNum w:abstractNumId="11" w15:restartNumberingAfterBreak="0">
    <w:nsid w:val="0000040D"/>
    <w:multiLevelType w:val="multilevel"/>
    <w:tmpl w:val="FFFFFFFF"/>
    <w:lvl w:ilvl="0">
      <w:start w:val="3"/>
      <w:numFmt w:val="decimal"/>
      <w:lvlText w:val="%1"/>
      <w:lvlJc w:val="left"/>
      <w:pPr>
        <w:ind w:left="1025" w:hanging="720"/>
      </w:pPr>
    </w:lvl>
    <w:lvl w:ilvl="1">
      <w:start w:val="5"/>
      <w:numFmt w:val="decimal"/>
      <w:lvlText w:val="%1.%2"/>
      <w:lvlJc w:val="left"/>
      <w:pPr>
        <w:ind w:left="1025" w:hanging="720"/>
      </w:pPr>
    </w:lvl>
    <w:lvl w:ilvl="2">
      <w:start w:val="1"/>
      <w:numFmt w:val="decimal"/>
      <w:lvlText w:val="%1.%2.%3"/>
      <w:lvlJc w:val="left"/>
      <w:pPr>
        <w:ind w:left="1025" w:hanging="720"/>
      </w:pPr>
      <w:rPr>
        <w:rFonts w:ascii="Times New Roman" w:hAnsi="Times New Roman" w:cs="Times New Roman"/>
        <w:b/>
        <w:bCs/>
        <w:i w:val="0"/>
        <w:iCs w:val="0"/>
        <w:w w:val="99"/>
        <w:sz w:val="26"/>
        <w:szCs w:val="26"/>
      </w:rPr>
    </w:lvl>
    <w:lvl w:ilvl="3">
      <w:numFmt w:val="bullet"/>
      <w:lvlText w:val="•"/>
      <w:lvlJc w:val="left"/>
      <w:pPr>
        <w:ind w:left="3475" w:hanging="720"/>
      </w:pPr>
    </w:lvl>
    <w:lvl w:ilvl="4">
      <w:numFmt w:val="bullet"/>
      <w:lvlText w:val="•"/>
      <w:lvlJc w:val="left"/>
      <w:pPr>
        <w:ind w:left="4294" w:hanging="720"/>
      </w:pPr>
    </w:lvl>
    <w:lvl w:ilvl="5">
      <w:numFmt w:val="bullet"/>
      <w:lvlText w:val="•"/>
      <w:lvlJc w:val="left"/>
      <w:pPr>
        <w:ind w:left="5113" w:hanging="720"/>
      </w:pPr>
    </w:lvl>
    <w:lvl w:ilvl="6">
      <w:numFmt w:val="bullet"/>
      <w:lvlText w:val="•"/>
      <w:lvlJc w:val="left"/>
      <w:pPr>
        <w:ind w:left="5931" w:hanging="720"/>
      </w:pPr>
    </w:lvl>
    <w:lvl w:ilvl="7">
      <w:numFmt w:val="bullet"/>
      <w:lvlText w:val="•"/>
      <w:lvlJc w:val="left"/>
      <w:pPr>
        <w:ind w:left="6750" w:hanging="720"/>
      </w:pPr>
    </w:lvl>
    <w:lvl w:ilvl="8">
      <w:numFmt w:val="bullet"/>
      <w:lvlText w:val="•"/>
      <w:lvlJc w:val="left"/>
      <w:pPr>
        <w:ind w:left="7569" w:hanging="720"/>
      </w:pPr>
    </w:lvl>
  </w:abstractNum>
  <w:abstractNum w:abstractNumId="12" w15:restartNumberingAfterBreak="0">
    <w:nsid w:val="0000040E"/>
    <w:multiLevelType w:val="multilevel"/>
    <w:tmpl w:val="FFFFFFFF"/>
    <w:lvl w:ilvl="0">
      <w:numFmt w:val="bullet"/>
      <w:lvlText w:val=""/>
      <w:lvlJc w:val="left"/>
      <w:pPr>
        <w:ind w:left="1308" w:hanging="360"/>
      </w:pPr>
      <w:rPr>
        <w:rFonts w:ascii="Symbol" w:hAnsi="Symbol" w:cs="Symbol"/>
        <w:b w:val="0"/>
        <w:bCs w:val="0"/>
        <w:i w:val="0"/>
        <w:iCs w:val="0"/>
        <w:w w:val="100"/>
        <w:sz w:val="24"/>
        <w:szCs w:val="24"/>
      </w:rPr>
    </w:lvl>
    <w:lvl w:ilvl="1">
      <w:numFmt w:val="bullet"/>
      <w:lvlText w:val="•"/>
      <w:lvlJc w:val="left"/>
      <w:pPr>
        <w:ind w:left="2090" w:hanging="360"/>
      </w:pPr>
    </w:lvl>
    <w:lvl w:ilvl="2">
      <w:numFmt w:val="bullet"/>
      <w:lvlText w:val="•"/>
      <w:lvlJc w:val="left"/>
      <w:pPr>
        <w:ind w:left="2881" w:hanging="360"/>
      </w:pPr>
    </w:lvl>
    <w:lvl w:ilvl="3">
      <w:numFmt w:val="bullet"/>
      <w:lvlText w:val="•"/>
      <w:lvlJc w:val="left"/>
      <w:pPr>
        <w:ind w:left="3671" w:hanging="360"/>
      </w:pPr>
    </w:lvl>
    <w:lvl w:ilvl="4">
      <w:numFmt w:val="bullet"/>
      <w:lvlText w:val="•"/>
      <w:lvlJc w:val="left"/>
      <w:pPr>
        <w:ind w:left="4462" w:hanging="360"/>
      </w:pPr>
    </w:lvl>
    <w:lvl w:ilvl="5">
      <w:numFmt w:val="bullet"/>
      <w:lvlText w:val="•"/>
      <w:lvlJc w:val="left"/>
      <w:pPr>
        <w:ind w:left="5253" w:hanging="360"/>
      </w:pPr>
    </w:lvl>
    <w:lvl w:ilvl="6">
      <w:numFmt w:val="bullet"/>
      <w:lvlText w:val="•"/>
      <w:lvlJc w:val="left"/>
      <w:pPr>
        <w:ind w:left="6043" w:hanging="360"/>
      </w:pPr>
    </w:lvl>
    <w:lvl w:ilvl="7">
      <w:numFmt w:val="bullet"/>
      <w:lvlText w:val="•"/>
      <w:lvlJc w:val="left"/>
      <w:pPr>
        <w:ind w:left="6834" w:hanging="360"/>
      </w:pPr>
    </w:lvl>
    <w:lvl w:ilvl="8">
      <w:numFmt w:val="bullet"/>
      <w:lvlText w:val="•"/>
      <w:lvlJc w:val="left"/>
      <w:pPr>
        <w:ind w:left="7625" w:hanging="360"/>
      </w:pPr>
    </w:lvl>
  </w:abstractNum>
  <w:abstractNum w:abstractNumId="13" w15:restartNumberingAfterBreak="0">
    <w:nsid w:val="0000040F"/>
    <w:multiLevelType w:val="multilevel"/>
    <w:tmpl w:val="FFFFFFFF"/>
    <w:lvl w:ilvl="0">
      <w:numFmt w:val="bullet"/>
      <w:lvlText w:val=""/>
      <w:lvlJc w:val="left"/>
      <w:pPr>
        <w:ind w:left="1308" w:hanging="360"/>
      </w:pPr>
      <w:rPr>
        <w:rFonts w:ascii="Wingdings" w:hAnsi="Wingdings" w:cs="Wingdings"/>
        <w:b w:val="0"/>
        <w:bCs w:val="0"/>
        <w:i w:val="0"/>
        <w:iCs w:val="0"/>
        <w:w w:val="100"/>
        <w:sz w:val="24"/>
        <w:szCs w:val="24"/>
      </w:rPr>
    </w:lvl>
    <w:lvl w:ilvl="1">
      <w:numFmt w:val="bullet"/>
      <w:lvlText w:val="•"/>
      <w:lvlJc w:val="left"/>
      <w:pPr>
        <w:ind w:left="2090" w:hanging="360"/>
      </w:pPr>
    </w:lvl>
    <w:lvl w:ilvl="2">
      <w:numFmt w:val="bullet"/>
      <w:lvlText w:val="•"/>
      <w:lvlJc w:val="left"/>
      <w:pPr>
        <w:ind w:left="2881" w:hanging="360"/>
      </w:pPr>
    </w:lvl>
    <w:lvl w:ilvl="3">
      <w:numFmt w:val="bullet"/>
      <w:lvlText w:val="•"/>
      <w:lvlJc w:val="left"/>
      <w:pPr>
        <w:ind w:left="3671" w:hanging="360"/>
      </w:pPr>
    </w:lvl>
    <w:lvl w:ilvl="4">
      <w:numFmt w:val="bullet"/>
      <w:lvlText w:val="•"/>
      <w:lvlJc w:val="left"/>
      <w:pPr>
        <w:ind w:left="4462" w:hanging="360"/>
      </w:pPr>
    </w:lvl>
    <w:lvl w:ilvl="5">
      <w:numFmt w:val="bullet"/>
      <w:lvlText w:val="•"/>
      <w:lvlJc w:val="left"/>
      <w:pPr>
        <w:ind w:left="5253" w:hanging="360"/>
      </w:pPr>
    </w:lvl>
    <w:lvl w:ilvl="6">
      <w:numFmt w:val="bullet"/>
      <w:lvlText w:val="•"/>
      <w:lvlJc w:val="left"/>
      <w:pPr>
        <w:ind w:left="6043" w:hanging="360"/>
      </w:pPr>
    </w:lvl>
    <w:lvl w:ilvl="7">
      <w:numFmt w:val="bullet"/>
      <w:lvlText w:val="•"/>
      <w:lvlJc w:val="left"/>
      <w:pPr>
        <w:ind w:left="6834" w:hanging="360"/>
      </w:pPr>
    </w:lvl>
    <w:lvl w:ilvl="8">
      <w:numFmt w:val="bullet"/>
      <w:lvlText w:val="•"/>
      <w:lvlJc w:val="left"/>
      <w:pPr>
        <w:ind w:left="7625" w:hanging="360"/>
      </w:pPr>
    </w:lvl>
  </w:abstractNum>
  <w:abstractNum w:abstractNumId="14" w15:restartNumberingAfterBreak="0">
    <w:nsid w:val="00000410"/>
    <w:multiLevelType w:val="multilevel"/>
    <w:tmpl w:val="FFFFFFFF"/>
    <w:lvl w:ilvl="0">
      <w:start w:val="1"/>
      <w:numFmt w:val="decimal"/>
      <w:lvlText w:val="[%1]"/>
      <w:lvlJc w:val="left"/>
      <w:pPr>
        <w:ind w:left="816" w:hanging="512"/>
      </w:pPr>
      <w:rPr>
        <w:rFonts w:ascii="Times New Roman" w:hAnsi="Times New Roman" w:cs="Times New Roman"/>
        <w:b w:val="0"/>
        <w:bCs w:val="0"/>
        <w:i w:val="0"/>
        <w:iCs w:val="0"/>
        <w:spacing w:val="0"/>
        <w:w w:val="100"/>
        <w:sz w:val="24"/>
        <w:szCs w:val="24"/>
      </w:rPr>
    </w:lvl>
    <w:lvl w:ilvl="1">
      <w:numFmt w:val="bullet"/>
      <w:lvlText w:val="•"/>
      <w:lvlJc w:val="left"/>
      <w:pPr>
        <w:ind w:left="1658" w:hanging="512"/>
      </w:pPr>
    </w:lvl>
    <w:lvl w:ilvl="2">
      <w:numFmt w:val="bullet"/>
      <w:lvlText w:val="•"/>
      <w:lvlJc w:val="left"/>
      <w:pPr>
        <w:ind w:left="2497" w:hanging="512"/>
      </w:pPr>
    </w:lvl>
    <w:lvl w:ilvl="3">
      <w:numFmt w:val="bullet"/>
      <w:lvlText w:val="•"/>
      <w:lvlJc w:val="left"/>
      <w:pPr>
        <w:ind w:left="3335" w:hanging="512"/>
      </w:pPr>
    </w:lvl>
    <w:lvl w:ilvl="4">
      <w:numFmt w:val="bullet"/>
      <w:lvlText w:val="•"/>
      <w:lvlJc w:val="left"/>
      <w:pPr>
        <w:ind w:left="4174" w:hanging="512"/>
      </w:pPr>
    </w:lvl>
    <w:lvl w:ilvl="5">
      <w:numFmt w:val="bullet"/>
      <w:lvlText w:val="•"/>
      <w:lvlJc w:val="left"/>
      <w:pPr>
        <w:ind w:left="5013" w:hanging="512"/>
      </w:pPr>
    </w:lvl>
    <w:lvl w:ilvl="6">
      <w:numFmt w:val="bullet"/>
      <w:lvlText w:val="•"/>
      <w:lvlJc w:val="left"/>
      <w:pPr>
        <w:ind w:left="5851" w:hanging="512"/>
      </w:pPr>
    </w:lvl>
    <w:lvl w:ilvl="7">
      <w:numFmt w:val="bullet"/>
      <w:lvlText w:val="•"/>
      <w:lvlJc w:val="left"/>
      <w:pPr>
        <w:ind w:left="6690" w:hanging="512"/>
      </w:pPr>
    </w:lvl>
    <w:lvl w:ilvl="8">
      <w:numFmt w:val="bullet"/>
      <w:lvlText w:val="•"/>
      <w:lvlJc w:val="left"/>
      <w:pPr>
        <w:ind w:left="7529" w:hanging="512"/>
      </w:pPr>
    </w:lvl>
  </w:abstractNum>
  <w:num w:numId="1">
    <w:abstractNumId w:val="14"/>
  </w:num>
  <w:num w:numId="2">
    <w:abstractNumId w:val="13"/>
  </w:num>
  <w:num w:numId="3">
    <w:abstractNumId w:val="12"/>
  </w:num>
  <w:num w:numId="4">
    <w:abstractNumId w:val="11"/>
  </w:num>
  <w:num w:numId="5">
    <w:abstractNumId w:val="10"/>
  </w:num>
  <w:num w:numId="6">
    <w:abstractNumId w:val="9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FC3"/>
    <w:rsid w:val="00285A84"/>
    <w:rsid w:val="0070533E"/>
    <w:rsid w:val="00785A2E"/>
    <w:rsid w:val="008A7FC3"/>
    <w:rsid w:val="00FA0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2ACFF741"/>
  <w14:defaultImageDpi w14:val="0"/>
  <w15:docId w15:val="{7A046DD3-15A3-42AB-83C2-C97E6A90D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L" w:eastAsia="en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1"/>
    <w:qFormat/>
    <w:pPr>
      <w:spacing w:before="85"/>
      <w:ind w:left="30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pPr>
      <w:ind w:left="881" w:hanging="577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pPr>
      <w:spacing w:before="88"/>
      <w:ind w:left="1025" w:hanging="721"/>
      <w:jc w:val="both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le">
    <w:name w:val="Title"/>
    <w:basedOn w:val="Normal"/>
    <w:next w:val="Normal"/>
    <w:link w:val="TitleChar"/>
    <w:uiPriority w:val="1"/>
    <w:qFormat/>
    <w:pPr>
      <w:ind w:right="96"/>
      <w:jc w:val="center"/>
    </w:pPr>
    <w:rPr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25" w:hanging="361"/>
    </w:pPr>
    <w:rPr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pPr>
      <w:spacing w:before="28" w:line="252" w:lineRule="exact"/>
      <w:ind w:left="348" w:right="344"/>
      <w:jc w:val="center"/>
    </w:pPr>
    <w:rPr>
      <w:rFonts w:ascii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image" Target="media/image50.jpeg"/><Relationship Id="rId34" Type="http://schemas.openxmlformats.org/officeDocument/2006/relationships/image" Target="media/image14.png"/><Relationship Id="rId42" Type="http://schemas.openxmlformats.org/officeDocument/2006/relationships/header" Target="header5.xml"/><Relationship Id="rId47" Type="http://schemas.openxmlformats.org/officeDocument/2006/relationships/image" Target="media/image210.jpeg"/><Relationship Id="rId50" Type="http://schemas.openxmlformats.org/officeDocument/2006/relationships/image" Target="media/image23.jpeg"/><Relationship Id="rId55" Type="http://schemas.openxmlformats.org/officeDocument/2006/relationships/image" Target="media/image250.jpeg"/><Relationship Id="rId63" Type="http://schemas.openxmlformats.org/officeDocument/2006/relationships/image" Target="media/image300.jpeg"/><Relationship Id="rId68" Type="http://schemas.openxmlformats.org/officeDocument/2006/relationships/header" Target="header7.xml"/><Relationship Id="rId76" Type="http://schemas.openxmlformats.org/officeDocument/2006/relationships/header" Target="header11.xml"/><Relationship Id="rId84" Type="http://schemas.openxmlformats.org/officeDocument/2006/relationships/header" Target="header12.xml"/><Relationship Id="rId89" Type="http://schemas.openxmlformats.org/officeDocument/2006/relationships/footer" Target="footer13.xml"/><Relationship Id="rId97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footer" Target="footer8.xml"/><Relationship Id="rId92" Type="http://schemas.openxmlformats.org/officeDocument/2006/relationships/header" Target="header15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9" Type="http://schemas.openxmlformats.org/officeDocument/2006/relationships/image" Target="media/image13.jpeg"/><Relationship Id="rId11" Type="http://schemas.openxmlformats.org/officeDocument/2006/relationships/header" Target="header2.xml"/><Relationship Id="rId24" Type="http://schemas.openxmlformats.org/officeDocument/2006/relationships/image" Target="media/image8.jpeg"/><Relationship Id="rId32" Type="http://schemas.openxmlformats.org/officeDocument/2006/relationships/header" Target="header4.xml"/><Relationship Id="rId37" Type="http://schemas.openxmlformats.org/officeDocument/2006/relationships/image" Target="media/image17.jpeg"/><Relationship Id="rId40" Type="http://schemas.openxmlformats.org/officeDocument/2006/relationships/image" Target="media/image19.jpeg"/><Relationship Id="rId45" Type="http://schemas.openxmlformats.org/officeDocument/2006/relationships/image" Target="media/image200.jpeg"/><Relationship Id="rId53" Type="http://schemas.openxmlformats.org/officeDocument/2006/relationships/image" Target="media/image240.jpeg"/><Relationship Id="rId58" Type="http://schemas.openxmlformats.org/officeDocument/2006/relationships/image" Target="media/image27.jpeg"/><Relationship Id="rId66" Type="http://schemas.openxmlformats.org/officeDocument/2006/relationships/header" Target="header6.xml"/><Relationship Id="rId74" Type="http://schemas.openxmlformats.org/officeDocument/2006/relationships/header" Target="header10.xml"/><Relationship Id="rId79" Type="http://schemas.openxmlformats.org/officeDocument/2006/relationships/hyperlink" Target="http://www.analog.com/en/analog-dialogue/articles/all-about-direct-digital-synthesis.html" TargetMode="External"/><Relationship Id="rId87" Type="http://schemas.openxmlformats.org/officeDocument/2006/relationships/image" Target="media/image320.jpeg"/><Relationship Id="rId5" Type="http://schemas.openxmlformats.org/officeDocument/2006/relationships/footnotes" Target="footnotes.xml"/><Relationship Id="rId61" Type="http://schemas.openxmlformats.org/officeDocument/2006/relationships/image" Target="media/image29.jpeg"/><Relationship Id="rId82" Type="http://schemas.openxmlformats.org/officeDocument/2006/relationships/hyperlink" Target="https://www.allaboutcircuits.com/technical-articles/direct-digital-synthesis/" TargetMode="External"/><Relationship Id="rId90" Type="http://schemas.openxmlformats.org/officeDocument/2006/relationships/header" Target="header14.xml"/><Relationship Id="rId95" Type="http://schemas.openxmlformats.org/officeDocument/2006/relationships/footer" Target="footer16.xml"/><Relationship Id="rId19" Type="http://schemas.openxmlformats.org/officeDocument/2006/relationships/image" Target="media/image40.jpeg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6.png"/><Relationship Id="rId43" Type="http://schemas.openxmlformats.org/officeDocument/2006/relationships/footer" Target="footer5.xml"/><Relationship Id="rId48" Type="http://schemas.openxmlformats.org/officeDocument/2006/relationships/image" Target="media/image22.png"/><Relationship Id="rId56" Type="http://schemas.openxmlformats.org/officeDocument/2006/relationships/image" Target="media/image26.jpeg"/><Relationship Id="rId64" Type="http://schemas.openxmlformats.org/officeDocument/2006/relationships/image" Target="media/image31.jpeg"/><Relationship Id="rId69" Type="http://schemas.openxmlformats.org/officeDocument/2006/relationships/footer" Target="footer7.xml"/><Relationship Id="rId77" Type="http://schemas.openxmlformats.org/officeDocument/2006/relationships/footer" Target="footer11.xml"/><Relationship Id="rId8" Type="http://schemas.openxmlformats.org/officeDocument/2006/relationships/header" Target="header1.xml"/><Relationship Id="rId51" Type="http://schemas.openxmlformats.org/officeDocument/2006/relationships/image" Target="media/image230.jpeg"/><Relationship Id="rId72" Type="http://schemas.openxmlformats.org/officeDocument/2006/relationships/header" Target="header9.xml"/><Relationship Id="rId80" Type="http://schemas.openxmlformats.org/officeDocument/2006/relationships/hyperlink" Target="http://www.analog.com/en/analog-dialogue/articles/all-about-direct-digital-synthesis.html" TargetMode="External"/><Relationship Id="rId85" Type="http://schemas.openxmlformats.org/officeDocument/2006/relationships/footer" Target="footer12.xml"/><Relationship Id="rId93" Type="http://schemas.openxmlformats.org/officeDocument/2006/relationships/footer" Target="footer15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33.jpeg"/><Relationship Id="rId25" Type="http://schemas.openxmlformats.org/officeDocument/2006/relationships/image" Target="media/image9.jpeg"/><Relationship Id="rId33" Type="http://schemas.openxmlformats.org/officeDocument/2006/relationships/footer" Target="footer4.xml"/><Relationship Id="rId38" Type="http://schemas.openxmlformats.org/officeDocument/2006/relationships/image" Target="media/image18.jpeg"/><Relationship Id="rId46" Type="http://schemas.openxmlformats.org/officeDocument/2006/relationships/image" Target="media/image21.jpeg"/><Relationship Id="rId59" Type="http://schemas.openxmlformats.org/officeDocument/2006/relationships/image" Target="media/image270.jpeg"/><Relationship Id="rId67" Type="http://schemas.openxmlformats.org/officeDocument/2006/relationships/footer" Target="footer6.xml"/><Relationship Id="rId20" Type="http://schemas.openxmlformats.org/officeDocument/2006/relationships/image" Target="media/image5.jpeg"/><Relationship Id="rId41" Type="http://schemas.openxmlformats.org/officeDocument/2006/relationships/image" Target="media/image190.jpeg"/><Relationship Id="rId54" Type="http://schemas.openxmlformats.org/officeDocument/2006/relationships/image" Target="media/image25.jpeg"/><Relationship Id="rId62" Type="http://schemas.openxmlformats.org/officeDocument/2006/relationships/image" Target="media/image30.jpeg"/><Relationship Id="rId70" Type="http://schemas.openxmlformats.org/officeDocument/2006/relationships/header" Target="header8.xml"/><Relationship Id="rId75" Type="http://schemas.openxmlformats.org/officeDocument/2006/relationships/footer" Target="footer10.xml"/><Relationship Id="rId83" Type="http://schemas.openxmlformats.org/officeDocument/2006/relationships/hyperlink" Target="https://www.allaboutcircuits.com/technicalarticles/direct-digital-synthesis/" TargetMode="External"/><Relationship Id="rId88" Type="http://schemas.openxmlformats.org/officeDocument/2006/relationships/header" Target="header13.xml"/><Relationship Id="rId91" Type="http://schemas.openxmlformats.org/officeDocument/2006/relationships/footer" Target="footer14.xml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jpeg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image" Target="media/image220.png"/><Relationship Id="rId57" Type="http://schemas.openxmlformats.org/officeDocument/2006/relationships/image" Target="media/image260.jpeg"/><Relationship Id="rId10" Type="http://schemas.openxmlformats.org/officeDocument/2006/relationships/hyperlink" Target="https://pl.wikipedia.org/wiki/Wysoko%C5%9B%C4%87_d%C5%BAwi%C4%99ku" TargetMode="External"/><Relationship Id="rId31" Type="http://schemas.openxmlformats.org/officeDocument/2006/relationships/image" Target="media/image15.jpeg"/><Relationship Id="rId44" Type="http://schemas.openxmlformats.org/officeDocument/2006/relationships/image" Target="media/image20.jpeg"/><Relationship Id="rId52" Type="http://schemas.openxmlformats.org/officeDocument/2006/relationships/image" Target="media/image24.jpeg"/><Relationship Id="rId60" Type="http://schemas.openxmlformats.org/officeDocument/2006/relationships/image" Target="media/image28.png"/><Relationship Id="rId65" Type="http://schemas.openxmlformats.org/officeDocument/2006/relationships/image" Target="media/image310.jpeg"/><Relationship Id="rId73" Type="http://schemas.openxmlformats.org/officeDocument/2006/relationships/footer" Target="footer9.xml"/><Relationship Id="rId78" Type="http://schemas.openxmlformats.org/officeDocument/2006/relationships/hyperlink" Target="http://www.analog.com/en/analog-dialogue/articles/all-about-direct-digital-synthesis.html" TargetMode="External"/><Relationship Id="rId81" Type="http://schemas.openxmlformats.org/officeDocument/2006/relationships/hyperlink" Target="http://www.analog.com/en/analog-dialogue/articles/all-about-direct-digital-synthesis.html" TargetMode="External"/><Relationship Id="rId86" Type="http://schemas.openxmlformats.org/officeDocument/2006/relationships/image" Target="media/image32.jpeg"/><Relationship Id="rId94" Type="http://schemas.openxmlformats.org/officeDocument/2006/relationships/header" Target="header16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39" Type="http://schemas.openxmlformats.org/officeDocument/2006/relationships/image" Target="media/image18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7614</Words>
  <Characters>43406</Characters>
  <Application>Microsoft Office Word</Application>
  <DocSecurity>0</DocSecurity>
  <Lines>361</Lines>
  <Paragraphs>101</Paragraphs>
  <ScaleCrop>false</ScaleCrop>
  <Company/>
  <LinksUpToDate>false</LinksUpToDate>
  <CharactersWithSpaces>50919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Szablon pracy dyplomowej</dc:title>
  <dc:subject/>
  <dc:creator>Fysek</dc:creator>
  <cp:keywords/>
  <dc:description/>
  <cp:lastModifiedBy>Mateusz DYRDOL</cp:lastModifiedBy>
  <cp:revision>2</cp:revision>
  <dcterms:created xsi:type="dcterms:W3CDTF">2022-03-18T15:36:00Z</dcterms:created>
  <dcterms:modified xsi:type="dcterms:W3CDTF">2022-03-18T15:36:00Z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Microsoft® Word 2013</vt:lpwstr>
  </property>
</Properties>
</file>